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FF50BB" w14:textId="77777777" w:rsidR="00684D97" w:rsidRPr="00F93449" w:rsidRDefault="00684D97" w:rsidP="00371B48">
      <w:pPr>
        <w:spacing w:after="0" w:line="276" w:lineRule="auto"/>
        <w:jc w:val="both"/>
        <w:rPr>
          <w:rFonts w:ascii="Times New Roman" w:eastAsia="Trebuchet MS" w:hAnsi="Times New Roman" w:cs="Times New Roman"/>
          <w:b/>
          <w:u w:val="single"/>
        </w:rPr>
      </w:pPr>
    </w:p>
    <w:p w14:paraId="526F619E" w14:textId="77777777" w:rsidR="00684D97" w:rsidRPr="00F93449" w:rsidRDefault="00684D97" w:rsidP="00371B48">
      <w:pPr>
        <w:spacing w:after="0" w:line="276" w:lineRule="auto"/>
        <w:jc w:val="both"/>
        <w:rPr>
          <w:rFonts w:ascii="Times New Roman" w:eastAsia="Trebuchet MS" w:hAnsi="Times New Roman" w:cs="Times New Roman"/>
          <w:sz w:val="24"/>
        </w:rPr>
      </w:pPr>
    </w:p>
    <w:p w14:paraId="1600D207" w14:textId="77777777" w:rsidR="00684D97" w:rsidRPr="00F93449" w:rsidRDefault="00684D97" w:rsidP="00371B48">
      <w:pPr>
        <w:spacing w:after="0" w:line="276" w:lineRule="auto"/>
        <w:jc w:val="both"/>
        <w:rPr>
          <w:rFonts w:ascii="Times New Roman" w:eastAsia="Trebuchet MS" w:hAnsi="Times New Roman" w:cs="Times New Roman"/>
          <w:sz w:val="24"/>
        </w:rPr>
      </w:pPr>
    </w:p>
    <w:p w14:paraId="38861209" w14:textId="4BC48406" w:rsidR="00684D97" w:rsidRPr="00F93449" w:rsidRDefault="004C357E" w:rsidP="00904A1A">
      <w:pPr>
        <w:spacing w:after="0" w:line="276" w:lineRule="auto"/>
        <w:jc w:val="center"/>
        <w:rPr>
          <w:rFonts w:ascii="Times New Roman" w:eastAsia="Trebuchet MS" w:hAnsi="Times New Roman" w:cs="Times New Roman"/>
          <w:sz w:val="40"/>
        </w:rPr>
      </w:pPr>
      <w:r w:rsidRPr="00F93449">
        <w:rPr>
          <w:rFonts w:ascii="Times New Roman" w:eastAsia="Trebuchet MS" w:hAnsi="Times New Roman" w:cs="Times New Roman"/>
          <w:sz w:val="40"/>
        </w:rPr>
        <w:t>System</w:t>
      </w:r>
      <w:r w:rsidR="00FF0D14" w:rsidRPr="00F93449">
        <w:rPr>
          <w:rFonts w:ascii="Times New Roman" w:eastAsia="Trebuchet MS" w:hAnsi="Times New Roman" w:cs="Times New Roman"/>
          <w:sz w:val="40"/>
        </w:rPr>
        <w:t xml:space="preserve"> Requirements Statement (SRS) –</w:t>
      </w:r>
    </w:p>
    <w:p w14:paraId="0A6EC5A7" w14:textId="07DF7680" w:rsidR="00684D97" w:rsidRPr="00F93449" w:rsidRDefault="00D70ECA" w:rsidP="00904A1A">
      <w:pPr>
        <w:spacing w:after="0" w:line="276" w:lineRule="auto"/>
        <w:jc w:val="center"/>
        <w:rPr>
          <w:rFonts w:ascii="Times New Roman" w:eastAsia="Trebuchet MS" w:hAnsi="Times New Roman" w:cs="Times New Roman"/>
          <w:sz w:val="40"/>
          <w:szCs w:val="40"/>
        </w:rPr>
      </w:pPr>
      <w:r>
        <w:rPr>
          <w:rFonts w:ascii="Times New Roman" w:hAnsi="Times New Roman" w:cs="Times New Roman"/>
          <w:color w:val="000000"/>
          <w:sz w:val="40"/>
          <w:szCs w:val="40"/>
          <w:shd w:val="clear" w:color="auto" w:fill="FFFFFF"/>
        </w:rPr>
        <w:t>VynjanVibes</w:t>
      </w:r>
      <w:r w:rsidR="00725086" w:rsidRPr="00F93449">
        <w:rPr>
          <w:rFonts w:ascii="Times New Roman" w:hAnsi="Times New Roman" w:cs="Times New Roman"/>
          <w:color w:val="000000"/>
          <w:sz w:val="40"/>
          <w:szCs w:val="40"/>
          <w:shd w:val="clear" w:color="auto" w:fill="FFFFFF"/>
        </w:rPr>
        <w:t xml:space="preserve">- </w:t>
      </w:r>
      <w:r w:rsidR="005D46B4">
        <w:rPr>
          <w:rFonts w:ascii="Times New Roman" w:hAnsi="Times New Roman" w:cs="Times New Roman"/>
          <w:color w:val="000000"/>
          <w:sz w:val="40"/>
          <w:szCs w:val="40"/>
          <w:shd w:val="clear" w:color="auto" w:fill="FFFFFF"/>
        </w:rPr>
        <w:t>Food Ordering System</w:t>
      </w:r>
    </w:p>
    <w:p w14:paraId="3A0F0D0C" w14:textId="77777777" w:rsidR="003009FB" w:rsidRPr="00F93449" w:rsidRDefault="003009FB" w:rsidP="003009FB">
      <w:pPr>
        <w:spacing w:after="0" w:line="276" w:lineRule="auto"/>
        <w:ind w:left="2880" w:firstLine="720"/>
        <w:rPr>
          <w:rFonts w:ascii="Times New Roman" w:eastAsia="Trebuchet MS" w:hAnsi="Times New Roman" w:cs="Times New Roman"/>
          <w:sz w:val="24"/>
        </w:rPr>
      </w:pPr>
    </w:p>
    <w:p w14:paraId="020A727A" w14:textId="77777777" w:rsidR="003009FB" w:rsidRPr="00F93449" w:rsidRDefault="003009FB" w:rsidP="003009FB">
      <w:pPr>
        <w:spacing w:after="0" w:line="276" w:lineRule="auto"/>
        <w:ind w:left="2880" w:firstLine="720"/>
        <w:rPr>
          <w:rFonts w:ascii="Times New Roman" w:eastAsia="Trebuchet MS" w:hAnsi="Times New Roman" w:cs="Times New Roman"/>
          <w:sz w:val="24"/>
        </w:rPr>
      </w:pPr>
    </w:p>
    <w:p w14:paraId="3EC68767" w14:textId="7CFA1021" w:rsidR="003009FB" w:rsidRDefault="00A07EBB" w:rsidP="007149CB">
      <w:pPr>
        <w:spacing w:after="0" w:line="276" w:lineRule="auto"/>
        <w:ind w:left="2880" w:firstLine="720"/>
        <w:rPr>
          <w:rFonts w:ascii="Times New Roman" w:eastAsia="Trebuchet MS" w:hAnsi="Times New Roman" w:cs="Times New Roman"/>
          <w:b/>
          <w:bCs/>
          <w:sz w:val="28"/>
          <w:szCs w:val="36"/>
        </w:rPr>
      </w:pPr>
      <w:r w:rsidRPr="00F93449">
        <w:rPr>
          <w:rFonts w:ascii="Times New Roman" w:eastAsia="Trebuchet MS" w:hAnsi="Times New Roman" w:cs="Times New Roman"/>
          <w:b/>
          <w:bCs/>
          <w:sz w:val="28"/>
          <w:szCs w:val="36"/>
        </w:rPr>
        <w:t xml:space="preserve">Group </w:t>
      </w:r>
      <w:r w:rsidR="007149CB" w:rsidRPr="00F93449">
        <w:rPr>
          <w:rFonts w:ascii="Times New Roman" w:eastAsia="Trebuchet MS" w:hAnsi="Times New Roman" w:cs="Times New Roman"/>
          <w:b/>
          <w:bCs/>
          <w:sz w:val="28"/>
          <w:szCs w:val="36"/>
        </w:rPr>
        <w:t>No.:</w:t>
      </w:r>
      <w:r w:rsidRPr="00F93449">
        <w:rPr>
          <w:rFonts w:ascii="Times New Roman" w:eastAsia="Trebuchet MS" w:hAnsi="Times New Roman" w:cs="Times New Roman"/>
          <w:b/>
          <w:bCs/>
          <w:sz w:val="28"/>
          <w:szCs w:val="36"/>
        </w:rPr>
        <w:t xml:space="preserve"> </w:t>
      </w:r>
      <w:r w:rsidR="00FB4C1F" w:rsidRPr="00F93449">
        <w:rPr>
          <w:rFonts w:ascii="Times New Roman" w:eastAsia="Trebuchet MS" w:hAnsi="Times New Roman" w:cs="Times New Roman"/>
          <w:b/>
          <w:bCs/>
          <w:sz w:val="28"/>
          <w:szCs w:val="36"/>
        </w:rPr>
        <w:t>G</w:t>
      </w:r>
      <w:r w:rsidR="005D46B4">
        <w:rPr>
          <w:rFonts w:ascii="Times New Roman" w:eastAsia="Trebuchet MS" w:hAnsi="Times New Roman" w:cs="Times New Roman"/>
          <w:b/>
          <w:bCs/>
          <w:sz w:val="28"/>
          <w:szCs w:val="36"/>
        </w:rPr>
        <w:t>88</w:t>
      </w:r>
    </w:p>
    <w:p w14:paraId="7254108C" w14:textId="77777777" w:rsidR="000F16B9" w:rsidRPr="00F93449" w:rsidRDefault="000F16B9" w:rsidP="007149CB">
      <w:pPr>
        <w:spacing w:after="0" w:line="276" w:lineRule="auto"/>
        <w:ind w:left="2880" w:firstLine="720"/>
        <w:rPr>
          <w:rFonts w:ascii="Times New Roman" w:eastAsia="Trebuchet MS" w:hAnsi="Times New Roman" w:cs="Times New Roman"/>
          <w:b/>
          <w:bCs/>
          <w:sz w:val="28"/>
          <w:szCs w:val="36"/>
        </w:rPr>
      </w:pPr>
    </w:p>
    <w:p w14:paraId="5A8D2DFF" w14:textId="6DF38419" w:rsidR="00A07EBB" w:rsidRPr="00F93449" w:rsidRDefault="00A07EBB" w:rsidP="00A07EBB">
      <w:pPr>
        <w:spacing w:after="0" w:line="276" w:lineRule="auto"/>
        <w:rPr>
          <w:rFonts w:ascii="Times New Roman" w:eastAsia="Trebuchet MS" w:hAnsi="Times New Roman" w:cs="Times New Roman"/>
          <w:b/>
          <w:bCs/>
          <w:sz w:val="28"/>
          <w:szCs w:val="36"/>
        </w:rPr>
      </w:pPr>
      <w:r w:rsidRPr="00F93449">
        <w:rPr>
          <w:rFonts w:ascii="Times New Roman" w:eastAsia="Trebuchet MS" w:hAnsi="Times New Roman" w:cs="Times New Roman"/>
          <w:b/>
          <w:bCs/>
          <w:sz w:val="28"/>
          <w:szCs w:val="36"/>
        </w:rPr>
        <w:t xml:space="preserve">                                      Roll No.</w:t>
      </w:r>
      <w:r w:rsidRPr="00F93449">
        <w:rPr>
          <w:rFonts w:ascii="Times New Roman" w:eastAsia="Trebuchet MS" w:hAnsi="Times New Roman" w:cs="Times New Roman"/>
          <w:b/>
          <w:bCs/>
          <w:sz w:val="28"/>
          <w:szCs w:val="36"/>
        </w:rPr>
        <w:tab/>
      </w:r>
      <w:r w:rsidRPr="00F93449">
        <w:rPr>
          <w:rFonts w:ascii="Times New Roman" w:eastAsia="Trebuchet MS" w:hAnsi="Times New Roman" w:cs="Times New Roman"/>
          <w:b/>
          <w:bCs/>
          <w:sz w:val="28"/>
          <w:szCs w:val="36"/>
        </w:rPr>
        <w:tab/>
        <w:t xml:space="preserve"> </w:t>
      </w:r>
      <w:r w:rsidR="003009FB" w:rsidRPr="00F93449">
        <w:rPr>
          <w:rFonts w:ascii="Times New Roman" w:eastAsia="Trebuchet MS" w:hAnsi="Times New Roman" w:cs="Times New Roman"/>
          <w:b/>
          <w:bCs/>
          <w:sz w:val="28"/>
          <w:szCs w:val="36"/>
        </w:rPr>
        <w:t xml:space="preserve">     </w:t>
      </w:r>
      <w:r w:rsidRPr="00F93449">
        <w:rPr>
          <w:rFonts w:ascii="Times New Roman" w:eastAsia="Trebuchet MS" w:hAnsi="Times New Roman" w:cs="Times New Roman"/>
          <w:b/>
          <w:bCs/>
          <w:sz w:val="28"/>
          <w:szCs w:val="36"/>
        </w:rPr>
        <w:t xml:space="preserve"> Name</w:t>
      </w:r>
    </w:p>
    <w:p w14:paraId="3CECE935" w14:textId="41519AEA" w:rsidR="00A07EBB" w:rsidRPr="00F93449" w:rsidRDefault="003009FB" w:rsidP="00A07EBB">
      <w:pPr>
        <w:spacing w:after="0" w:line="276" w:lineRule="auto"/>
        <w:jc w:val="center"/>
        <w:rPr>
          <w:rFonts w:ascii="Times New Roman" w:hAnsi="Times New Roman" w:cs="Times New Roman"/>
          <w:color w:val="000000"/>
          <w:sz w:val="28"/>
          <w:szCs w:val="28"/>
          <w:shd w:val="clear" w:color="auto" w:fill="FFFFFF"/>
        </w:rPr>
      </w:pPr>
      <w:r w:rsidRPr="00F93449">
        <w:rPr>
          <w:rFonts w:ascii="Times New Roman" w:hAnsi="Times New Roman" w:cs="Times New Roman"/>
          <w:color w:val="000000"/>
          <w:sz w:val="28"/>
          <w:szCs w:val="28"/>
          <w:shd w:val="clear" w:color="auto" w:fill="FFFFFF"/>
        </w:rPr>
        <w:t xml:space="preserve">             </w:t>
      </w:r>
      <w:r w:rsidR="005D46B4">
        <w:rPr>
          <w:rFonts w:ascii="Times New Roman" w:hAnsi="Times New Roman" w:cs="Times New Roman"/>
          <w:color w:val="000000"/>
          <w:sz w:val="28"/>
          <w:szCs w:val="28"/>
          <w:shd w:val="clear" w:color="auto" w:fill="FFFFFF"/>
        </w:rPr>
        <w:t>243178</w:t>
      </w:r>
      <w:r w:rsidR="00A07EBB" w:rsidRPr="00F93449">
        <w:rPr>
          <w:rFonts w:ascii="Times New Roman" w:hAnsi="Times New Roman" w:cs="Times New Roman"/>
          <w:color w:val="000000"/>
          <w:sz w:val="28"/>
          <w:szCs w:val="28"/>
          <w:shd w:val="clear" w:color="auto" w:fill="FFFFFF"/>
        </w:rPr>
        <w:t xml:space="preserve">   </w:t>
      </w:r>
      <w:r w:rsidRPr="00F93449">
        <w:rPr>
          <w:rFonts w:ascii="Times New Roman" w:hAnsi="Times New Roman" w:cs="Times New Roman"/>
          <w:color w:val="000000"/>
          <w:sz w:val="28"/>
          <w:szCs w:val="28"/>
          <w:shd w:val="clear" w:color="auto" w:fill="FFFFFF"/>
        </w:rPr>
        <w:t xml:space="preserve"> </w:t>
      </w:r>
      <w:r w:rsidRPr="00F93449">
        <w:rPr>
          <w:rFonts w:ascii="Times New Roman" w:hAnsi="Times New Roman" w:cs="Times New Roman"/>
          <w:color w:val="000000"/>
          <w:sz w:val="28"/>
          <w:szCs w:val="28"/>
          <w:shd w:val="clear" w:color="auto" w:fill="FFFFFF"/>
        </w:rPr>
        <w:tab/>
      </w:r>
      <w:r w:rsidRPr="00F93449">
        <w:rPr>
          <w:rFonts w:ascii="Times New Roman" w:hAnsi="Times New Roman" w:cs="Times New Roman"/>
          <w:color w:val="000000"/>
          <w:sz w:val="28"/>
          <w:szCs w:val="28"/>
          <w:shd w:val="clear" w:color="auto" w:fill="FFFFFF"/>
        </w:rPr>
        <w:tab/>
      </w:r>
      <w:r w:rsidR="00A07EBB" w:rsidRPr="00F93449">
        <w:rPr>
          <w:rFonts w:ascii="Times New Roman" w:hAnsi="Times New Roman" w:cs="Times New Roman"/>
          <w:color w:val="000000"/>
          <w:sz w:val="28"/>
          <w:szCs w:val="28"/>
          <w:shd w:val="clear" w:color="auto" w:fill="FFFFFF"/>
        </w:rPr>
        <w:t xml:space="preserve"> </w:t>
      </w:r>
      <w:r w:rsidR="005D46B4">
        <w:rPr>
          <w:rFonts w:ascii="Times New Roman" w:hAnsi="Times New Roman" w:cs="Times New Roman"/>
          <w:color w:val="000000"/>
          <w:sz w:val="28"/>
          <w:szCs w:val="28"/>
          <w:shd w:val="clear" w:color="auto" w:fill="FFFFFF"/>
        </w:rPr>
        <w:t>Pradnya Tukaram Patil</w:t>
      </w:r>
    </w:p>
    <w:p w14:paraId="62903250" w14:textId="05EA2473" w:rsidR="00A07EBB" w:rsidRPr="00F93449" w:rsidRDefault="003009FB" w:rsidP="00A07EBB">
      <w:pPr>
        <w:spacing w:after="0" w:line="276" w:lineRule="auto"/>
        <w:jc w:val="center"/>
        <w:rPr>
          <w:rFonts w:ascii="Times New Roman" w:eastAsia="Trebuchet MS" w:hAnsi="Times New Roman" w:cs="Times New Roman"/>
          <w:b/>
          <w:sz w:val="28"/>
          <w:szCs w:val="28"/>
          <w:u w:val="single"/>
        </w:rPr>
      </w:pPr>
      <w:r w:rsidRPr="00F93449">
        <w:rPr>
          <w:rFonts w:ascii="Times New Roman" w:hAnsi="Times New Roman" w:cs="Times New Roman"/>
          <w:color w:val="000000"/>
          <w:sz w:val="28"/>
          <w:szCs w:val="28"/>
          <w:shd w:val="clear" w:color="auto" w:fill="FFFFFF"/>
        </w:rPr>
        <w:t xml:space="preserve">            </w:t>
      </w:r>
      <w:r w:rsidR="005175FF" w:rsidRPr="00F93449">
        <w:rPr>
          <w:rFonts w:ascii="Times New Roman" w:hAnsi="Times New Roman" w:cs="Times New Roman"/>
          <w:color w:val="000000"/>
          <w:sz w:val="28"/>
          <w:szCs w:val="28"/>
          <w:shd w:val="clear" w:color="auto" w:fill="FFFFFF"/>
        </w:rPr>
        <w:t xml:space="preserve"> </w:t>
      </w:r>
      <w:r w:rsidRPr="00F93449">
        <w:rPr>
          <w:rFonts w:ascii="Times New Roman" w:hAnsi="Times New Roman" w:cs="Times New Roman"/>
          <w:color w:val="000000"/>
          <w:sz w:val="28"/>
          <w:szCs w:val="28"/>
          <w:shd w:val="clear" w:color="auto" w:fill="FFFFFF"/>
        </w:rPr>
        <w:t xml:space="preserve">  </w:t>
      </w:r>
      <w:r w:rsidR="005D46B4">
        <w:rPr>
          <w:rFonts w:ascii="Times New Roman" w:hAnsi="Times New Roman" w:cs="Times New Roman"/>
          <w:color w:val="000000"/>
          <w:sz w:val="28"/>
          <w:szCs w:val="28"/>
          <w:shd w:val="clear" w:color="auto" w:fill="FFFFFF"/>
        </w:rPr>
        <w:t>243184</w:t>
      </w:r>
      <w:r w:rsidR="00A07EBB" w:rsidRPr="00F93449">
        <w:rPr>
          <w:rFonts w:ascii="Times New Roman" w:hAnsi="Times New Roman" w:cs="Times New Roman"/>
          <w:color w:val="000000"/>
          <w:sz w:val="28"/>
          <w:szCs w:val="28"/>
          <w:shd w:val="clear" w:color="auto" w:fill="FFFFFF"/>
        </w:rPr>
        <w:t xml:space="preserve">   </w:t>
      </w:r>
      <w:r w:rsidRPr="00F93449">
        <w:rPr>
          <w:rFonts w:ascii="Times New Roman" w:hAnsi="Times New Roman" w:cs="Times New Roman"/>
          <w:color w:val="000000"/>
          <w:sz w:val="28"/>
          <w:szCs w:val="28"/>
          <w:shd w:val="clear" w:color="auto" w:fill="FFFFFF"/>
        </w:rPr>
        <w:tab/>
      </w:r>
      <w:r w:rsidRPr="00F93449">
        <w:rPr>
          <w:rFonts w:ascii="Times New Roman" w:hAnsi="Times New Roman" w:cs="Times New Roman"/>
          <w:color w:val="000000"/>
          <w:sz w:val="28"/>
          <w:szCs w:val="28"/>
          <w:shd w:val="clear" w:color="auto" w:fill="FFFFFF"/>
        </w:rPr>
        <w:tab/>
      </w:r>
      <w:r w:rsidR="005D46B4">
        <w:rPr>
          <w:rFonts w:ascii="Times New Roman" w:hAnsi="Times New Roman" w:cs="Times New Roman"/>
          <w:color w:val="000000"/>
          <w:sz w:val="28"/>
          <w:szCs w:val="28"/>
          <w:shd w:val="clear" w:color="auto" w:fill="FFFFFF"/>
        </w:rPr>
        <w:t>Pratibha Hanumant Tonpe</w:t>
      </w:r>
    </w:p>
    <w:p w14:paraId="4BC3C659" w14:textId="77777777" w:rsidR="00684D97" w:rsidRPr="00F93449" w:rsidRDefault="00684D97" w:rsidP="00371B48">
      <w:pPr>
        <w:spacing w:after="0" w:line="276" w:lineRule="auto"/>
        <w:jc w:val="both"/>
        <w:rPr>
          <w:rFonts w:ascii="Times New Roman" w:eastAsia="Trebuchet MS" w:hAnsi="Times New Roman" w:cs="Times New Roman"/>
          <w:b/>
          <w:u w:val="single"/>
        </w:rPr>
      </w:pPr>
    </w:p>
    <w:p w14:paraId="309D2B49" w14:textId="77777777" w:rsidR="00684D97" w:rsidRPr="00F93449" w:rsidRDefault="00684D97" w:rsidP="00371B48">
      <w:pPr>
        <w:spacing w:after="0" w:line="276" w:lineRule="auto"/>
        <w:jc w:val="both"/>
        <w:rPr>
          <w:rFonts w:ascii="Times New Roman" w:eastAsia="Trebuchet MS" w:hAnsi="Times New Roman" w:cs="Times New Roman"/>
          <w:b/>
          <w:u w:val="single"/>
        </w:rPr>
      </w:pPr>
    </w:p>
    <w:p w14:paraId="7557D596" w14:textId="5DDED4C3" w:rsidR="001A1183" w:rsidRPr="001062E9" w:rsidRDefault="001A1183">
      <w:pPr>
        <w:numPr>
          <w:ilvl w:val="0"/>
          <w:numId w:val="79"/>
        </w:numPr>
        <w:tabs>
          <w:tab w:val="left" w:pos="480"/>
          <w:tab w:val="right" w:leader="dot" w:pos="9062"/>
        </w:tabs>
        <w:spacing w:before="120" w:after="120" w:line="276" w:lineRule="auto"/>
        <w:jc w:val="both"/>
        <w:rPr>
          <w:rFonts w:ascii="Times New Roman" w:eastAsia="Calibri" w:hAnsi="Times New Roman" w:cs="Times New Roman"/>
          <w:b/>
          <w:sz w:val="28"/>
          <w:szCs w:val="28"/>
        </w:rPr>
      </w:pPr>
      <w:r w:rsidRPr="00F93449">
        <w:rPr>
          <w:rFonts w:ascii="Times New Roman" w:eastAsia="Trebuchet MS" w:hAnsi="Times New Roman" w:cs="Times New Roman"/>
          <w:b/>
          <w:caps/>
          <w:sz w:val="24"/>
          <w:szCs w:val="28"/>
        </w:rPr>
        <w:t>Introduction</w:t>
      </w:r>
    </w:p>
    <w:p w14:paraId="3CC2BD52" w14:textId="77777777" w:rsidR="001062E9" w:rsidRDefault="001062E9" w:rsidP="001062E9">
      <w:pPr>
        <w:tabs>
          <w:tab w:val="left" w:pos="480"/>
          <w:tab w:val="right" w:leader="dot" w:pos="9062"/>
        </w:tabs>
        <w:spacing w:before="120" w:after="120" w:line="276" w:lineRule="auto"/>
        <w:jc w:val="both"/>
        <w:rPr>
          <w:rFonts w:ascii="Times New Roman" w:eastAsia="Trebuchet MS" w:hAnsi="Times New Roman" w:cs="Times New Roman"/>
          <w:b/>
          <w:caps/>
          <w:sz w:val="24"/>
          <w:szCs w:val="28"/>
        </w:rPr>
      </w:pPr>
    </w:p>
    <w:p w14:paraId="15E5D699" w14:textId="77777777" w:rsidR="001062E9" w:rsidRPr="00F93449" w:rsidRDefault="001062E9" w:rsidP="001062E9">
      <w:pPr>
        <w:tabs>
          <w:tab w:val="left" w:pos="480"/>
          <w:tab w:val="right" w:leader="dot" w:pos="9062"/>
        </w:tabs>
        <w:spacing w:before="120" w:after="120" w:line="276" w:lineRule="auto"/>
        <w:jc w:val="both"/>
        <w:rPr>
          <w:rFonts w:ascii="Times New Roman" w:eastAsia="Calibri" w:hAnsi="Times New Roman" w:cs="Times New Roman"/>
          <w:b/>
          <w:sz w:val="28"/>
          <w:szCs w:val="28"/>
        </w:rPr>
      </w:pPr>
    </w:p>
    <w:p w14:paraId="163AF44D" w14:textId="102472C1" w:rsidR="00A90EF0" w:rsidRPr="00F93449" w:rsidRDefault="001A1183">
      <w:pPr>
        <w:pStyle w:val="ListParagraph"/>
        <w:numPr>
          <w:ilvl w:val="0"/>
          <w:numId w:val="79"/>
        </w:numPr>
        <w:tabs>
          <w:tab w:val="left" w:pos="480"/>
          <w:tab w:val="right" w:leader="dot" w:pos="9062"/>
        </w:tabs>
        <w:spacing w:before="120" w:after="120" w:line="276" w:lineRule="auto"/>
        <w:jc w:val="both"/>
        <w:rPr>
          <w:rFonts w:eastAsia="Calibri" w:cs="Times New Roman"/>
          <w:b/>
        </w:rPr>
      </w:pPr>
      <w:r w:rsidRPr="00F93449">
        <w:rPr>
          <w:rFonts w:eastAsia="Trebuchet MS" w:cs="Times New Roman"/>
          <w:b/>
          <w:caps/>
        </w:rPr>
        <w:t>Functional Requirements</w:t>
      </w:r>
    </w:p>
    <w:p w14:paraId="1D10F36F" w14:textId="419040AB" w:rsidR="001A1183" w:rsidRPr="000F16B9" w:rsidRDefault="001A1183" w:rsidP="000F16B9">
      <w:pPr>
        <w:numPr>
          <w:ilvl w:val="1"/>
          <w:numId w:val="78"/>
        </w:numPr>
        <w:tabs>
          <w:tab w:val="left" w:pos="960"/>
          <w:tab w:val="right" w:leader="dot" w:pos="9062"/>
        </w:tabs>
        <w:spacing w:after="0" w:line="276" w:lineRule="auto"/>
        <w:rPr>
          <w:rFonts w:ascii="Times New Roman" w:eastAsia="Calibri" w:hAnsi="Times New Roman" w:cs="Times New Roman"/>
          <w:sz w:val="24"/>
          <w:szCs w:val="24"/>
        </w:rPr>
      </w:pPr>
      <w:r w:rsidRPr="000F16B9">
        <w:rPr>
          <w:rFonts w:ascii="Times New Roman" w:eastAsia="Trebuchet MS" w:hAnsi="Times New Roman" w:cs="Times New Roman"/>
          <w:sz w:val="24"/>
          <w:szCs w:val="24"/>
        </w:rPr>
        <w:t>2.1</w:t>
      </w:r>
      <w:r w:rsidR="000614AC" w:rsidRPr="000F16B9">
        <w:rPr>
          <w:rFonts w:ascii="Times New Roman" w:eastAsia="Trebuchet MS" w:hAnsi="Times New Roman" w:cs="Times New Roman"/>
          <w:sz w:val="24"/>
          <w:szCs w:val="24"/>
        </w:rPr>
        <w:t xml:space="preserve">   </w:t>
      </w:r>
      <w:r w:rsidR="005D46B4" w:rsidRPr="000F16B9">
        <w:rPr>
          <w:rFonts w:ascii="Times New Roman" w:eastAsia="Trebuchet MS" w:hAnsi="Times New Roman" w:cs="Times New Roman"/>
          <w:sz w:val="24"/>
          <w:szCs w:val="24"/>
        </w:rPr>
        <w:t xml:space="preserve">User </w:t>
      </w:r>
      <w:r w:rsidRPr="000F16B9">
        <w:rPr>
          <w:rFonts w:ascii="Times New Roman" w:eastAsia="Trebuchet MS" w:hAnsi="Times New Roman" w:cs="Times New Roman"/>
          <w:sz w:val="24"/>
          <w:szCs w:val="24"/>
        </w:rPr>
        <w:t>Module</w:t>
      </w:r>
    </w:p>
    <w:p w14:paraId="2E57B9A6" w14:textId="7B289E16" w:rsidR="001A1183" w:rsidRPr="000F16B9" w:rsidRDefault="001A1183" w:rsidP="000F16B9">
      <w:pPr>
        <w:numPr>
          <w:ilvl w:val="1"/>
          <w:numId w:val="78"/>
        </w:numPr>
        <w:tabs>
          <w:tab w:val="left" w:pos="960"/>
          <w:tab w:val="right" w:leader="dot" w:pos="9062"/>
        </w:tabs>
        <w:spacing w:after="0" w:line="276" w:lineRule="auto"/>
        <w:rPr>
          <w:rFonts w:ascii="Times New Roman" w:eastAsia="Times New Roman" w:hAnsi="Times New Roman" w:cs="Times New Roman"/>
          <w:sz w:val="24"/>
          <w:szCs w:val="24"/>
        </w:rPr>
      </w:pPr>
      <w:r w:rsidRPr="000F16B9">
        <w:rPr>
          <w:rFonts w:ascii="Times New Roman" w:eastAsia="Trebuchet MS" w:hAnsi="Times New Roman" w:cs="Times New Roman"/>
          <w:sz w:val="24"/>
          <w:szCs w:val="24"/>
        </w:rPr>
        <w:t>2.2</w:t>
      </w:r>
      <w:r w:rsidR="000F16B9">
        <w:rPr>
          <w:rFonts w:ascii="Times New Roman" w:eastAsia="Trebuchet MS" w:hAnsi="Times New Roman" w:cs="Times New Roman"/>
          <w:sz w:val="24"/>
          <w:szCs w:val="24"/>
        </w:rPr>
        <w:t xml:space="preserve">   </w:t>
      </w:r>
      <w:r w:rsidR="005D46B4" w:rsidRPr="000F16B9">
        <w:rPr>
          <w:rFonts w:ascii="Times New Roman" w:eastAsia="Trebuchet MS" w:hAnsi="Times New Roman" w:cs="Times New Roman"/>
          <w:sz w:val="24"/>
          <w:szCs w:val="24"/>
        </w:rPr>
        <w:t xml:space="preserve">Restaurant </w:t>
      </w:r>
      <w:r w:rsidRPr="000F16B9">
        <w:rPr>
          <w:rFonts w:ascii="Times New Roman" w:eastAsia="Trebuchet MS" w:hAnsi="Times New Roman" w:cs="Times New Roman"/>
          <w:sz w:val="24"/>
          <w:szCs w:val="24"/>
        </w:rPr>
        <w:t>Module</w:t>
      </w:r>
    </w:p>
    <w:p w14:paraId="7F5605F6" w14:textId="6BDBD8EB" w:rsidR="00A90EF0" w:rsidRPr="001062E9" w:rsidRDefault="001A1183" w:rsidP="000F16B9">
      <w:pPr>
        <w:numPr>
          <w:ilvl w:val="1"/>
          <w:numId w:val="78"/>
        </w:numPr>
        <w:tabs>
          <w:tab w:val="left" w:pos="960"/>
          <w:tab w:val="right" w:leader="dot" w:pos="9062"/>
        </w:tabs>
        <w:spacing w:after="0" w:line="276" w:lineRule="auto"/>
        <w:rPr>
          <w:rFonts w:ascii="Times New Roman" w:eastAsia="Times New Roman" w:hAnsi="Times New Roman" w:cs="Times New Roman"/>
          <w:sz w:val="24"/>
          <w:szCs w:val="24"/>
        </w:rPr>
      </w:pPr>
      <w:r w:rsidRPr="000F16B9">
        <w:rPr>
          <w:rFonts w:ascii="Times New Roman" w:eastAsia="Trebuchet MS" w:hAnsi="Times New Roman" w:cs="Times New Roman"/>
          <w:sz w:val="24"/>
          <w:szCs w:val="24"/>
        </w:rPr>
        <w:t>2.3</w:t>
      </w:r>
      <w:r w:rsidR="000F16B9">
        <w:rPr>
          <w:rFonts w:ascii="Times New Roman" w:eastAsia="Trebuchet MS" w:hAnsi="Times New Roman" w:cs="Times New Roman"/>
          <w:sz w:val="24"/>
          <w:szCs w:val="24"/>
        </w:rPr>
        <w:t xml:space="preserve">   </w:t>
      </w:r>
      <w:r w:rsidRPr="000F16B9">
        <w:rPr>
          <w:rFonts w:ascii="Times New Roman" w:eastAsia="Trebuchet MS" w:hAnsi="Times New Roman" w:cs="Times New Roman"/>
          <w:sz w:val="24"/>
          <w:szCs w:val="24"/>
        </w:rPr>
        <w:t>Admin Module</w:t>
      </w:r>
    </w:p>
    <w:p w14:paraId="527F1C90" w14:textId="77777777" w:rsidR="001062E9" w:rsidRDefault="001062E9" w:rsidP="001062E9">
      <w:pPr>
        <w:tabs>
          <w:tab w:val="left" w:pos="960"/>
          <w:tab w:val="right" w:leader="dot" w:pos="9062"/>
        </w:tabs>
        <w:spacing w:after="0" w:line="276" w:lineRule="auto"/>
        <w:rPr>
          <w:rFonts w:ascii="Times New Roman" w:eastAsia="Trebuchet MS" w:hAnsi="Times New Roman" w:cs="Times New Roman"/>
          <w:sz w:val="24"/>
          <w:szCs w:val="24"/>
        </w:rPr>
      </w:pPr>
    </w:p>
    <w:p w14:paraId="717799ED" w14:textId="77777777" w:rsidR="001062E9" w:rsidRDefault="001062E9" w:rsidP="001062E9">
      <w:pPr>
        <w:tabs>
          <w:tab w:val="left" w:pos="960"/>
          <w:tab w:val="right" w:leader="dot" w:pos="9062"/>
        </w:tabs>
        <w:spacing w:after="0" w:line="276" w:lineRule="auto"/>
        <w:rPr>
          <w:rFonts w:ascii="Times New Roman" w:eastAsia="Trebuchet MS" w:hAnsi="Times New Roman" w:cs="Times New Roman"/>
          <w:sz w:val="24"/>
          <w:szCs w:val="24"/>
        </w:rPr>
      </w:pPr>
    </w:p>
    <w:p w14:paraId="1458FC3B" w14:textId="77777777" w:rsidR="001062E9" w:rsidRDefault="001062E9" w:rsidP="001062E9">
      <w:pPr>
        <w:tabs>
          <w:tab w:val="left" w:pos="960"/>
          <w:tab w:val="right" w:leader="dot" w:pos="9062"/>
        </w:tabs>
        <w:spacing w:after="0" w:line="276" w:lineRule="auto"/>
        <w:rPr>
          <w:rFonts w:ascii="Times New Roman" w:eastAsia="Trebuchet MS" w:hAnsi="Times New Roman" w:cs="Times New Roman"/>
          <w:sz w:val="24"/>
          <w:szCs w:val="24"/>
        </w:rPr>
      </w:pPr>
    </w:p>
    <w:p w14:paraId="34D122E6" w14:textId="77777777" w:rsidR="001062E9" w:rsidRDefault="001062E9" w:rsidP="001062E9">
      <w:pPr>
        <w:tabs>
          <w:tab w:val="left" w:pos="960"/>
          <w:tab w:val="right" w:leader="dot" w:pos="9062"/>
        </w:tabs>
        <w:spacing w:after="0" w:line="276" w:lineRule="auto"/>
        <w:rPr>
          <w:rFonts w:ascii="Times New Roman" w:eastAsia="Trebuchet MS" w:hAnsi="Times New Roman" w:cs="Times New Roman"/>
          <w:sz w:val="24"/>
          <w:szCs w:val="24"/>
        </w:rPr>
      </w:pPr>
    </w:p>
    <w:p w14:paraId="5634A5A0" w14:textId="77777777" w:rsidR="001062E9" w:rsidRPr="000F16B9" w:rsidRDefault="001062E9" w:rsidP="001062E9">
      <w:pPr>
        <w:tabs>
          <w:tab w:val="left" w:pos="960"/>
          <w:tab w:val="right" w:leader="dot" w:pos="9062"/>
        </w:tabs>
        <w:spacing w:after="0" w:line="276" w:lineRule="auto"/>
        <w:rPr>
          <w:rFonts w:ascii="Times New Roman" w:eastAsia="Times New Roman" w:hAnsi="Times New Roman" w:cs="Times New Roman"/>
          <w:sz w:val="24"/>
          <w:szCs w:val="24"/>
        </w:rPr>
      </w:pPr>
    </w:p>
    <w:p w14:paraId="469DC48B" w14:textId="77777777" w:rsidR="00234DDB" w:rsidRPr="00F93449" w:rsidRDefault="00234DDB" w:rsidP="00234DDB">
      <w:pPr>
        <w:tabs>
          <w:tab w:val="left" w:pos="960"/>
          <w:tab w:val="right" w:leader="dot" w:pos="9062"/>
        </w:tabs>
        <w:spacing w:after="0" w:line="276" w:lineRule="auto"/>
        <w:ind w:left="1440"/>
        <w:jc w:val="both"/>
        <w:rPr>
          <w:rFonts w:ascii="Times New Roman" w:eastAsia="Times New Roman" w:hAnsi="Times New Roman" w:cs="Times New Roman"/>
          <w:szCs w:val="24"/>
        </w:rPr>
      </w:pPr>
    </w:p>
    <w:p w14:paraId="66996FCC" w14:textId="2E668F3F" w:rsidR="00A90EF0" w:rsidRPr="00F93449" w:rsidRDefault="00A90EF0">
      <w:pPr>
        <w:pStyle w:val="ListParagraph"/>
        <w:numPr>
          <w:ilvl w:val="0"/>
          <w:numId w:val="79"/>
        </w:numPr>
        <w:spacing w:line="276" w:lineRule="auto"/>
        <w:jc w:val="both"/>
        <w:rPr>
          <w:rFonts w:eastAsia="Times New Roman" w:cs="Times New Roman"/>
          <w:b/>
          <w:bCs/>
        </w:rPr>
      </w:pPr>
      <w:r w:rsidRPr="00F93449">
        <w:rPr>
          <w:rFonts w:eastAsia="Times New Roman" w:cs="Times New Roman"/>
          <w:b/>
          <w:bCs/>
        </w:rPr>
        <w:t>NON-FUNCTIONAL REQIREMENTS</w:t>
      </w:r>
    </w:p>
    <w:p w14:paraId="2F922227" w14:textId="77777777" w:rsidR="00A90EF0" w:rsidRPr="00F93449" w:rsidRDefault="00A90EF0" w:rsidP="00371B48">
      <w:pPr>
        <w:spacing w:line="276" w:lineRule="auto"/>
        <w:ind w:left="360"/>
        <w:jc w:val="both"/>
        <w:rPr>
          <w:rFonts w:ascii="Times New Roman" w:eastAsia="Times New Roman" w:hAnsi="Times New Roman" w:cs="Times New Roman"/>
        </w:rPr>
      </w:pPr>
    </w:p>
    <w:p w14:paraId="0B1CF4CB" w14:textId="77777777" w:rsidR="00684D97" w:rsidRPr="00F93449" w:rsidRDefault="00684D97" w:rsidP="00371B48">
      <w:pPr>
        <w:pStyle w:val="ListParagraph"/>
        <w:spacing w:line="276" w:lineRule="auto"/>
        <w:ind w:left="720" w:right="864"/>
        <w:jc w:val="both"/>
        <w:rPr>
          <w:rFonts w:eastAsia="Trebuchet MS" w:cs="Times New Roman"/>
        </w:rPr>
      </w:pPr>
    </w:p>
    <w:p w14:paraId="70E7D73A" w14:textId="77777777" w:rsidR="00684D97" w:rsidRPr="00F93449" w:rsidRDefault="00684D97" w:rsidP="00371B48">
      <w:pPr>
        <w:suppressAutoHyphens/>
        <w:spacing w:after="0" w:line="276" w:lineRule="auto"/>
        <w:ind w:right="864"/>
        <w:jc w:val="both"/>
        <w:rPr>
          <w:rFonts w:ascii="Times New Roman" w:eastAsia="Trebuchet MS" w:hAnsi="Times New Roman" w:cs="Times New Roman"/>
          <w:sz w:val="24"/>
        </w:rPr>
      </w:pPr>
    </w:p>
    <w:p w14:paraId="01BCEA32" w14:textId="30937772" w:rsidR="0059237F" w:rsidRPr="00F93449" w:rsidRDefault="0059237F" w:rsidP="00371B48">
      <w:pPr>
        <w:pStyle w:val="Heading1"/>
        <w:pageBreakBefore/>
        <w:spacing w:line="276" w:lineRule="auto"/>
        <w:jc w:val="both"/>
        <w:rPr>
          <w:rFonts w:ascii="Times New Roman" w:hAnsi="Times New Roman" w:cs="Times New Roman"/>
        </w:rPr>
      </w:pPr>
      <w:r w:rsidRPr="00F93449">
        <w:rPr>
          <w:rFonts w:ascii="Times New Roman" w:hAnsi="Times New Roman" w:cs="Times New Roman"/>
        </w:rPr>
        <w:lastRenderedPageBreak/>
        <w:t>Introduction</w:t>
      </w:r>
    </w:p>
    <w:p w14:paraId="477126AD" w14:textId="77777777" w:rsidR="0059237F" w:rsidRPr="00F93449" w:rsidRDefault="0059237F">
      <w:pPr>
        <w:pStyle w:val="Heading"/>
        <w:numPr>
          <w:ilvl w:val="1"/>
          <w:numId w:val="75"/>
        </w:numPr>
        <w:spacing w:line="276" w:lineRule="auto"/>
        <w:ind w:left="930"/>
        <w:jc w:val="both"/>
        <w:rPr>
          <w:rFonts w:ascii="Times New Roman" w:hAnsi="Times New Roman" w:cs="Times New Roman"/>
          <w:sz w:val="24"/>
          <w:szCs w:val="24"/>
        </w:rPr>
      </w:pPr>
      <w:r w:rsidRPr="00F93449">
        <w:rPr>
          <w:rFonts w:ascii="Times New Roman" w:hAnsi="Times New Roman" w:cs="Times New Roman"/>
          <w:sz w:val="24"/>
          <w:szCs w:val="24"/>
        </w:rPr>
        <w:t>Document Purpose</w:t>
      </w:r>
    </w:p>
    <w:p w14:paraId="5AE5A2A0" w14:textId="2DC39F41" w:rsidR="0059237F" w:rsidRDefault="005D46B4" w:rsidP="00371B48">
      <w:pPr>
        <w:pStyle w:val="BodyText"/>
        <w:spacing w:line="276" w:lineRule="auto"/>
        <w:ind w:firstLine="570"/>
        <w:jc w:val="both"/>
        <w:rPr>
          <w:rFonts w:cs="Times New Roman"/>
        </w:rPr>
      </w:pPr>
      <w:r>
        <w:t>The purpose of our project, "-Food Ordering System," is the process of ordering food from restaurants, enhancing both convenience and efficiency for users. This web application is designed to facilitate the seamless management of food orders, from browsing menus to placing orders and managing payments. The system aims to minimize the effort involved in ordering food, making it easier for users to find restaurants, view menu items, and complete transactions. By centralizing restaurant and item management, "FoodOrder" provides a user-friendly interface for customers and robust administrative tools for restaurant operators. The goal of this project is to offer a comprehensive solution that simplifies the food ordering process, reduces wait times, and improves overall customer satisfaction.</w:t>
      </w:r>
      <w:r w:rsidR="0059237F" w:rsidRPr="00F93449">
        <w:rPr>
          <w:rFonts w:cs="Times New Roman"/>
        </w:rPr>
        <w:t>.</w:t>
      </w:r>
    </w:p>
    <w:p w14:paraId="1FBB3071" w14:textId="77777777" w:rsidR="002F7F32" w:rsidRPr="00F93449" w:rsidRDefault="002F7F32" w:rsidP="00371B48">
      <w:pPr>
        <w:pStyle w:val="BodyText"/>
        <w:spacing w:line="276" w:lineRule="auto"/>
        <w:ind w:firstLine="570"/>
        <w:jc w:val="both"/>
        <w:rPr>
          <w:rFonts w:cs="Times New Roman"/>
        </w:rPr>
      </w:pPr>
    </w:p>
    <w:p w14:paraId="67F62B44" w14:textId="1259F290" w:rsidR="0059237F" w:rsidRPr="00F93449" w:rsidRDefault="002F7F32" w:rsidP="002F7F32">
      <w:pPr>
        <w:pStyle w:val="Heading"/>
        <w:spacing w:line="276" w:lineRule="auto"/>
        <w:rPr>
          <w:rFonts w:ascii="Times New Roman" w:hAnsi="Times New Roman" w:cs="Times New Roman"/>
          <w:sz w:val="24"/>
          <w:szCs w:val="24"/>
        </w:rPr>
      </w:pPr>
      <w:r>
        <w:rPr>
          <w:rFonts w:ascii="Times New Roman" w:hAnsi="Times New Roman" w:cs="Times New Roman"/>
          <w:sz w:val="24"/>
          <w:szCs w:val="24"/>
        </w:rPr>
        <w:t xml:space="preserve">      1.2</w:t>
      </w:r>
      <w:r w:rsidR="0059237F" w:rsidRPr="00F93449">
        <w:rPr>
          <w:rFonts w:ascii="Times New Roman" w:hAnsi="Times New Roman" w:cs="Times New Roman"/>
          <w:sz w:val="24"/>
          <w:szCs w:val="24"/>
        </w:rPr>
        <w:t xml:space="preserve">Goals of the project </w:t>
      </w:r>
    </w:p>
    <w:p w14:paraId="69E6BED2" w14:textId="7996341B" w:rsidR="0059237F" w:rsidRPr="00F93449" w:rsidRDefault="0059237F" w:rsidP="002F7F32">
      <w:pPr>
        <w:pStyle w:val="BodyText"/>
        <w:spacing w:line="276" w:lineRule="auto"/>
        <w:rPr>
          <w:rFonts w:cs="Times New Roman"/>
        </w:rPr>
      </w:pPr>
      <w:r w:rsidRPr="00F93449">
        <w:rPr>
          <w:rFonts w:cs="Times New Roman"/>
        </w:rPr>
        <w:tab/>
      </w:r>
      <w:r w:rsidR="005D46B4">
        <w:t>The main objective of this project is to develop a website that provides users with a convenient platform to order food from a variety of restaurants</w:t>
      </w:r>
      <w:r w:rsidR="005D46B4">
        <w:rPr>
          <w:rFonts w:cs="Times New Roman"/>
        </w:rPr>
        <w:t>.</w:t>
      </w:r>
      <w:r w:rsidR="005D46B4" w:rsidRPr="005D46B4">
        <w:t xml:space="preserve"> </w:t>
      </w:r>
      <w:r w:rsidR="005D46B4">
        <w:t>Users will be able to browse through different restaurants, view detailed menu items, an</w:t>
      </w:r>
      <w:r w:rsidR="002F7F32">
        <w:t xml:space="preserve">d select their preferred dishes  </w:t>
      </w:r>
      <w:r w:rsidR="005D46B4">
        <w:t>and place orders directly through the platform</w:t>
      </w:r>
      <w:r w:rsidR="002F7F32">
        <w:t>.</w:t>
      </w:r>
      <w:r w:rsidR="002F7F32" w:rsidRPr="002F7F32">
        <w:t xml:space="preserve"> </w:t>
      </w:r>
      <w:r w:rsidR="002F7F32">
        <w:t>The aim of this project is to simplify the food ordering process, bridging the gap between customers and restaurants, and enhancing overall convenience and user satisfaction.</w:t>
      </w:r>
    </w:p>
    <w:p w14:paraId="0938B0DA" w14:textId="77777777" w:rsidR="00684D97" w:rsidRPr="00F93449" w:rsidRDefault="00684D97" w:rsidP="00371B48">
      <w:pPr>
        <w:suppressAutoHyphens/>
        <w:spacing w:after="0" w:line="276" w:lineRule="auto"/>
        <w:ind w:right="864"/>
        <w:jc w:val="both"/>
        <w:rPr>
          <w:rFonts w:ascii="Times New Roman" w:eastAsia="Trebuchet MS" w:hAnsi="Times New Roman" w:cs="Times New Roman"/>
          <w:sz w:val="24"/>
        </w:rPr>
      </w:pPr>
    </w:p>
    <w:p w14:paraId="257B3C51" w14:textId="713226B4" w:rsidR="0059237F" w:rsidRPr="00F93449" w:rsidRDefault="0059237F" w:rsidP="00371B48">
      <w:pPr>
        <w:pStyle w:val="Heading1"/>
        <w:spacing w:line="276" w:lineRule="auto"/>
        <w:jc w:val="both"/>
        <w:rPr>
          <w:rFonts w:ascii="Times New Roman" w:hAnsi="Times New Roman" w:cs="Times New Roman"/>
        </w:rPr>
      </w:pPr>
      <w:r w:rsidRPr="00F93449">
        <w:rPr>
          <w:rFonts w:ascii="Times New Roman" w:hAnsi="Times New Roman" w:cs="Times New Roman"/>
        </w:rPr>
        <w:t>Functional Requirements Overview</w:t>
      </w:r>
    </w:p>
    <w:p w14:paraId="03C5B32A" w14:textId="78D30F14" w:rsidR="0059237F" w:rsidRPr="00F93449" w:rsidRDefault="004C357E" w:rsidP="00371B48">
      <w:pPr>
        <w:pStyle w:val="ListParagraph"/>
        <w:spacing w:line="276" w:lineRule="auto"/>
        <w:jc w:val="both"/>
        <w:rPr>
          <w:rFonts w:cs="Times New Roman"/>
        </w:rPr>
      </w:pPr>
      <w:r w:rsidRPr="00F93449">
        <w:rPr>
          <w:rFonts w:cs="Times New Roman"/>
        </w:rPr>
        <w:t>System</w:t>
      </w:r>
      <w:r w:rsidR="0059237F" w:rsidRPr="00F93449">
        <w:rPr>
          <w:rFonts w:cs="Times New Roman"/>
        </w:rPr>
        <w:t xml:space="preserve"> consists of four modules described as below.</w:t>
      </w:r>
    </w:p>
    <w:p w14:paraId="52770D86" w14:textId="77777777" w:rsidR="0059237F" w:rsidRPr="00F93449" w:rsidRDefault="0059237F" w:rsidP="00371B48">
      <w:pPr>
        <w:pStyle w:val="ListParagraph"/>
        <w:spacing w:line="276" w:lineRule="auto"/>
        <w:jc w:val="both"/>
        <w:rPr>
          <w:rFonts w:cs="Times New Roman"/>
        </w:rPr>
      </w:pPr>
    </w:p>
    <w:p w14:paraId="3C4EC185" w14:textId="77777777" w:rsidR="0059237F" w:rsidRPr="00F93449" w:rsidRDefault="0059237F" w:rsidP="00371B48">
      <w:pPr>
        <w:pStyle w:val="ListParagraph"/>
        <w:spacing w:line="276" w:lineRule="auto"/>
        <w:jc w:val="both"/>
        <w:rPr>
          <w:rFonts w:cs="Times New Roman"/>
        </w:rPr>
      </w:pPr>
    </w:p>
    <w:p w14:paraId="3462DE1D" w14:textId="30EAD4D9" w:rsidR="0059237F" w:rsidRPr="00F93449" w:rsidRDefault="00DA7023">
      <w:pPr>
        <w:pStyle w:val="ListParagraph"/>
        <w:numPr>
          <w:ilvl w:val="0"/>
          <w:numId w:val="77"/>
        </w:numPr>
        <w:spacing w:line="276" w:lineRule="auto"/>
        <w:jc w:val="both"/>
        <w:rPr>
          <w:rFonts w:cs="Times New Roman"/>
        </w:rPr>
      </w:pPr>
      <w:r>
        <w:rPr>
          <w:rFonts w:cs="Times New Roman"/>
        </w:rPr>
        <w:t>Customer</w:t>
      </w:r>
      <w:r w:rsidR="0059237F" w:rsidRPr="00F93449">
        <w:rPr>
          <w:rFonts w:cs="Times New Roman"/>
        </w:rPr>
        <w:t>/User Module</w:t>
      </w:r>
    </w:p>
    <w:p w14:paraId="4FEFCD5C" w14:textId="3BF4696A" w:rsidR="0059237F" w:rsidRPr="00F93449" w:rsidRDefault="00DA7023">
      <w:pPr>
        <w:pStyle w:val="ListParagraph"/>
        <w:numPr>
          <w:ilvl w:val="0"/>
          <w:numId w:val="77"/>
        </w:numPr>
        <w:spacing w:line="276" w:lineRule="auto"/>
        <w:jc w:val="both"/>
        <w:rPr>
          <w:rFonts w:cs="Times New Roman"/>
        </w:rPr>
      </w:pPr>
      <w:r>
        <w:rPr>
          <w:rFonts w:cs="Times New Roman"/>
        </w:rPr>
        <w:t xml:space="preserve">Restaurant </w:t>
      </w:r>
      <w:r w:rsidR="0059237F" w:rsidRPr="00F93449">
        <w:rPr>
          <w:rFonts w:cs="Times New Roman"/>
        </w:rPr>
        <w:t>Module</w:t>
      </w:r>
    </w:p>
    <w:p w14:paraId="3DA61F8F" w14:textId="77777777" w:rsidR="0059237F" w:rsidRPr="00F93449" w:rsidRDefault="0059237F">
      <w:pPr>
        <w:pStyle w:val="ListParagraph"/>
        <w:numPr>
          <w:ilvl w:val="0"/>
          <w:numId w:val="77"/>
        </w:numPr>
        <w:spacing w:line="276" w:lineRule="auto"/>
        <w:jc w:val="both"/>
        <w:rPr>
          <w:rFonts w:cs="Times New Roman"/>
        </w:rPr>
      </w:pPr>
      <w:r w:rsidRPr="00F93449">
        <w:rPr>
          <w:rFonts w:cs="Times New Roman"/>
        </w:rPr>
        <w:t>Admin Module</w:t>
      </w:r>
    </w:p>
    <w:p w14:paraId="29158253" w14:textId="77777777" w:rsidR="0059237F" w:rsidRPr="00F93449" w:rsidRDefault="0059237F" w:rsidP="00371B48">
      <w:pPr>
        <w:pStyle w:val="ListParagraph"/>
        <w:spacing w:line="276" w:lineRule="auto"/>
        <w:jc w:val="both"/>
        <w:rPr>
          <w:rFonts w:cs="Times New Roman"/>
          <w:sz w:val="28"/>
          <w:szCs w:val="28"/>
        </w:rPr>
      </w:pPr>
    </w:p>
    <w:p w14:paraId="393567AB" w14:textId="1BEA9D70" w:rsidR="0059237F" w:rsidRPr="00F93449" w:rsidRDefault="0059237F" w:rsidP="00371B48">
      <w:pPr>
        <w:pStyle w:val="Heading"/>
        <w:spacing w:line="276" w:lineRule="auto"/>
        <w:ind w:left="990" w:hanging="63"/>
        <w:jc w:val="both"/>
        <w:rPr>
          <w:rFonts w:ascii="Times New Roman" w:hAnsi="Times New Roman" w:cs="Times New Roman"/>
          <w:sz w:val="32"/>
          <w:szCs w:val="32"/>
        </w:rPr>
      </w:pPr>
      <w:r w:rsidRPr="00F93449">
        <w:rPr>
          <w:rFonts w:ascii="Times New Roman" w:hAnsi="Times New Roman" w:cs="Times New Roman"/>
          <w:sz w:val="32"/>
          <w:szCs w:val="32"/>
        </w:rPr>
        <w:t>1</w:t>
      </w:r>
      <w:r w:rsidR="00B258EF" w:rsidRPr="00F93449">
        <w:rPr>
          <w:rFonts w:ascii="Times New Roman" w:hAnsi="Times New Roman" w:cs="Times New Roman"/>
          <w:sz w:val="32"/>
          <w:szCs w:val="32"/>
        </w:rPr>
        <w:t>.</w:t>
      </w:r>
      <w:r w:rsidRPr="00F93449">
        <w:rPr>
          <w:rFonts w:ascii="Times New Roman" w:hAnsi="Times New Roman" w:cs="Times New Roman"/>
          <w:sz w:val="32"/>
          <w:szCs w:val="32"/>
        </w:rPr>
        <w:t xml:space="preserve"> Patient/User Module</w:t>
      </w:r>
    </w:p>
    <w:p w14:paraId="50D6E9D4" w14:textId="14A43C15" w:rsidR="0059237F" w:rsidRPr="00F93449" w:rsidRDefault="00DA7023">
      <w:pPr>
        <w:pStyle w:val="ListParagraph"/>
        <w:numPr>
          <w:ilvl w:val="0"/>
          <w:numId w:val="76"/>
        </w:numPr>
        <w:spacing w:line="276" w:lineRule="auto"/>
        <w:ind w:left="1418"/>
        <w:jc w:val="both"/>
        <w:rPr>
          <w:rFonts w:cs="Times New Roman"/>
        </w:rPr>
      </w:pPr>
      <w:r>
        <w:rPr>
          <w:rFonts w:cs="Times New Roman"/>
        </w:rPr>
        <w:t>Customer</w:t>
      </w:r>
      <w:r w:rsidR="0059237F" w:rsidRPr="00F93449">
        <w:rPr>
          <w:rFonts w:cs="Times New Roman"/>
        </w:rPr>
        <w:t>/User can register and update his own account.</w:t>
      </w:r>
    </w:p>
    <w:p w14:paraId="5FD55AA2" w14:textId="6B8D4E52" w:rsidR="0059237F" w:rsidRPr="00F93449" w:rsidRDefault="00DA7023">
      <w:pPr>
        <w:pStyle w:val="ListParagraph"/>
        <w:numPr>
          <w:ilvl w:val="0"/>
          <w:numId w:val="76"/>
        </w:numPr>
        <w:spacing w:line="276" w:lineRule="auto"/>
        <w:ind w:left="1418"/>
        <w:jc w:val="both"/>
        <w:rPr>
          <w:rFonts w:cs="Times New Roman"/>
        </w:rPr>
      </w:pPr>
      <w:r>
        <w:rPr>
          <w:rFonts w:cs="Times New Roman"/>
        </w:rPr>
        <w:t>Customer</w:t>
      </w:r>
      <w:r w:rsidR="0059237F" w:rsidRPr="00F93449">
        <w:rPr>
          <w:rFonts w:cs="Times New Roman"/>
        </w:rPr>
        <w:t xml:space="preserve">/User </w:t>
      </w:r>
      <w:r>
        <w:t>Customers can search for restaurants and cuisine.</w:t>
      </w:r>
    </w:p>
    <w:p w14:paraId="1702D2EB" w14:textId="31F0923D" w:rsidR="0059237F" w:rsidRPr="00F93449" w:rsidRDefault="00DA7023">
      <w:pPr>
        <w:pStyle w:val="ListParagraph"/>
        <w:numPr>
          <w:ilvl w:val="0"/>
          <w:numId w:val="76"/>
        </w:numPr>
        <w:spacing w:line="276" w:lineRule="auto"/>
        <w:ind w:left="1418"/>
        <w:jc w:val="both"/>
        <w:rPr>
          <w:rFonts w:cs="Times New Roman"/>
        </w:rPr>
      </w:pPr>
      <w:r>
        <w:rPr>
          <w:rFonts w:cs="Times New Roman"/>
        </w:rPr>
        <w:t>Customer</w:t>
      </w:r>
      <w:r w:rsidR="0059237F" w:rsidRPr="00F93449">
        <w:rPr>
          <w:rFonts w:cs="Times New Roman"/>
        </w:rPr>
        <w:t xml:space="preserve">/User can view </w:t>
      </w:r>
      <w:r>
        <w:t>detailed information about menu items offered by restaurants.</w:t>
      </w:r>
    </w:p>
    <w:p w14:paraId="62624195" w14:textId="7A6ADC78" w:rsidR="0059237F" w:rsidRPr="00F93449" w:rsidRDefault="00DA7023">
      <w:pPr>
        <w:pStyle w:val="ListParagraph"/>
        <w:numPr>
          <w:ilvl w:val="0"/>
          <w:numId w:val="76"/>
        </w:numPr>
        <w:spacing w:line="276" w:lineRule="auto"/>
        <w:ind w:left="1418"/>
        <w:jc w:val="both"/>
        <w:rPr>
          <w:rFonts w:cs="Times New Roman"/>
        </w:rPr>
      </w:pPr>
      <w:r>
        <w:rPr>
          <w:rFonts w:cs="Times New Roman"/>
        </w:rPr>
        <w:t xml:space="preserve">Customer/User can </w:t>
      </w:r>
      <w:r>
        <w:t>select menu items, customize their orders, and place food orders directly through the platform.</w:t>
      </w:r>
    </w:p>
    <w:p w14:paraId="6E7AE484" w14:textId="231376D1" w:rsidR="0059237F" w:rsidRPr="00F93449" w:rsidRDefault="00DA7023">
      <w:pPr>
        <w:pStyle w:val="ListParagraph"/>
        <w:numPr>
          <w:ilvl w:val="0"/>
          <w:numId w:val="76"/>
        </w:numPr>
        <w:spacing w:line="276" w:lineRule="auto"/>
        <w:ind w:left="1418"/>
        <w:jc w:val="both"/>
        <w:rPr>
          <w:rFonts w:cs="Times New Roman"/>
        </w:rPr>
      </w:pPr>
      <w:r>
        <w:rPr>
          <w:rFonts w:cs="Times New Roman"/>
        </w:rPr>
        <w:t>Customer</w:t>
      </w:r>
      <w:r w:rsidR="0059237F" w:rsidRPr="00F93449">
        <w:rPr>
          <w:rFonts w:cs="Times New Roman"/>
        </w:rPr>
        <w:t xml:space="preserve">/User can check status </w:t>
      </w:r>
      <w:r>
        <w:t>of their current orders</w:t>
      </w:r>
    </w:p>
    <w:p w14:paraId="7B9D91AA" w14:textId="045236F2" w:rsidR="0059237F" w:rsidRPr="00F93449" w:rsidRDefault="00DA7023">
      <w:pPr>
        <w:pStyle w:val="ListParagraph"/>
        <w:numPr>
          <w:ilvl w:val="0"/>
          <w:numId w:val="76"/>
        </w:numPr>
        <w:spacing w:line="276" w:lineRule="auto"/>
        <w:ind w:left="1418"/>
        <w:jc w:val="both"/>
        <w:rPr>
          <w:rFonts w:cs="Times New Roman"/>
        </w:rPr>
      </w:pPr>
      <w:r>
        <w:rPr>
          <w:rFonts w:cs="Times New Roman"/>
        </w:rPr>
        <w:t>Customer</w:t>
      </w:r>
      <w:r w:rsidR="0059237F" w:rsidRPr="00F93449">
        <w:rPr>
          <w:rFonts w:cs="Times New Roman"/>
        </w:rPr>
        <w:t xml:space="preserve">/User can cancel </w:t>
      </w:r>
      <w:r>
        <w:rPr>
          <w:rFonts w:cs="Times New Roman"/>
        </w:rPr>
        <w:t>order.</w:t>
      </w:r>
    </w:p>
    <w:p w14:paraId="1142FB1C" w14:textId="46D4E096" w:rsidR="001D671C" w:rsidRPr="00DA7023" w:rsidRDefault="00DA7023" w:rsidP="007A1FFF">
      <w:pPr>
        <w:pStyle w:val="ListParagraph"/>
        <w:numPr>
          <w:ilvl w:val="0"/>
          <w:numId w:val="76"/>
        </w:numPr>
        <w:spacing w:line="276" w:lineRule="auto"/>
        <w:ind w:left="1418"/>
        <w:jc w:val="both"/>
        <w:rPr>
          <w:rFonts w:cs="Times New Roman"/>
        </w:rPr>
      </w:pPr>
      <w:r>
        <w:rPr>
          <w:rFonts w:cs="Times New Roman"/>
        </w:rPr>
        <w:t>Customer</w:t>
      </w:r>
      <w:r w:rsidR="0059237F" w:rsidRPr="00DA7023">
        <w:rPr>
          <w:rFonts w:cs="Times New Roman"/>
        </w:rPr>
        <w:t xml:space="preserve">/User can </w:t>
      </w:r>
      <w:r>
        <w:t xml:space="preserve">view their past orders and order </w:t>
      </w:r>
    </w:p>
    <w:p w14:paraId="7526FBB5" w14:textId="064ABB7B" w:rsidR="00DA7023" w:rsidRPr="00DA7023" w:rsidRDefault="00DA7023" w:rsidP="007A1FFF">
      <w:pPr>
        <w:pStyle w:val="ListParagraph"/>
        <w:numPr>
          <w:ilvl w:val="0"/>
          <w:numId w:val="76"/>
        </w:numPr>
        <w:spacing w:line="276" w:lineRule="auto"/>
        <w:ind w:left="1418"/>
        <w:jc w:val="both"/>
        <w:rPr>
          <w:rFonts w:cs="Times New Roman"/>
        </w:rPr>
      </w:pPr>
      <w:r>
        <w:t>Customers can pay for their orders online through secure payment gateways.</w:t>
      </w:r>
    </w:p>
    <w:p w14:paraId="429776BF" w14:textId="60DB708B" w:rsidR="001D671C" w:rsidRPr="00F93449" w:rsidRDefault="00DA7023">
      <w:pPr>
        <w:pStyle w:val="ListParagraph"/>
        <w:numPr>
          <w:ilvl w:val="0"/>
          <w:numId w:val="76"/>
        </w:numPr>
        <w:spacing w:line="276" w:lineRule="auto"/>
        <w:ind w:left="1418"/>
        <w:jc w:val="both"/>
        <w:rPr>
          <w:rFonts w:cs="Times New Roman"/>
        </w:rPr>
      </w:pPr>
      <w:r>
        <w:rPr>
          <w:rFonts w:cs="Times New Roman"/>
        </w:rPr>
        <w:lastRenderedPageBreak/>
        <w:t xml:space="preserve">Customer/User </w:t>
      </w:r>
      <w:r w:rsidR="001D671C" w:rsidRPr="00F93449">
        <w:rPr>
          <w:rFonts w:cs="Times New Roman"/>
        </w:rPr>
        <w:t xml:space="preserve">can </w:t>
      </w:r>
      <w:r>
        <w:t>receive updates and notifications about their orders via email or mobile SMS.</w:t>
      </w:r>
    </w:p>
    <w:p w14:paraId="53F6C683" w14:textId="77777777" w:rsidR="0059237F" w:rsidRPr="00F93449" w:rsidRDefault="0059237F" w:rsidP="00DA7023">
      <w:pPr>
        <w:pStyle w:val="ListParagraph"/>
        <w:spacing w:line="276" w:lineRule="auto"/>
        <w:jc w:val="center"/>
        <w:rPr>
          <w:rFonts w:cs="Times New Roman"/>
        </w:rPr>
      </w:pPr>
    </w:p>
    <w:p w14:paraId="3D2A7AF6" w14:textId="77777777" w:rsidR="0059237F" w:rsidRPr="00F93449" w:rsidRDefault="0059237F" w:rsidP="00371B48">
      <w:pPr>
        <w:pStyle w:val="ListParagraph"/>
        <w:spacing w:line="276" w:lineRule="auto"/>
        <w:ind w:left="1418" w:hanging="360"/>
        <w:jc w:val="both"/>
        <w:rPr>
          <w:rFonts w:cs="Times New Roman"/>
        </w:rPr>
      </w:pPr>
    </w:p>
    <w:p w14:paraId="21BC145F" w14:textId="62F294AC" w:rsidR="0059237F" w:rsidRPr="00F93449" w:rsidRDefault="0059237F" w:rsidP="00371B48">
      <w:pPr>
        <w:pStyle w:val="Heading"/>
        <w:spacing w:line="276" w:lineRule="auto"/>
        <w:ind w:left="990"/>
        <w:jc w:val="both"/>
        <w:rPr>
          <w:rFonts w:ascii="Times New Roman" w:hAnsi="Times New Roman" w:cs="Times New Roman"/>
          <w:sz w:val="32"/>
          <w:szCs w:val="32"/>
        </w:rPr>
      </w:pPr>
      <w:r w:rsidRPr="00F93449">
        <w:rPr>
          <w:rFonts w:ascii="Times New Roman" w:hAnsi="Times New Roman" w:cs="Times New Roman"/>
          <w:sz w:val="32"/>
          <w:szCs w:val="32"/>
        </w:rPr>
        <w:t>2</w:t>
      </w:r>
      <w:r w:rsidR="00B258EF" w:rsidRPr="00F93449">
        <w:rPr>
          <w:rFonts w:ascii="Times New Roman" w:hAnsi="Times New Roman" w:cs="Times New Roman"/>
          <w:sz w:val="32"/>
          <w:szCs w:val="32"/>
        </w:rPr>
        <w:t>.</w:t>
      </w:r>
      <w:r w:rsidRPr="00F93449">
        <w:rPr>
          <w:rFonts w:ascii="Times New Roman" w:hAnsi="Times New Roman" w:cs="Times New Roman"/>
          <w:sz w:val="32"/>
          <w:szCs w:val="32"/>
        </w:rPr>
        <w:t xml:space="preserve"> </w:t>
      </w:r>
      <w:r w:rsidR="00D70ECA">
        <w:rPr>
          <w:rFonts w:ascii="Times New Roman" w:hAnsi="Times New Roman" w:cs="Times New Roman"/>
          <w:sz w:val="32"/>
          <w:szCs w:val="32"/>
        </w:rPr>
        <w:t xml:space="preserve">Restaurant </w:t>
      </w:r>
      <w:r w:rsidRPr="00F93449">
        <w:rPr>
          <w:rFonts w:ascii="Times New Roman" w:hAnsi="Times New Roman" w:cs="Times New Roman"/>
          <w:sz w:val="32"/>
          <w:szCs w:val="32"/>
        </w:rPr>
        <w:t>Module</w:t>
      </w:r>
    </w:p>
    <w:p w14:paraId="3BCA8A32" w14:textId="46FC8A36" w:rsidR="0059237F" w:rsidRPr="008E2082" w:rsidRDefault="00DA7023" w:rsidP="007A1FFF">
      <w:pPr>
        <w:pStyle w:val="ListParagraph"/>
        <w:numPr>
          <w:ilvl w:val="0"/>
          <w:numId w:val="76"/>
        </w:numPr>
        <w:spacing w:line="276" w:lineRule="auto"/>
        <w:ind w:left="1418"/>
        <w:jc w:val="both"/>
        <w:rPr>
          <w:rFonts w:cs="Times New Roman"/>
        </w:rPr>
      </w:pPr>
      <w:r w:rsidRPr="008E2082">
        <w:rPr>
          <w:rFonts w:cs="Times New Roman"/>
        </w:rPr>
        <w:t xml:space="preserve">Restaurant </w:t>
      </w:r>
      <w:r w:rsidR="0059237F" w:rsidRPr="008E2082">
        <w:rPr>
          <w:rFonts w:cs="Times New Roman"/>
        </w:rPr>
        <w:t>can register and update</w:t>
      </w:r>
      <w:r w:rsidRPr="008E2082">
        <w:rPr>
          <w:rFonts w:cs="Times New Roman"/>
        </w:rPr>
        <w:t xml:space="preserve"> their</w:t>
      </w:r>
      <w:r w:rsidR="0059237F" w:rsidRPr="008E2082">
        <w:rPr>
          <w:rFonts w:cs="Times New Roman"/>
        </w:rPr>
        <w:t xml:space="preserve"> own account</w:t>
      </w:r>
    </w:p>
    <w:p w14:paraId="614F2044" w14:textId="3395CB10" w:rsidR="008E2082" w:rsidRPr="008E2082" w:rsidRDefault="008E2082" w:rsidP="008E2082">
      <w:pPr>
        <w:pStyle w:val="ListParagraph"/>
        <w:numPr>
          <w:ilvl w:val="0"/>
          <w:numId w:val="76"/>
        </w:numPr>
        <w:spacing w:line="276" w:lineRule="auto"/>
        <w:ind w:left="1418"/>
        <w:jc w:val="both"/>
        <w:rPr>
          <w:rFonts w:cs="Times New Roman"/>
        </w:rPr>
      </w:pPr>
      <w:r w:rsidRPr="008E2082">
        <w:t xml:space="preserve"> </w:t>
      </w:r>
      <w:r>
        <w:t>Restaurant owners can create, update, and manage their menu items and prices.</w:t>
      </w:r>
    </w:p>
    <w:p w14:paraId="0FF01EF5" w14:textId="56E427D8" w:rsidR="008E2082" w:rsidRPr="008E2082" w:rsidRDefault="008E2082" w:rsidP="008E2082">
      <w:pPr>
        <w:pStyle w:val="ListParagraph"/>
        <w:numPr>
          <w:ilvl w:val="0"/>
          <w:numId w:val="76"/>
        </w:numPr>
        <w:spacing w:line="276" w:lineRule="auto"/>
        <w:ind w:left="1418"/>
        <w:jc w:val="both"/>
        <w:rPr>
          <w:rFonts w:cs="Times New Roman"/>
        </w:rPr>
      </w:pPr>
      <w:r>
        <w:t>Restaurant owners can view and manage incoming orders, including updating order statuses.</w:t>
      </w:r>
    </w:p>
    <w:p w14:paraId="7D033305" w14:textId="7C9053C5" w:rsidR="008E2082" w:rsidRPr="008E2082" w:rsidRDefault="008E2082" w:rsidP="008E2082">
      <w:pPr>
        <w:pStyle w:val="ListParagraph"/>
        <w:numPr>
          <w:ilvl w:val="0"/>
          <w:numId w:val="76"/>
        </w:numPr>
        <w:spacing w:line="276" w:lineRule="auto"/>
        <w:ind w:left="1418"/>
        <w:jc w:val="both"/>
        <w:rPr>
          <w:rFonts w:cs="Times New Roman"/>
        </w:rPr>
      </w:pPr>
      <w:r>
        <w:t>Restaurant owners can view their past orders and order history.</w:t>
      </w:r>
    </w:p>
    <w:p w14:paraId="47EAA606" w14:textId="77777777" w:rsidR="008E2082" w:rsidRPr="008E2082" w:rsidRDefault="008E2082" w:rsidP="008E2082">
      <w:pPr>
        <w:spacing w:line="276" w:lineRule="auto"/>
        <w:ind w:left="1058"/>
        <w:jc w:val="both"/>
        <w:rPr>
          <w:rFonts w:cs="Times New Roman"/>
        </w:rPr>
      </w:pPr>
    </w:p>
    <w:p w14:paraId="3CF78D4F" w14:textId="77777777" w:rsidR="0059237F" w:rsidRPr="00F93449" w:rsidRDefault="0059237F" w:rsidP="00371B48">
      <w:pPr>
        <w:pStyle w:val="ListParagraph"/>
        <w:spacing w:line="276" w:lineRule="auto"/>
        <w:ind w:left="709"/>
        <w:jc w:val="both"/>
        <w:rPr>
          <w:rFonts w:cs="Times New Roman"/>
        </w:rPr>
      </w:pPr>
    </w:p>
    <w:p w14:paraId="7FF4E26B" w14:textId="1B4F16EA" w:rsidR="0059237F" w:rsidRPr="00F93449" w:rsidRDefault="0059237F" w:rsidP="00371B48">
      <w:pPr>
        <w:pStyle w:val="Heading"/>
        <w:spacing w:line="276" w:lineRule="auto"/>
        <w:ind w:left="990"/>
        <w:jc w:val="both"/>
        <w:rPr>
          <w:rFonts w:ascii="Times New Roman" w:hAnsi="Times New Roman" w:cs="Times New Roman"/>
          <w:sz w:val="32"/>
          <w:szCs w:val="32"/>
        </w:rPr>
      </w:pPr>
      <w:r w:rsidRPr="00F93449">
        <w:rPr>
          <w:rFonts w:ascii="Times New Roman" w:hAnsi="Times New Roman" w:cs="Times New Roman"/>
          <w:sz w:val="32"/>
          <w:szCs w:val="32"/>
        </w:rPr>
        <w:t>3</w:t>
      </w:r>
      <w:r w:rsidR="00B258EF" w:rsidRPr="00F93449">
        <w:rPr>
          <w:rFonts w:ascii="Times New Roman" w:hAnsi="Times New Roman" w:cs="Times New Roman"/>
          <w:sz w:val="32"/>
          <w:szCs w:val="32"/>
        </w:rPr>
        <w:t>.</w:t>
      </w:r>
      <w:r w:rsidRPr="00F93449">
        <w:rPr>
          <w:rFonts w:ascii="Times New Roman" w:hAnsi="Times New Roman" w:cs="Times New Roman"/>
          <w:sz w:val="32"/>
          <w:szCs w:val="32"/>
        </w:rPr>
        <w:t xml:space="preserve"> Admin Module</w:t>
      </w:r>
    </w:p>
    <w:p w14:paraId="709F1117" w14:textId="77777777" w:rsidR="0059237F" w:rsidRPr="00F93449" w:rsidRDefault="0059237F" w:rsidP="00371B48">
      <w:pPr>
        <w:pStyle w:val="ListParagraph"/>
        <w:spacing w:line="276" w:lineRule="auto"/>
        <w:ind w:left="1418"/>
        <w:jc w:val="both"/>
        <w:rPr>
          <w:rFonts w:cs="Times New Roman"/>
        </w:rPr>
      </w:pPr>
    </w:p>
    <w:p w14:paraId="67D8B7FA" w14:textId="1CD95ABB" w:rsidR="0059237F" w:rsidRPr="00F93449" w:rsidRDefault="004C357E">
      <w:pPr>
        <w:pStyle w:val="ListParagraph"/>
        <w:numPr>
          <w:ilvl w:val="0"/>
          <w:numId w:val="76"/>
        </w:numPr>
        <w:spacing w:line="276" w:lineRule="auto"/>
        <w:ind w:left="1418"/>
        <w:jc w:val="both"/>
        <w:rPr>
          <w:rFonts w:cs="Times New Roman"/>
        </w:rPr>
      </w:pPr>
      <w:r w:rsidRPr="00F93449">
        <w:rPr>
          <w:rFonts w:cs="Times New Roman"/>
        </w:rPr>
        <w:t>System</w:t>
      </w:r>
      <w:r w:rsidR="0059237F" w:rsidRPr="00F93449">
        <w:rPr>
          <w:rFonts w:cs="Times New Roman"/>
        </w:rPr>
        <w:t xml:space="preserve"> should provide all function to admin how to handle the </w:t>
      </w:r>
      <w:r w:rsidRPr="00F93449">
        <w:rPr>
          <w:rFonts w:cs="Times New Roman"/>
        </w:rPr>
        <w:t>System</w:t>
      </w:r>
      <w:r w:rsidR="0059237F" w:rsidRPr="00F93449">
        <w:rPr>
          <w:rFonts w:cs="Times New Roman"/>
        </w:rPr>
        <w:t>.</w:t>
      </w:r>
    </w:p>
    <w:p w14:paraId="080567BF" w14:textId="6C2B4510" w:rsidR="0059237F" w:rsidRPr="00F93449" w:rsidRDefault="00591AAC">
      <w:pPr>
        <w:pStyle w:val="ListParagraph"/>
        <w:numPr>
          <w:ilvl w:val="0"/>
          <w:numId w:val="76"/>
        </w:numPr>
        <w:spacing w:line="276" w:lineRule="auto"/>
        <w:ind w:left="1418"/>
        <w:jc w:val="both"/>
        <w:rPr>
          <w:rFonts w:cs="Times New Roman"/>
        </w:rPr>
      </w:pPr>
      <w:r>
        <w:t>Admins can oversee and manage all aspects of the system,</w:t>
      </w:r>
    </w:p>
    <w:p w14:paraId="404EE7F6" w14:textId="4F2299F8" w:rsidR="0059237F" w:rsidRPr="00F93449" w:rsidRDefault="0059237F">
      <w:pPr>
        <w:pStyle w:val="ListParagraph"/>
        <w:numPr>
          <w:ilvl w:val="0"/>
          <w:numId w:val="76"/>
        </w:numPr>
        <w:spacing w:line="276" w:lineRule="auto"/>
        <w:ind w:left="1418"/>
        <w:jc w:val="both"/>
        <w:rPr>
          <w:rFonts w:cs="Times New Roman"/>
        </w:rPr>
      </w:pPr>
      <w:r w:rsidRPr="00F93449">
        <w:rPr>
          <w:rFonts w:cs="Times New Roman"/>
        </w:rPr>
        <w:t>Could able to maintain/know all the record/history.</w:t>
      </w:r>
    </w:p>
    <w:p w14:paraId="77000393" w14:textId="4FBAA488" w:rsidR="0059237F" w:rsidRPr="00F93449" w:rsidRDefault="0059237F">
      <w:pPr>
        <w:pStyle w:val="ListParagraph"/>
        <w:numPr>
          <w:ilvl w:val="0"/>
          <w:numId w:val="76"/>
        </w:numPr>
        <w:spacing w:line="276" w:lineRule="auto"/>
        <w:ind w:left="1418"/>
        <w:jc w:val="both"/>
        <w:rPr>
          <w:rFonts w:cs="Times New Roman"/>
        </w:rPr>
      </w:pPr>
      <w:r w:rsidRPr="00F93449">
        <w:rPr>
          <w:rFonts w:cs="Times New Roman"/>
        </w:rPr>
        <w:t xml:space="preserve">Register/delete/block </w:t>
      </w:r>
      <w:r w:rsidR="00591AAC">
        <w:rPr>
          <w:rFonts w:cs="Times New Roman"/>
        </w:rPr>
        <w:t>Restaurant</w:t>
      </w:r>
    </w:p>
    <w:p w14:paraId="4AE9AFA0" w14:textId="77777777" w:rsidR="0059237F" w:rsidRPr="00F93449" w:rsidRDefault="0059237F" w:rsidP="00371B48">
      <w:pPr>
        <w:pStyle w:val="ListParagraph"/>
        <w:spacing w:line="276" w:lineRule="auto"/>
        <w:jc w:val="both"/>
        <w:rPr>
          <w:rFonts w:cs="Times New Roman"/>
          <w:sz w:val="22"/>
          <w:szCs w:val="22"/>
        </w:rPr>
      </w:pPr>
    </w:p>
    <w:p w14:paraId="52B180B3" w14:textId="77777777" w:rsidR="00684D97" w:rsidRPr="00F93449" w:rsidRDefault="00684D97" w:rsidP="00371B48">
      <w:pPr>
        <w:keepNext/>
        <w:tabs>
          <w:tab w:val="left" w:pos="0"/>
        </w:tabs>
        <w:spacing w:before="240" w:after="60" w:line="276" w:lineRule="auto"/>
        <w:ind w:right="864"/>
        <w:jc w:val="both"/>
        <w:rPr>
          <w:rFonts w:ascii="Times New Roman" w:eastAsia="Trebuchet MS" w:hAnsi="Times New Roman" w:cs="Times New Roman"/>
          <w:sz w:val="28"/>
        </w:rPr>
      </w:pPr>
    </w:p>
    <w:p w14:paraId="11AE2B1A" w14:textId="052A3C1C" w:rsidR="00684D97" w:rsidRPr="00F93449" w:rsidRDefault="00FF0D14" w:rsidP="00371B48">
      <w:pPr>
        <w:keepNext/>
        <w:tabs>
          <w:tab w:val="left" w:pos="0"/>
        </w:tabs>
        <w:spacing w:before="240" w:after="60" w:line="276" w:lineRule="auto"/>
        <w:ind w:right="864"/>
        <w:jc w:val="both"/>
        <w:rPr>
          <w:rFonts w:ascii="Times New Roman" w:eastAsia="Trebuchet MS" w:hAnsi="Times New Roman" w:cs="Times New Roman"/>
          <w:b/>
          <w:sz w:val="32"/>
          <w:szCs w:val="32"/>
        </w:rPr>
      </w:pPr>
      <w:r w:rsidRPr="00F93449">
        <w:rPr>
          <w:rFonts w:ascii="Times New Roman" w:eastAsia="Trebuchet MS" w:hAnsi="Times New Roman" w:cs="Times New Roman"/>
          <w:b/>
          <w:sz w:val="32"/>
          <w:szCs w:val="32"/>
        </w:rPr>
        <w:t xml:space="preserve">Functional </w:t>
      </w:r>
      <w:r w:rsidR="0059237F" w:rsidRPr="00F93449">
        <w:rPr>
          <w:rFonts w:ascii="Times New Roman" w:eastAsia="Trebuchet MS" w:hAnsi="Times New Roman" w:cs="Times New Roman"/>
          <w:b/>
          <w:sz w:val="32"/>
          <w:szCs w:val="32"/>
        </w:rPr>
        <w:t>Description</w:t>
      </w:r>
    </w:p>
    <w:p w14:paraId="61B836DF" w14:textId="77777777" w:rsidR="00684D97" w:rsidRPr="00F93449" w:rsidRDefault="00684D97" w:rsidP="00371B48">
      <w:pPr>
        <w:spacing w:after="0" w:line="276" w:lineRule="auto"/>
        <w:ind w:left="567"/>
        <w:jc w:val="both"/>
        <w:rPr>
          <w:rFonts w:ascii="Times New Roman" w:eastAsia="Times New Roman" w:hAnsi="Times New Roman" w:cs="Times New Roman"/>
          <w:sz w:val="24"/>
        </w:rPr>
      </w:pPr>
    </w:p>
    <w:p w14:paraId="731DEC37" w14:textId="2CE92EE8" w:rsidR="00684D97" w:rsidRPr="00F93449" w:rsidRDefault="00FF0D14" w:rsidP="00371B48">
      <w:pPr>
        <w:spacing w:after="0" w:line="276" w:lineRule="auto"/>
        <w:ind w:left="567"/>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The Account part of </w:t>
      </w:r>
      <w:r w:rsidR="00591AAC">
        <w:rPr>
          <w:rFonts w:ascii="Times New Roman" w:hAnsi="Times New Roman" w:cs="Times New Roman"/>
          <w:color w:val="000000"/>
          <w:sz w:val="24"/>
          <w:szCs w:val="24"/>
          <w:shd w:val="clear" w:color="auto" w:fill="FFFFFF"/>
        </w:rPr>
        <w:t>–</w:t>
      </w:r>
      <w:r w:rsidR="004D28EC" w:rsidRPr="00F93449">
        <w:rPr>
          <w:rFonts w:ascii="Times New Roman" w:hAnsi="Times New Roman" w:cs="Times New Roman"/>
          <w:color w:val="000000"/>
          <w:sz w:val="24"/>
          <w:szCs w:val="24"/>
          <w:shd w:val="clear" w:color="auto" w:fill="FFFFFF"/>
        </w:rPr>
        <w:t xml:space="preserve"> </w:t>
      </w:r>
      <w:r w:rsidR="00591AAC">
        <w:rPr>
          <w:rFonts w:ascii="Times New Roman" w:hAnsi="Times New Roman" w:cs="Times New Roman"/>
          <w:color w:val="000000"/>
          <w:sz w:val="24"/>
          <w:szCs w:val="24"/>
          <w:shd w:val="clear" w:color="auto" w:fill="FFFFFF"/>
        </w:rPr>
        <w:t xml:space="preserve">Food ordering System </w:t>
      </w:r>
      <w:r w:rsidRPr="00F93449">
        <w:rPr>
          <w:rFonts w:ascii="Times New Roman" w:eastAsia="Trebuchet MS" w:hAnsi="Times New Roman" w:cs="Times New Roman"/>
          <w:sz w:val="24"/>
          <w:szCs w:val="24"/>
        </w:rPr>
        <w:t>has three modules which are divided -- processes described as below.</w:t>
      </w:r>
    </w:p>
    <w:p w14:paraId="5DFBE6B3" w14:textId="77777777" w:rsidR="00684D97" w:rsidRPr="00F93449" w:rsidRDefault="00684D97" w:rsidP="00371B48">
      <w:pPr>
        <w:spacing w:after="0" w:line="276" w:lineRule="auto"/>
        <w:ind w:left="567"/>
        <w:jc w:val="both"/>
        <w:rPr>
          <w:rFonts w:ascii="Times New Roman" w:eastAsia="Trebuchet MS" w:hAnsi="Times New Roman" w:cs="Times New Roman"/>
          <w:sz w:val="24"/>
        </w:rPr>
      </w:pPr>
    </w:p>
    <w:tbl>
      <w:tblPr>
        <w:tblW w:w="0" w:type="auto"/>
        <w:tblInd w:w="108" w:type="dxa"/>
        <w:tblCellMar>
          <w:left w:w="10" w:type="dxa"/>
          <w:right w:w="10" w:type="dxa"/>
        </w:tblCellMar>
        <w:tblLook w:val="04A0" w:firstRow="1" w:lastRow="0" w:firstColumn="1" w:lastColumn="0" w:noHBand="0" w:noVBand="1"/>
      </w:tblPr>
      <w:tblGrid>
        <w:gridCol w:w="1080"/>
        <w:gridCol w:w="1632"/>
        <w:gridCol w:w="5040"/>
      </w:tblGrid>
      <w:tr w:rsidR="00F841FC" w:rsidRPr="00F93449" w14:paraId="4A060C55" w14:textId="77777777" w:rsidTr="007A1FFF">
        <w:trPr>
          <w:trHeight w:val="1"/>
        </w:trPr>
        <w:tc>
          <w:tcPr>
            <w:tcW w:w="1080" w:type="dxa"/>
            <w:tcBorders>
              <w:top w:val="single" w:sz="4" w:space="0" w:color="000000"/>
              <w:left w:val="single" w:sz="4" w:space="0" w:color="000000"/>
              <w:bottom w:val="single" w:sz="4" w:space="0" w:color="000000"/>
              <w:right w:val="single" w:sz="4" w:space="0" w:color="000000"/>
            </w:tcBorders>
            <w:shd w:val="clear" w:color="auto" w:fill="E0E0E0"/>
            <w:tcMar>
              <w:left w:w="108" w:type="dxa"/>
              <w:right w:w="108" w:type="dxa"/>
            </w:tcMar>
            <w:vAlign w:val="center"/>
          </w:tcPr>
          <w:p w14:paraId="23CE5073" w14:textId="4606BB2A" w:rsidR="00F841FC" w:rsidRPr="00F93449" w:rsidRDefault="00F841FC" w:rsidP="00F841FC">
            <w:pPr>
              <w:spacing w:after="0" w:line="276" w:lineRule="auto"/>
              <w:jc w:val="both"/>
              <w:rPr>
                <w:rFonts w:ascii="Times New Roman" w:hAnsi="Times New Roman" w:cs="Times New Roman"/>
              </w:rPr>
            </w:pPr>
            <w:r>
              <w:rPr>
                <w:rStyle w:val="Strong"/>
              </w:rPr>
              <w:t>No</w:t>
            </w:r>
          </w:p>
        </w:tc>
        <w:tc>
          <w:tcPr>
            <w:tcW w:w="1632" w:type="dxa"/>
            <w:tcBorders>
              <w:top w:val="single" w:sz="4" w:space="0" w:color="000000"/>
              <w:left w:val="single" w:sz="4" w:space="0" w:color="000000"/>
              <w:bottom w:val="single" w:sz="4" w:space="0" w:color="000000"/>
              <w:right w:val="single" w:sz="4" w:space="0" w:color="000000"/>
            </w:tcBorders>
            <w:shd w:val="clear" w:color="auto" w:fill="E0E0E0"/>
            <w:tcMar>
              <w:left w:w="108" w:type="dxa"/>
              <w:right w:w="108" w:type="dxa"/>
            </w:tcMar>
            <w:vAlign w:val="center"/>
          </w:tcPr>
          <w:p w14:paraId="3CF10313" w14:textId="436FF702" w:rsidR="00F841FC" w:rsidRPr="00F93449" w:rsidRDefault="00F841FC" w:rsidP="00F841FC">
            <w:pPr>
              <w:spacing w:after="0" w:line="276" w:lineRule="auto"/>
              <w:jc w:val="both"/>
              <w:rPr>
                <w:rFonts w:ascii="Times New Roman" w:hAnsi="Times New Roman" w:cs="Times New Roman"/>
              </w:rPr>
            </w:pPr>
            <w:r>
              <w:rPr>
                <w:rStyle w:val="Strong"/>
              </w:rPr>
              <w:t>SRS Requirement ID</w:t>
            </w:r>
          </w:p>
        </w:tc>
        <w:tc>
          <w:tcPr>
            <w:tcW w:w="5040" w:type="dxa"/>
            <w:tcBorders>
              <w:top w:val="single" w:sz="4" w:space="0" w:color="000000"/>
              <w:left w:val="single" w:sz="4" w:space="0" w:color="000000"/>
              <w:bottom w:val="single" w:sz="4" w:space="0" w:color="000000"/>
              <w:right w:val="single" w:sz="4" w:space="0" w:color="000000"/>
            </w:tcBorders>
            <w:shd w:val="clear" w:color="auto" w:fill="E0E0E0"/>
            <w:tcMar>
              <w:left w:w="108" w:type="dxa"/>
              <w:right w:w="108" w:type="dxa"/>
            </w:tcMar>
            <w:vAlign w:val="center"/>
          </w:tcPr>
          <w:p w14:paraId="050FCBB2" w14:textId="496F36B9" w:rsidR="00F841FC" w:rsidRPr="00F93449" w:rsidRDefault="00F841FC" w:rsidP="00F841FC">
            <w:pPr>
              <w:spacing w:after="0" w:line="276" w:lineRule="auto"/>
              <w:jc w:val="both"/>
              <w:rPr>
                <w:rFonts w:ascii="Times New Roman" w:hAnsi="Times New Roman" w:cs="Times New Roman"/>
              </w:rPr>
            </w:pPr>
            <w:r>
              <w:rPr>
                <w:rStyle w:val="Strong"/>
              </w:rPr>
              <w:t>Description</w:t>
            </w:r>
          </w:p>
        </w:tc>
      </w:tr>
      <w:tr w:rsidR="00F841FC" w:rsidRPr="00F93449" w14:paraId="2F795469" w14:textId="77777777" w:rsidTr="007A1FFF">
        <w:trPr>
          <w:trHeight w:val="1"/>
        </w:trPr>
        <w:tc>
          <w:tcPr>
            <w:tcW w:w="1080" w:type="dxa"/>
            <w:tcBorders>
              <w:top w:val="single" w:sz="4" w:space="0" w:color="000000"/>
              <w:left w:val="single" w:sz="4" w:space="0" w:color="000000"/>
              <w:bottom w:val="single" w:sz="4" w:space="0" w:color="000000"/>
              <w:right w:val="single" w:sz="4" w:space="0" w:color="FFFFFF"/>
            </w:tcBorders>
            <w:shd w:val="clear" w:color="000000" w:fill="FFFFFF"/>
            <w:tcMar>
              <w:left w:w="108" w:type="dxa"/>
              <w:right w:w="108" w:type="dxa"/>
            </w:tcMar>
            <w:vAlign w:val="center"/>
          </w:tcPr>
          <w:p w14:paraId="6513FA35" w14:textId="0ECA08A2" w:rsidR="00F841FC" w:rsidRPr="00F93449" w:rsidRDefault="00F841FC" w:rsidP="00F841FC">
            <w:pPr>
              <w:spacing w:after="0" w:line="276" w:lineRule="auto"/>
              <w:jc w:val="both"/>
              <w:rPr>
                <w:rFonts w:ascii="Times New Roman" w:hAnsi="Times New Roman" w:cs="Times New Roman"/>
              </w:rPr>
            </w:pPr>
            <w:r>
              <w:rPr>
                <w:rStyle w:val="Strong"/>
              </w:rPr>
              <w:t>2.1</w:t>
            </w:r>
          </w:p>
        </w:tc>
        <w:tc>
          <w:tcPr>
            <w:tcW w:w="6672" w:type="dxa"/>
            <w:gridSpan w:val="2"/>
            <w:tcBorders>
              <w:top w:val="single" w:sz="4" w:space="0" w:color="000000"/>
              <w:left w:val="single" w:sz="4" w:space="0" w:color="FFFFFF"/>
              <w:bottom w:val="single" w:sz="4" w:space="0" w:color="000000"/>
              <w:right w:val="single" w:sz="4" w:space="0" w:color="000000"/>
            </w:tcBorders>
            <w:shd w:val="clear" w:color="000000" w:fill="FFFFFF"/>
            <w:tcMar>
              <w:left w:w="108" w:type="dxa"/>
              <w:right w:w="108" w:type="dxa"/>
            </w:tcMar>
            <w:vAlign w:val="center"/>
          </w:tcPr>
          <w:p w14:paraId="4A72C195" w14:textId="338DE6C5" w:rsidR="00F841FC" w:rsidRPr="00F93449" w:rsidRDefault="00F841FC" w:rsidP="00F841FC">
            <w:pPr>
              <w:spacing w:after="0" w:line="276" w:lineRule="auto"/>
              <w:jc w:val="both"/>
              <w:rPr>
                <w:rFonts w:ascii="Times New Roman" w:hAnsi="Times New Roman" w:cs="Times New Roman"/>
              </w:rPr>
            </w:pPr>
            <w:r>
              <w:rPr>
                <w:rStyle w:val="Strong"/>
              </w:rPr>
              <w:t>User Module</w:t>
            </w:r>
          </w:p>
        </w:tc>
      </w:tr>
      <w:tr w:rsidR="00F841FC" w:rsidRPr="00F93449" w14:paraId="0DAE4BAA" w14:textId="77777777" w:rsidTr="007A1FFF">
        <w:trPr>
          <w:trHeight w:val="1"/>
        </w:trPr>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CA80D78" w14:textId="1C1471F9" w:rsidR="00F841FC" w:rsidRPr="00F93449" w:rsidRDefault="00F841FC" w:rsidP="00F841FC">
            <w:pPr>
              <w:spacing w:after="0" w:line="276" w:lineRule="auto"/>
              <w:jc w:val="both"/>
              <w:rPr>
                <w:rFonts w:ascii="Times New Roman" w:hAnsi="Times New Roman" w:cs="Times New Roman"/>
              </w:rPr>
            </w:pPr>
            <w:r>
              <w:rPr>
                <w:rStyle w:val="Strong"/>
              </w:rPr>
              <w:t>2.1.1</w:t>
            </w:r>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6199FD1" w14:textId="5B083557" w:rsidR="00F841FC" w:rsidRPr="00F93449" w:rsidRDefault="00F841FC" w:rsidP="00F841FC">
            <w:pPr>
              <w:spacing w:after="0" w:line="276" w:lineRule="auto"/>
              <w:jc w:val="both"/>
              <w:rPr>
                <w:rFonts w:ascii="Times New Roman" w:hAnsi="Times New Roman" w:cs="Times New Roman"/>
              </w:rPr>
            </w:pPr>
            <w:r>
              <w:t>F1</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014EBFF" w14:textId="60CF63CE" w:rsidR="00F841FC" w:rsidRPr="00F93449" w:rsidRDefault="00F841FC" w:rsidP="00F841FC">
            <w:pPr>
              <w:spacing w:after="0" w:line="276" w:lineRule="auto"/>
              <w:jc w:val="both"/>
              <w:rPr>
                <w:rFonts w:ascii="Times New Roman" w:hAnsi="Times New Roman" w:cs="Times New Roman"/>
              </w:rPr>
            </w:pPr>
            <w:r>
              <w:t>Registration Process</w:t>
            </w:r>
          </w:p>
        </w:tc>
      </w:tr>
      <w:tr w:rsidR="00F841FC" w:rsidRPr="00F93449" w14:paraId="368824CB" w14:textId="77777777" w:rsidTr="007A1FFF">
        <w:trPr>
          <w:trHeight w:val="1"/>
        </w:trPr>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996ACF" w14:textId="77046652" w:rsidR="00F841FC" w:rsidRPr="00F93449" w:rsidRDefault="00F841FC" w:rsidP="00F841FC">
            <w:pPr>
              <w:spacing w:after="0" w:line="276" w:lineRule="auto"/>
              <w:jc w:val="both"/>
              <w:rPr>
                <w:rFonts w:ascii="Times New Roman" w:hAnsi="Times New Roman" w:cs="Times New Roman"/>
              </w:rPr>
            </w:pPr>
            <w:r>
              <w:rPr>
                <w:rStyle w:val="Strong"/>
              </w:rPr>
              <w:t>2.1.2</w:t>
            </w:r>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2A36DEE" w14:textId="009B75C8" w:rsidR="00F841FC" w:rsidRPr="00F93449" w:rsidRDefault="00F841FC" w:rsidP="00F841FC">
            <w:pPr>
              <w:spacing w:after="0" w:line="276" w:lineRule="auto"/>
              <w:jc w:val="both"/>
              <w:rPr>
                <w:rFonts w:ascii="Times New Roman" w:hAnsi="Times New Roman" w:cs="Times New Roman"/>
              </w:rPr>
            </w:pPr>
            <w:r>
              <w:t>F2</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2BCF822" w14:textId="5A7038AD" w:rsidR="00F841FC" w:rsidRPr="00F93449" w:rsidRDefault="00F841FC" w:rsidP="00F841FC">
            <w:pPr>
              <w:spacing w:after="0" w:line="276" w:lineRule="auto"/>
              <w:jc w:val="both"/>
              <w:rPr>
                <w:rFonts w:ascii="Times New Roman" w:hAnsi="Times New Roman" w:cs="Times New Roman"/>
              </w:rPr>
            </w:pPr>
            <w:r>
              <w:t>Login Process</w:t>
            </w:r>
          </w:p>
        </w:tc>
      </w:tr>
      <w:tr w:rsidR="00F841FC" w:rsidRPr="00F93449" w14:paraId="7DAD2DF1" w14:textId="77777777" w:rsidTr="007A1FFF">
        <w:trPr>
          <w:trHeight w:val="1"/>
        </w:trPr>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FF85491" w14:textId="611189B2" w:rsidR="00F841FC" w:rsidRPr="00F93449" w:rsidRDefault="00F841FC" w:rsidP="00F841FC">
            <w:pPr>
              <w:spacing w:after="0" w:line="276" w:lineRule="auto"/>
              <w:jc w:val="both"/>
              <w:rPr>
                <w:rFonts w:ascii="Times New Roman" w:hAnsi="Times New Roman" w:cs="Times New Roman"/>
              </w:rPr>
            </w:pPr>
            <w:r>
              <w:rPr>
                <w:rStyle w:val="Strong"/>
              </w:rPr>
              <w:t>2.1.3</w:t>
            </w:r>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4D109D5" w14:textId="3B318D05" w:rsidR="00F841FC" w:rsidRPr="00F93449" w:rsidRDefault="00F841FC" w:rsidP="00F841FC">
            <w:pPr>
              <w:spacing w:after="0" w:line="276" w:lineRule="auto"/>
              <w:jc w:val="both"/>
              <w:rPr>
                <w:rFonts w:ascii="Times New Roman" w:hAnsi="Times New Roman" w:cs="Times New Roman"/>
              </w:rPr>
            </w:pPr>
            <w:r>
              <w:t>F3</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272EAF9" w14:textId="3612459A" w:rsidR="00F841FC" w:rsidRPr="00F93449" w:rsidRDefault="00F841FC" w:rsidP="00F841FC">
            <w:pPr>
              <w:spacing w:after="0" w:line="276" w:lineRule="auto"/>
              <w:jc w:val="both"/>
              <w:rPr>
                <w:rFonts w:ascii="Times New Roman" w:hAnsi="Times New Roman" w:cs="Times New Roman"/>
              </w:rPr>
            </w:pPr>
            <w:r>
              <w:t>Forgot Password Process</w:t>
            </w:r>
          </w:p>
        </w:tc>
      </w:tr>
      <w:tr w:rsidR="00F841FC" w:rsidRPr="00F93449" w14:paraId="48DD6EBC" w14:textId="77777777" w:rsidTr="007A1FFF">
        <w:trPr>
          <w:trHeight w:val="1"/>
        </w:trPr>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7C86E6F" w14:textId="3550DD7D" w:rsidR="00F841FC" w:rsidRPr="00F93449" w:rsidRDefault="00F841FC" w:rsidP="00F841FC">
            <w:pPr>
              <w:spacing w:after="0" w:line="276" w:lineRule="auto"/>
              <w:jc w:val="both"/>
              <w:rPr>
                <w:rFonts w:ascii="Times New Roman" w:hAnsi="Times New Roman" w:cs="Times New Roman"/>
              </w:rPr>
            </w:pPr>
            <w:r>
              <w:rPr>
                <w:rStyle w:val="Strong"/>
              </w:rPr>
              <w:t>2.1.4</w:t>
            </w:r>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F418A24" w14:textId="19960071" w:rsidR="00F841FC" w:rsidRPr="00F93449" w:rsidRDefault="00F841FC" w:rsidP="00F841FC">
            <w:pPr>
              <w:spacing w:after="0" w:line="276" w:lineRule="auto"/>
              <w:jc w:val="both"/>
              <w:rPr>
                <w:rFonts w:ascii="Times New Roman" w:hAnsi="Times New Roman" w:cs="Times New Roman"/>
              </w:rPr>
            </w:pPr>
            <w:r>
              <w:t>F4</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05D5D9E" w14:textId="2F7D694D" w:rsidR="00F841FC" w:rsidRPr="00F93449" w:rsidRDefault="00F841FC" w:rsidP="00F841FC">
            <w:pPr>
              <w:spacing w:after="0" w:line="276" w:lineRule="auto"/>
              <w:jc w:val="both"/>
              <w:rPr>
                <w:rFonts w:ascii="Times New Roman" w:hAnsi="Times New Roman" w:cs="Times New Roman"/>
              </w:rPr>
            </w:pPr>
            <w:r>
              <w:t>Change Password Process</w:t>
            </w:r>
          </w:p>
        </w:tc>
      </w:tr>
      <w:tr w:rsidR="00F841FC" w:rsidRPr="00F93449" w14:paraId="16C022D4" w14:textId="77777777" w:rsidTr="007A1FFF">
        <w:trPr>
          <w:trHeight w:val="1"/>
        </w:trPr>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1EDF158" w14:textId="497F9C2E" w:rsidR="00F841FC" w:rsidRPr="00F93449" w:rsidRDefault="00F841FC" w:rsidP="00F841FC">
            <w:pPr>
              <w:spacing w:after="0" w:line="276" w:lineRule="auto"/>
              <w:jc w:val="both"/>
              <w:rPr>
                <w:rFonts w:ascii="Times New Roman" w:hAnsi="Times New Roman" w:cs="Times New Roman"/>
              </w:rPr>
            </w:pPr>
            <w:r>
              <w:rPr>
                <w:rStyle w:val="Strong"/>
              </w:rPr>
              <w:t>2.1.5</w:t>
            </w:r>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050AF02" w14:textId="319155DC" w:rsidR="00F841FC" w:rsidRPr="00F93449" w:rsidRDefault="00F841FC" w:rsidP="00F841FC">
            <w:pPr>
              <w:spacing w:after="0" w:line="276" w:lineRule="auto"/>
              <w:jc w:val="both"/>
              <w:rPr>
                <w:rFonts w:ascii="Times New Roman" w:hAnsi="Times New Roman" w:cs="Times New Roman"/>
              </w:rPr>
            </w:pPr>
            <w:r>
              <w:t>F5</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56CB40" w14:textId="6522A904" w:rsidR="00F841FC" w:rsidRPr="00F93449" w:rsidRDefault="00F841FC" w:rsidP="00F841FC">
            <w:pPr>
              <w:spacing w:after="0" w:line="276" w:lineRule="auto"/>
              <w:jc w:val="both"/>
              <w:rPr>
                <w:rFonts w:ascii="Times New Roman" w:hAnsi="Times New Roman" w:cs="Times New Roman"/>
              </w:rPr>
            </w:pPr>
            <w:r>
              <w:t>Update Account Process</w:t>
            </w:r>
          </w:p>
        </w:tc>
      </w:tr>
      <w:tr w:rsidR="00F841FC" w:rsidRPr="00F93449" w14:paraId="27BFEA2A" w14:textId="77777777" w:rsidTr="007A1FFF">
        <w:trPr>
          <w:trHeight w:val="1"/>
        </w:trPr>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404EAEB" w14:textId="077DDF17" w:rsidR="00F841FC" w:rsidRPr="00F93449" w:rsidRDefault="00F841FC" w:rsidP="00F841FC">
            <w:pPr>
              <w:spacing w:after="0" w:line="276" w:lineRule="auto"/>
              <w:jc w:val="both"/>
              <w:rPr>
                <w:rFonts w:ascii="Times New Roman" w:hAnsi="Times New Roman" w:cs="Times New Roman"/>
              </w:rPr>
            </w:pPr>
            <w:r>
              <w:rPr>
                <w:rStyle w:val="Strong"/>
              </w:rPr>
              <w:t>2.1.6</w:t>
            </w:r>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BB51349" w14:textId="05754B43" w:rsidR="00F841FC" w:rsidRPr="00F93449" w:rsidRDefault="00F841FC" w:rsidP="00F841FC">
            <w:pPr>
              <w:spacing w:after="0" w:line="276" w:lineRule="auto"/>
              <w:jc w:val="both"/>
              <w:rPr>
                <w:rFonts w:ascii="Times New Roman" w:hAnsi="Times New Roman" w:cs="Times New Roman"/>
              </w:rPr>
            </w:pPr>
            <w:r>
              <w:t>F6</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CB1B029" w14:textId="29C87D06" w:rsidR="00F841FC" w:rsidRPr="00F93449" w:rsidRDefault="00F841FC" w:rsidP="00F841FC">
            <w:pPr>
              <w:spacing w:after="0" w:line="276" w:lineRule="auto"/>
              <w:jc w:val="both"/>
              <w:rPr>
                <w:rFonts w:ascii="Times New Roman" w:hAnsi="Times New Roman" w:cs="Times New Roman"/>
              </w:rPr>
            </w:pPr>
            <w:r>
              <w:t>Browse Restaurants</w:t>
            </w:r>
          </w:p>
        </w:tc>
      </w:tr>
      <w:tr w:rsidR="00F841FC" w:rsidRPr="00F93449" w14:paraId="0E4088AD" w14:textId="77777777" w:rsidTr="007A1FFF">
        <w:trPr>
          <w:trHeight w:val="1"/>
        </w:trPr>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8871BDC" w14:textId="0BD59DCF" w:rsidR="00F841FC" w:rsidRPr="00F93449" w:rsidRDefault="00F841FC" w:rsidP="00F841FC">
            <w:pPr>
              <w:spacing w:after="0" w:line="276" w:lineRule="auto"/>
              <w:jc w:val="both"/>
              <w:rPr>
                <w:rFonts w:ascii="Times New Roman" w:hAnsi="Times New Roman" w:cs="Times New Roman"/>
              </w:rPr>
            </w:pPr>
            <w:r>
              <w:rPr>
                <w:rStyle w:val="Strong"/>
              </w:rPr>
              <w:t>2.1.7</w:t>
            </w:r>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448F27" w14:textId="17EEB30F" w:rsidR="00F841FC" w:rsidRPr="00F93449" w:rsidRDefault="00F841FC" w:rsidP="00F841FC">
            <w:pPr>
              <w:spacing w:after="0" w:line="276" w:lineRule="auto"/>
              <w:jc w:val="both"/>
              <w:rPr>
                <w:rFonts w:ascii="Times New Roman" w:hAnsi="Times New Roman" w:cs="Times New Roman"/>
              </w:rPr>
            </w:pPr>
            <w:r>
              <w:t>F7</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B34A8E7" w14:textId="3C352713" w:rsidR="00F841FC" w:rsidRPr="00F93449" w:rsidRDefault="00F841FC" w:rsidP="00F841FC">
            <w:pPr>
              <w:spacing w:after="0" w:line="276" w:lineRule="auto"/>
              <w:jc w:val="both"/>
              <w:rPr>
                <w:rFonts w:ascii="Times New Roman" w:hAnsi="Times New Roman" w:cs="Times New Roman"/>
              </w:rPr>
            </w:pPr>
            <w:r>
              <w:t>Place Order Process</w:t>
            </w:r>
          </w:p>
        </w:tc>
      </w:tr>
      <w:tr w:rsidR="00F841FC" w:rsidRPr="00F93449" w14:paraId="5467C6FE" w14:textId="77777777" w:rsidTr="007A1FFF">
        <w:trPr>
          <w:trHeight w:val="1"/>
        </w:trPr>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CC817C2" w14:textId="62C3BD31" w:rsidR="00F841FC" w:rsidRPr="00F93449" w:rsidRDefault="00F841FC" w:rsidP="00F841FC">
            <w:pPr>
              <w:spacing w:after="0" w:line="276" w:lineRule="auto"/>
              <w:jc w:val="both"/>
              <w:rPr>
                <w:rFonts w:ascii="Times New Roman" w:hAnsi="Times New Roman" w:cs="Times New Roman"/>
              </w:rPr>
            </w:pPr>
            <w:r>
              <w:rPr>
                <w:rStyle w:val="Strong"/>
              </w:rPr>
              <w:t>2.1.8</w:t>
            </w:r>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3444F30" w14:textId="03AE8399" w:rsidR="00F841FC" w:rsidRPr="00F93449" w:rsidRDefault="00F841FC" w:rsidP="00F841FC">
            <w:pPr>
              <w:spacing w:after="0" w:line="276" w:lineRule="auto"/>
              <w:jc w:val="both"/>
              <w:rPr>
                <w:rFonts w:ascii="Times New Roman" w:hAnsi="Times New Roman" w:cs="Times New Roman"/>
              </w:rPr>
            </w:pPr>
            <w:r>
              <w:t>F8</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E9E9284" w14:textId="36AE3FA0" w:rsidR="00F841FC" w:rsidRPr="00F93449" w:rsidRDefault="00F841FC" w:rsidP="00F841FC">
            <w:pPr>
              <w:spacing w:after="0" w:line="276" w:lineRule="auto"/>
              <w:jc w:val="both"/>
              <w:rPr>
                <w:rFonts w:ascii="Times New Roman" w:hAnsi="Times New Roman" w:cs="Times New Roman"/>
              </w:rPr>
            </w:pPr>
            <w:r>
              <w:t>Check Order Status</w:t>
            </w:r>
          </w:p>
        </w:tc>
      </w:tr>
      <w:tr w:rsidR="00F841FC" w:rsidRPr="00F93449" w14:paraId="03D81DD4" w14:textId="77777777" w:rsidTr="007A1FFF">
        <w:trPr>
          <w:trHeight w:val="1"/>
        </w:trPr>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C49E48D" w14:textId="015F889E" w:rsidR="00F841FC" w:rsidRPr="00F93449" w:rsidRDefault="00F841FC" w:rsidP="00F841FC">
            <w:pPr>
              <w:spacing w:after="0" w:line="276" w:lineRule="auto"/>
              <w:jc w:val="both"/>
              <w:rPr>
                <w:rFonts w:ascii="Times New Roman" w:hAnsi="Times New Roman" w:cs="Times New Roman"/>
              </w:rPr>
            </w:pPr>
            <w:r>
              <w:rPr>
                <w:rStyle w:val="Strong"/>
              </w:rPr>
              <w:t>2.1.9</w:t>
            </w:r>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9D1CCBE" w14:textId="6ECA652B" w:rsidR="00F841FC" w:rsidRPr="00F93449" w:rsidRDefault="00F841FC" w:rsidP="00F841FC">
            <w:pPr>
              <w:spacing w:after="0" w:line="276" w:lineRule="auto"/>
              <w:jc w:val="both"/>
              <w:rPr>
                <w:rFonts w:ascii="Times New Roman" w:hAnsi="Times New Roman" w:cs="Times New Roman"/>
              </w:rPr>
            </w:pPr>
            <w:r>
              <w:t>F9</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0A84E7E" w14:textId="1868AB3B" w:rsidR="00F841FC" w:rsidRPr="00F93449" w:rsidRDefault="00F841FC" w:rsidP="00F841FC">
            <w:pPr>
              <w:spacing w:after="0" w:line="276" w:lineRule="auto"/>
              <w:jc w:val="both"/>
              <w:rPr>
                <w:rFonts w:ascii="Times New Roman" w:hAnsi="Times New Roman" w:cs="Times New Roman"/>
              </w:rPr>
            </w:pPr>
            <w:r>
              <w:t>Cancel Order Process</w:t>
            </w:r>
          </w:p>
        </w:tc>
      </w:tr>
      <w:tr w:rsidR="00F841FC" w:rsidRPr="00F93449" w14:paraId="2BF29C6D" w14:textId="77777777" w:rsidTr="007A1FFF">
        <w:trPr>
          <w:trHeight w:val="1"/>
        </w:trPr>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4FD10C8" w14:textId="2E2D904E" w:rsidR="00F841FC" w:rsidRPr="00F93449" w:rsidRDefault="00F841FC" w:rsidP="00F841FC">
            <w:pPr>
              <w:spacing w:after="0" w:line="276" w:lineRule="auto"/>
              <w:jc w:val="both"/>
              <w:rPr>
                <w:rFonts w:ascii="Times New Roman" w:hAnsi="Times New Roman" w:cs="Times New Roman"/>
              </w:rPr>
            </w:pPr>
            <w:r>
              <w:rPr>
                <w:rStyle w:val="Strong"/>
              </w:rPr>
              <w:lastRenderedPageBreak/>
              <w:t>2.1.10</w:t>
            </w:r>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797610" w14:textId="68656900" w:rsidR="00F841FC" w:rsidRPr="00F93449" w:rsidRDefault="00F841FC" w:rsidP="00F841FC">
            <w:pPr>
              <w:spacing w:after="0" w:line="276" w:lineRule="auto"/>
              <w:jc w:val="both"/>
              <w:rPr>
                <w:rFonts w:ascii="Times New Roman" w:hAnsi="Times New Roman" w:cs="Times New Roman"/>
              </w:rPr>
            </w:pPr>
            <w:r>
              <w:t>F10</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DB32081" w14:textId="07AD67B1" w:rsidR="00F841FC" w:rsidRPr="00F93449" w:rsidRDefault="00F841FC" w:rsidP="00F841FC">
            <w:pPr>
              <w:spacing w:after="0" w:line="276" w:lineRule="auto"/>
              <w:jc w:val="both"/>
              <w:rPr>
                <w:rFonts w:ascii="Times New Roman" w:hAnsi="Times New Roman" w:cs="Times New Roman"/>
              </w:rPr>
            </w:pPr>
            <w:r>
              <w:t>View Order History</w:t>
            </w:r>
          </w:p>
        </w:tc>
      </w:tr>
      <w:tr w:rsidR="00F841FC" w:rsidRPr="00F93449" w14:paraId="1613F260" w14:textId="77777777" w:rsidTr="007A1FFF">
        <w:trPr>
          <w:trHeight w:val="1"/>
        </w:trPr>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1DB4633" w14:textId="2E454CA9" w:rsidR="00F841FC" w:rsidRPr="00F93449" w:rsidRDefault="00F841FC" w:rsidP="00F841FC">
            <w:pPr>
              <w:spacing w:after="0" w:line="276" w:lineRule="auto"/>
              <w:jc w:val="both"/>
              <w:rPr>
                <w:rFonts w:ascii="Times New Roman" w:eastAsia="Trebuchet MS" w:hAnsi="Times New Roman" w:cs="Times New Roman"/>
                <w:b/>
                <w:sz w:val="24"/>
              </w:rPr>
            </w:pPr>
            <w:r>
              <w:rPr>
                <w:rStyle w:val="Strong"/>
              </w:rPr>
              <w:t>2.1.11</w:t>
            </w:r>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420D5F6" w14:textId="4F69CB0B" w:rsidR="00F841FC" w:rsidRPr="00F93449" w:rsidRDefault="00F841FC" w:rsidP="00F841FC">
            <w:pPr>
              <w:spacing w:after="0" w:line="276" w:lineRule="auto"/>
              <w:jc w:val="both"/>
              <w:rPr>
                <w:rFonts w:ascii="Times New Roman" w:eastAsia="Trebuchet MS" w:hAnsi="Times New Roman" w:cs="Times New Roman"/>
                <w:b/>
                <w:sz w:val="24"/>
              </w:rPr>
            </w:pPr>
            <w:r>
              <w:t>F11</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ABD2A7F" w14:textId="0211D435" w:rsidR="00F841FC" w:rsidRPr="00F93449" w:rsidRDefault="00F841FC" w:rsidP="00F841FC">
            <w:pPr>
              <w:spacing w:after="0" w:line="276" w:lineRule="auto"/>
              <w:jc w:val="both"/>
              <w:rPr>
                <w:rFonts w:ascii="Times New Roman" w:eastAsia="Trebuchet MS" w:hAnsi="Times New Roman" w:cs="Times New Roman"/>
                <w:b/>
                <w:sz w:val="24"/>
              </w:rPr>
            </w:pPr>
            <w:r>
              <w:t>Online Payment Process</w:t>
            </w:r>
          </w:p>
        </w:tc>
      </w:tr>
      <w:tr w:rsidR="00F841FC" w:rsidRPr="00F93449" w14:paraId="46AF21CE" w14:textId="77777777" w:rsidTr="007A1FFF">
        <w:trPr>
          <w:trHeight w:val="1"/>
        </w:trPr>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AE01897" w14:textId="79A60708" w:rsidR="00F841FC" w:rsidRPr="00F93449" w:rsidRDefault="00F841FC" w:rsidP="00F841FC">
            <w:pPr>
              <w:spacing w:after="0" w:line="276" w:lineRule="auto"/>
              <w:jc w:val="both"/>
              <w:rPr>
                <w:rFonts w:ascii="Times New Roman" w:eastAsia="Trebuchet MS" w:hAnsi="Times New Roman" w:cs="Times New Roman"/>
                <w:b/>
                <w:sz w:val="24"/>
              </w:rPr>
            </w:pPr>
            <w:r>
              <w:rPr>
                <w:rStyle w:val="Strong"/>
              </w:rPr>
              <w:t>2.1.12</w:t>
            </w:r>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21C1939" w14:textId="5B5764AE" w:rsidR="00F841FC" w:rsidRPr="00F93449" w:rsidRDefault="00F841FC" w:rsidP="00F841FC">
            <w:pPr>
              <w:spacing w:after="0" w:line="276" w:lineRule="auto"/>
              <w:jc w:val="both"/>
              <w:rPr>
                <w:rFonts w:ascii="Times New Roman" w:eastAsia="Trebuchet MS" w:hAnsi="Times New Roman" w:cs="Times New Roman"/>
                <w:b/>
                <w:sz w:val="24"/>
              </w:rPr>
            </w:pPr>
            <w:r>
              <w:t>F12</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B00544F" w14:textId="18455C39" w:rsidR="00F841FC" w:rsidRPr="00F93449" w:rsidRDefault="00F841FC" w:rsidP="00F841FC">
            <w:pPr>
              <w:spacing w:after="0" w:line="276" w:lineRule="auto"/>
              <w:jc w:val="both"/>
              <w:rPr>
                <w:rFonts w:ascii="Times New Roman" w:eastAsia="Trebuchet MS" w:hAnsi="Times New Roman" w:cs="Times New Roman"/>
                <w:b/>
                <w:sz w:val="24"/>
              </w:rPr>
            </w:pPr>
            <w:r>
              <w:t>Receive Notifications via Email and SMS</w:t>
            </w:r>
          </w:p>
        </w:tc>
      </w:tr>
      <w:tr w:rsidR="00F841FC" w:rsidRPr="00F93449" w14:paraId="0CBDAD10" w14:textId="77777777" w:rsidTr="007A1FFF">
        <w:trPr>
          <w:trHeight w:val="1"/>
        </w:trPr>
        <w:tc>
          <w:tcPr>
            <w:tcW w:w="1080" w:type="dxa"/>
            <w:tcBorders>
              <w:top w:val="single" w:sz="4" w:space="0" w:color="000000"/>
              <w:left w:val="single" w:sz="4" w:space="0" w:color="000000"/>
              <w:bottom w:val="single" w:sz="4" w:space="0" w:color="000000"/>
              <w:right w:val="single" w:sz="4" w:space="0" w:color="FFFFFF"/>
            </w:tcBorders>
            <w:shd w:val="clear" w:color="000000" w:fill="FFFFFF"/>
            <w:tcMar>
              <w:left w:w="108" w:type="dxa"/>
              <w:right w:w="108" w:type="dxa"/>
            </w:tcMar>
            <w:vAlign w:val="center"/>
          </w:tcPr>
          <w:p w14:paraId="1567D7D8" w14:textId="045A30F8" w:rsidR="00F841FC" w:rsidRPr="00F93449" w:rsidRDefault="00F841FC" w:rsidP="00F841FC">
            <w:pPr>
              <w:spacing w:after="0" w:line="276" w:lineRule="auto"/>
              <w:jc w:val="both"/>
              <w:rPr>
                <w:rFonts w:ascii="Times New Roman" w:hAnsi="Times New Roman" w:cs="Times New Roman"/>
              </w:rPr>
            </w:pPr>
            <w:r>
              <w:rPr>
                <w:rStyle w:val="Strong"/>
              </w:rPr>
              <w:t>2.2</w:t>
            </w:r>
          </w:p>
        </w:tc>
        <w:tc>
          <w:tcPr>
            <w:tcW w:w="6672" w:type="dxa"/>
            <w:gridSpan w:val="2"/>
            <w:tcBorders>
              <w:top w:val="single" w:sz="4" w:space="0" w:color="000000"/>
              <w:left w:val="single" w:sz="4" w:space="0" w:color="FFFFFF"/>
              <w:bottom w:val="single" w:sz="4" w:space="0" w:color="000000"/>
              <w:right w:val="single" w:sz="4" w:space="0" w:color="000000"/>
            </w:tcBorders>
            <w:shd w:val="clear" w:color="000000" w:fill="FFFFFF"/>
            <w:tcMar>
              <w:left w:w="108" w:type="dxa"/>
              <w:right w:w="108" w:type="dxa"/>
            </w:tcMar>
            <w:vAlign w:val="center"/>
          </w:tcPr>
          <w:p w14:paraId="4BD02F91" w14:textId="33142E4C" w:rsidR="00F841FC" w:rsidRPr="00F93449" w:rsidRDefault="00F841FC" w:rsidP="00F841FC">
            <w:pPr>
              <w:spacing w:after="0" w:line="276" w:lineRule="auto"/>
              <w:jc w:val="both"/>
              <w:rPr>
                <w:rFonts w:ascii="Times New Roman" w:hAnsi="Times New Roman" w:cs="Times New Roman"/>
              </w:rPr>
            </w:pPr>
            <w:r>
              <w:rPr>
                <w:rStyle w:val="Strong"/>
              </w:rPr>
              <w:t>Restaurant Module</w:t>
            </w:r>
          </w:p>
        </w:tc>
      </w:tr>
      <w:tr w:rsidR="00F841FC" w:rsidRPr="00F93449" w14:paraId="528E6EC5" w14:textId="77777777" w:rsidTr="007A1FFF">
        <w:trPr>
          <w:trHeight w:val="1"/>
        </w:trPr>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3A4FB0E" w14:textId="5F918B65" w:rsidR="00F841FC" w:rsidRPr="00F93449" w:rsidRDefault="00F841FC" w:rsidP="00F841FC">
            <w:pPr>
              <w:spacing w:after="0" w:line="276" w:lineRule="auto"/>
              <w:jc w:val="both"/>
              <w:rPr>
                <w:rFonts w:ascii="Times New Roman" w:hAnsi="Times New Roman" w:cs="Times New Roman"/>
              </w:rPr>
            </w:pPr>
            <w:r>
              <w:rPr>
                <w:rStyle w:val="Strong"/>
              </w:rPr>
              <w:t>2.2.1</w:t>
            </w:r>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40236C" w14:textId="504AC30A" w:rsidR="00F841FC" w:rsidRPr="00F93449" w:rsidRDefault="00F841FC" w:rsidP="00F841FC">
            <w:pPr>
              <w:spacing w:after="0" w:line="276" w:lineRule="auto"/>
              <w:jc w:val="both"/>
              <w:rPr>
                <w:rFonts w:ascii="Times New Roman" w:hAnsi="Times New Roman" w:cs="Times New Roman"/>
              </w:rPr>
            </w:pPr>
            <w:r>
              <w:t>F13</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69BD02E" w14:textId="4B6BD5A9" w:rsidR="00F841FC" w:rsidRPr="00F93449" w:rsidRDefault="00F841FC" w:rsidP="00F841FC">
            <w:pPr>
              <w:spacing w:after="0" w:line="276" w:lineRule="auto"/>
              <w:jc w:val="both"/>
              <w:rPr>
                <w:rFonts w:ascii="Times New Roman" w:hAnsi="Times New Roman" w:cs="Times New Roman"/>
              </w:rPr>
            </w:pPr>
            <w:r>
              <w:t>Login Process</w:t>
            </w:r>
          </w:p>
        </w:tc>
      </w:tr>
      <w:tr w:rsidR="00F841FC" w:rsidRPr="00F93449" w14:paraId="3DB33BAF" w14:textId="77777777" w:rsidTr="007A1FFF">
        <w:trPr>
          <w:trHeight w:val="1"/>
        </w:trPr>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D3C515C" w14:textId="63C68BDC" w:rsidR="00F841FC" w:rsidRPr="00F93449" w:rsidRDefault="00F841FC" w:rsidP="00F841FC">
            <w:pPr>
              <w:spacing w:after="0" w:line="276" w:lineRule="auto"/>
              <w:jc w:val="both"/>
              <w:rPr>
                <w:rFonts w:ascii="Times New Roman" w:hAnsi="Times New Roman" w:cs="Times New Roman"/>
              </w:rPr>
            </w:pPr>
            <w:r>
              <w:rPr>
                <w:rStyle w:val="Strong"/>
              </w:rPr>
              <w:t>2.2.2</w:t>
            </w:r>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E0A0F70" w14:textId="6C7901EC" w:rsidR="00F841FC" w:rsidRPr="00F93449" w:rsidRDefault="00F841FC" w:rsidP="00F841FC">
            <w:pPr>
              <w:spacing w:after="0" w:line="276" w:lineRule="auto"/>
              <w:jc w:val="both"/>
              <w:rPr>
                <w:rFonts w:ascii="Times New Roman" w:hAnsi="Times New Roman" w:cs="Times New Roman"/>
              </w:rPr>
            </w:pPr>
            <w:r>
              <w:t>F14</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FF0D6E" w14:textId="64D46E75" w:rsidR="00F841FC" w:rsidRPr="00F93449" w:rsidRDefault="00F841FC" w:rsidP="00F841FC">
            <w:pPr>
              <w:spacing w:after="0" w:line="276" w:lineRule="auto"/>
              <w:jc w:val="both"/>
              <w:rPr>
                <w:rFonts w:ascii="Times New Roman" w:hAnsi="Times New Roman" w:cs="Times New Roman"/>
              </w:rPr>
            </w:pPr>
            <w:r>
              <w:t>Forgot Password Process</w:t>
            </w:r>
          </w:p>
        </w:tc>
      </w:tr>
      <w:tr w:rsidR="00F841FC" w:rsidRPr="00F93449" w14:paraId="0B886D80" w14:textId="77777777" w:rsidTr="007A1FFF">
        <w:trPr>
          <w:trHeight w:val="1"/>
        </w:trPr>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00572D5" w14:textId="0E954142" w:rsidR="00F841FC" w:rsidRPr="00F93449" w:rsidRDefault="00F841FC" w:rsidP="00F841FC">
            <w:pPr>
              <w:spacing w:after="0" w:line="276" w:lineRule="auto"/>
              <w:jc w:val="both"/>
              <w:rPr>
                <w:rFonts w:ascii="Times New Roman" w:hAnsi="Times New Roman" w:cs="Times New Roman"/>
              </w:rPr>
            </w:pPr>
            <w:r>
              <w:rPr>
                <w:rStyle w:val="Strong"/>
              </w:rPr>
              <w:t>2.2.3</w:t>
            </w:r>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130915" w14:textId="70CA4DB9" w:rsidR="00F841FC" w:rsidRPr="00F93449" w:rsidRDefault="00F841FC" w:rsidP="00F841FC">
            <w:pPr>
              <w:spacing w:after="0" w:line="276" w:lineRule="auto"/>
              <w:jc w:val="both"/>
              <w:rPr>
                <w:rFonts w:ascii="Times New Roman" w:hAnsi="Times New Roman" w:cs="Times New Roman"/>
              </w:rPr>
            </w:pPr>
            <w:r>
              <w:t>F15</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1502AD7" w14:textId="5ECE51C1" w:rsidR="00F841FC" w:rsidRPr="00F93449" w:rsidRDefault="00F841FC" w:rsidP="00F841FC">
            <w:pPr>
              <w:spacing w:after="0" w:line="276" w:lineRule="auto"/>
              <w:jc w:val="both"/>
              <w:rPr>
                <w:rFonts w:ascii="Times New Roman" w:hAnsi="Times New Roman" w:cs="Times New Roman"/>
              </w:rPr>
            </w:pPr>
            <w:r>
              <w:t>Reset Password Process</w:t>
            </w:r>
          </w:p>
        </w:tc>
      </w:tr>
      <w:tr w:rsidR="00F841FC" w:rsidRPr="00F93449" w14:paraId="5FE61618" w14:textId="77777777" w:rsidTr="007A1FFF">
        <w:trPr>
          <w:trHeight w:val="1"/>
        </w:trPr>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BDD707D" w14:textId="612980FD" w:rsidR="00F841FC" w:rsidRPr="00F93449" w:rsidRDefault="00F841FC" w:rsidP="00F841FC">
            <w:pPr>
              <w:spacing w:after="0" w:line="276" w:lineRule="auto"/>
              <w:jc w:val="both"/>
              <w:rPr>
                <w:rFonts w:ascii="Times New Roman" w:hAnsi="Times New Roman" w:cs="Times New Roman"/>
              </w:rPr>
            </w:pPr>
            <w:r>
              <w:rPr>
                <w:rStyle w:val="Strong"/>
              </w:rPr>
              <w:t>2.2.4</w:t>
            </w:r>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9312C99" w14:textId="72A4CE4A" w:rsidR="00F841FC" w:rsidRPr="00F93449" w:rsidRDefault="00F841FC" w:rsidP="00F841FC">
            <w:pPr>
              <w:spacing w:after="0" w:line="276" w:lineRule="auto"/>
              <w:jc w:val="both"/>
              <w:rPr>
                <w:rFonts w:ascii="Times New Roman" w:hAnsi="Times New Roman" w:cs="Times New Roman"/>
              </w:rPr>
            </w:pPr>
            <w:r>
              <w:t>F16</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E88C477" w14:textId="6706DEB3" w:rsidR="00F841FC" w:rsidRPr="00F93449" w:rsidRDefault="00F841FC" w:rsidP="00F841FC">
            <w:pPr>
              <w:spacing w:after="0" w:line="276" w:lineRule="auto"/>
              <w:jc w:val="both"/>
              <w:rPr>
                <w:rFonts w:ascii="Times New Roman" w:hAnsi="Times New Roman" w:cs="Times New Roman"/>
              </w:rPr>
            </w:pPr>
            <w:r>
              <w:t>Manage Orders Process</w:t>
            </w:r>
          </w:p>
        </w:tc>
      </w:tr>
      <w:tr w:rsidR="00F841FC" w:rsidRPr="00F93449" w14:paraId="267BD8C2" w14:textId="77777777" w:rsidTr="007A1FFF">
        <w:trPr>
          <w:trHeight w:val="1"/>
        </w:trPr>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8EA8325" w14:textId="799CC470" w:rsidR="00F841FC" w:rsidRPr="00F93449" w:rsidRDefault="00F841FC" w:rsidP="00F841FC">
            <w:pPr>
              <w:spacing w:after="0" w:line="276" w:lineRule="auto"/>
              <w:jc w:val="both"/>
              <w:rPr>
                <w:rFonts w:ascii="Times New Roman" w:hAnsi="Times New Roman" w:cs="Times New Roman"/>
              </w:rPr>
            </w:pPr>
            <w:r>
              <w:rPr>
                <w:rStyle w:val="Strong"/>
              </w:rPr>
              <w:t>2.2.5</w:t>
            </w:r>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7B5CF8C" w14:textId="56ED57D1" w:rsidR="00F841FC" w:rsidRPr="00F93449" w:rsidRDefault="00F841FC" w:rsidP="00F841FC">
            <w:pPr>
              <w:spacing w:after="0" w:line="276" w:lineRule="auto"/>
              <w:jc w:val="both"/>
              <w:rPr>
                <w:rFonts w:ascii="Times New Roman" w:hAnsi="Times New Roman" w:cs="Times New Roman"/>
              </w:rPr>
            </w:pPr>
            <w:r>
              <w:t>F17</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4E8150A" w14:textId="6BECB635" w:rsidR="00F841FC" w:rsidRPr="00F93449" w:rsidRDefault="00F841FC" w:rsidP="00F841FC">
            <w:pPr>
              <w:spacing w:after="0" w:line="276" w:lineRule="auto"/>
              <w:jc w:val="both"/>
              <w:rPr>
                <w:rFonts w:ascii="Times New Roman" w:hAnsi="Times New Roman" w:cs="Times New Roman"/>
              </w:rPr>
            </w:pPr>
            <w:r>
              <w:t>Update Menu Process</w:t>
            </w:r>
          </w:p>
        </w:tc>
      </w:tr>
      <w:tr w:rsidR="00F841FC" w:rsidRPr="00F93449" w14:paraId="2A3AC662" w14:textId="77777777" w:rsidTr="007A1FFF">
        <w:trPr>
          <w:trHeight w:val="1"/>
        </w:trPr>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8373FD3" w14:textId="55853B03" w:rsidR="00F841FC" w:rsidRPr="00F93449" w:rsidRDefault="00F841FC" w:rsidP="00F841FC">
            <w:pPr>
              <w:spacing w:after="0" w:line="276" w:lineRule="auto"/>
              <w:jc w:val="both"/>
              <w:rPr>
                <w:rFonts w:ascii="Times New Roman" w:hAnsi="Times New Roman" w:cs="Times New Roman"/>
              </w:rPr>
            </w:pPr>
            <w:r>
              <w:rPr>
                <w:rStyle w:val="Strong"/>
              </w:rPr>
              <w:t>2.2.6</w:t>
            </w:r>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986813" w14:textId="72404B0F" w:rsidR="00F841FC" w:rsidRPr="00F93449" w:rsidRDefault="00F841FC" w:rsidP="00F841FC">
            <w:pPr>
              <w:spacing w:after="0" w:line="276" w:lineRule="auto"/>
              <w:jc w:val="both"/>
              <w:rPr>
                <w:rFonts w:ascii="Times New Roman" w:hAnsi="Times New Roman" w:cs="Times New Roman"/>
              </w:rPr>
            </w:pPr>
            <w:r>
              <w:t>F18</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3DDACCB" w14:textId="5029495A" w:rsidR="00F841FC" w:rsidRPr="00F93449" w:rsidRDefault="00F841FC" w:rsidP="00F841FC">
            <w:pPr>
              <w:spacing w:after="0" w:line="276" w:lineRule="auto"/>
              <w:jc w:val="both"/>
              <w:rPr>
                <w:rFonts w:ascii="Times New Roman" w:hAnsi="Times New Roman" w:cs="Times New Roman"/>
              </w:rPr>
            </w:pPr>
            <w:r>
              <w:t>Update Profile Process</w:t>
            </w:r>
          </w:p>
        </w:tc>
      </w:tr>
      <w:tr w:rsidR="00F841FC" w:rsidRPr="00F93449" w14:paraId="74258BC6" w14:textId="77777777" w:rsidTr="007A1FFF">
        <w:trPr>
          <w:trHeight w:val="1"/>
        </w:trPr>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BD960E4" w14:textId="3DD1936F" w:rsidR="00F841FC" w:rsidRPr="00F93449" w:rsidRDefault="00F841FC" w:rsidP="00F841FC">
            <w:pPr>
              <w:spacing w:after="0" w:line="276" w:lineRule="auto"/>
              <w:jc w:val="both"/>
              <w:rPr>
                <w:rFonts w:ascii="Times New Roman" w:hAnsi="Times New Roman" w:cs="Times New Roman"/>
              </w:rPr>
            </w:pPr>
            <w:r>
              <w:rPr>
                <w:rStyle w:val="Strong"/>
              </w:rPr>
              <w:t>2.2.7</w:t>
            </w:r>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D66C2A6" w14:textId="45F3EC0A" w:rsidR="00F841FC" w:rsidRPr="00F93449" w:rsidRDefault="00F841FC" w:rsidP="00F841FC">
            <w:pPr>
              <w:spacing w:after="0" w:line="276" w:lineRule="auto"/>
              <w:jc w:val="both"/>
              <w:rPr>
                <w:rFonts w:ascii="Times New Roman" w:hAnsi="Times New Roman" w:cs="Times New Roman"/>
              </w:rPr>
            </w:pPr>
            <w:r>
              <w:t>F19</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464081" w14:textId="28CC97CA" w:rsidR="00F841FC" w:rsidRPr="00F93449" w:rsidRDefault="00F841FC" w:rsidP="00F841FC">
            <w:pPr>
              <w:spacing w:after="0" w:line="276" w:lineRule="auto"/>
              <w:jc w:val="both"/>
              <w:rPr>
                <w:rFonts w:ascii="Times New Roman" w:hAnsi="Times New Roman" w:cs="Times New Roman"/>
              </w:rPr>
            </w:pPr>
            <w:r>
              <w:t>View Order History Process</w:t>
            </w:r>
          </w:p>
        </w:tc>
      </w:tr>
      <w:tr w:rsidR="00F841FC" w:rsidRPr="00F93449" w14:paraId="104740EB" w14:textId="77777777" w:rsidTr="007A1FFF">
        <w:trPr>
          <w:trHeight w:val="1"/>
        </w:trPr>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F700EF5" w14:textId="1DA80C2F" w:rsidR="00F841FC" w:rsidRPr="00F93449" w:rsidRDefault="00F841FC" w:rsidP="00F841FC">
            <w:pPr>
              <w:spacing w:after="0" w:line="276" w:lineRule="auto"/>
              <w:jc w:val="both"/>
              <w:rPr>
                <w:rFonts w:ascii="Times New Roman" w:hAnsi="Times New Roman" w:cs="Times New Roman"/>
              </w:rPr>
            </w:pPr>
            <w:r>
              <w:rPr>
                <w:rStyle w:val="Strong"/>
              </w:rPr>
              <w:t>2.2.8</w:t>
            </w:r>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8FAB9B9" w14:textId="2E3DFA29" w:rsidR="00F841FC" w:rsidRPr="00F93449" w:rsidRDefault="00F841FC" w:rsidP="00F841FC">
            <w:pPr>
              <w:spacing w:after="0" w:line="276" w:lineRule="auto"/>
              <w:jc w:val="both"/>
              <w:rPr>
                <w:rFonts w:ascii="Times New Roman" w:hAnsi="Times New Roman" w:cs="Times New Roman"/>
              </w:rPr>
            </w:pPr>
            <w:r>
              <w:t>F20</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5B3DD8C" w14:textId="4A660CF1" w:rsidR="00F841FC" w:rsidRPr="00F93449" w:rsidRDefault="00F841FC" w:rsidP="00F841FC">
            <w:pPr>
              <w:spacing w:after="0" w:line="276" w:lineRule="auto"/>
              <w:jc w:val="both"/>
              <w:rPr>
                <w:rFonts w:ascii="Times New Roman" w:hAnsi="Times New Roman" w:cs="Times New Roman"/>
              </w:rPr>
            </w:pPr>
            <w:r>
              <w:t>Accept Online Payments</w:t>
            </w:r>
          </w:p>
        </w:tc>
      </w:tr>
      <w:tr w:rsidR="00F841FC" w:rsidRPr="00F93449" w14:paraId="0DCE4A78" w14:textId="77777777" w:rsidTr="007A1FFF">
        <w:trPr>
          <w:trHeight w:val="1"/>
        </w:trPr>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89230FE" w14:textId="63B9C6C6" w:rsidR="00F841FC" w:rsidRPr="00F93449" w:rsidRDefault="00F841FC" w:rsidP="00F841FC">
            <w:pPr>
              <w:spacing w:after="0" w:line="276" w:lineRule="auto"/>
              <w:jc w:val="both"/>
              <w:rPr>
                <w:rFonts w:ascii="Times New Roman" w:hAnsi="Times New Roman" w:cs="Times New Roman"/>
              </w:rPr>
            </w:pPr>
            <w:r>
              <w:rPr>
                <w:rStyle w:val="Strong"/>
              </w:rPr>
              <w:t>2.2.9</w:t>
            </w:r>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B6E4DE6" w14:textId="78C0EE96" w:rsidR="00F841FC" w:rsidRPr="00F93449" w:rsidRDefault="00F841FC" w:rsidP="00F841FC">
            <w:pPr>
              <w:spacing w:after="0" w:line="276" w:lineRule="auto"/>
              <w:jc w:val="both"/>
              <w:rPr>
                <w:rFonts w:ascii="Times New Roman" w:hAnsi="Times New Roman" w:cs="Times New Roman"/>
              </w:rPr>
            </w:pPr>
            <w:r>
              <w:t>F21</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1AF514A" w14:textId="62274AE4" w:rsidR="00F841FC" w:rsidRPr="00F93449" w:rsidRDefault="00F841FC" w:rsidP="00F841FC">
            <w:pPr>
              <w:spacing w:after="0" w:line="276" w:lineRule="auto"/>
              <w:jc w:val="both"/>
              <w:rPr>
                <w:rFonts w:ascii="Times New Roman" w:hAnsi="Times New Roman" w:cs="Times New Roman"/>
              </w:rPr>
            </w:pPr>
            <w:r>
              <w:t>Receive Notifications via SMS and Email</w:t>
            </w:r>
          </w:p>
        </w:tc>
      </w:tr>
      <w:tr w:rsidR="00F841FC" w:rsidRPr="00F93449" w14:paraId="4648B022" w14:textId="77777777" w:rsidTr="007A1FFF">
        <w:trPr>
          <w:trHeight w:val="1"/>
        </w:trPr>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D4D666F" w14:textId="1998059C" w:rsidR="00F841FC" w:rsidRPr="00F93449" w:rsidRDefault="00F841FC" w:rsidP="00F841FC">
            <w:pPr>
              <w:spacing w:after="0" w:line="276" w:lineRule="auto"/>
              <w:jc w:val="both"/>
              <w:rPr>
                <w:rFonts w:ascii="Times New Roman" w:eastAsia="Trebuchet MS" w:hAnsi="Times New Roman" w:cs="Times New Roman"/>
                <w:b/>
                <w:sz w:val="24"/>
              </w:rPr>
            </w:pPr>
            <w:r>
              <w:rPr>
                <w:rStyle w:val="Strong"/>
              </w:rPr>
              <w:t>2.3</w:t>
            </w:r>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D5FAD9B" w14:textId="615812CB" w:rsidR="00F841FC" w:rsidRPr="00F93449" w:rsidRDefault="00F841FC" w:rsidP="00F841FC">
            <w:pPr>
              <w:spacing w:after="0" w:line="276" w:lineRule="auto"/>
              <w:jc w:val="both"/>
              <w:rPr>
                <w:rFonts w:ascii="Times New Roman" w:eastAsia="Trebuchet MS" w:hAnsi="Times New Roman" w:cs="Times New Roman"/>
                <w:b/>
                <w:sz w:val="24"/>
              </w:rPr>
            </w:pPr>
            <w:r>
              <w:rPr>
                <w:rStyle w:val="Strong"/>
              </w:rPr>
              <w:t>Admin Module</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A93E1C2" w14:textId="0AD5E65E" w:rsidR="00F841FC" w:rsidRPr="00F93449" w:rsidRDefault="00F841FC" w:rsidP="00F841FC">
            <w:pPr>
              <w:spacing w:after="0" w:line="276" w:lineRule="auto"/>
              <w:jc w:val="both"/>
              <w:rPr>
                <w:rFonts w:ascii="Times New Roman" w:eastAsia="Trebuchet MS" w:hAnsi="Times New Roman" w:cs="Times New Roman"/>
                <w:b/>
                <w:sz w:val="24"/>
              </w:rPr>
            </w:pPr>
          </w:p>
        </w:tc>
      </w:tr>
      <w:tr w:rsidR="00F841FC" w:rsidRPr="00F93449" w14:paraId="50D7D7DA" w14:textId="77777777" w:rsidTr="007A1FFF">
        <w:trPr>
          <w:trHeight w:val="1"/>
        </w:trPr>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13FC96D" w14:textId="0380940D" w:rsidR="00F841FC" w:rsidRDefault="00F841FC" w:rsidP="00F841FC">
            <w:pPr>
              <w:spacing w:after="0" w:line="276" w:lineRule="auto"/>
              <w:jc w:val="both"/>
              <w:rPr>
                <w:rStyle w:val="Strong"/>
              </w:rPr>
            </w:pPr>
            <w:r>
              <w:rPr>
                <w:rStyle w:val="Strong"/>
              </w:rPr>
              <w:t>2.3.1</w:t>
            </w:r>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71F24DB" w14:textId="76BC5FA1" w:rsidR="00F841FC" w:rsidRDefault="00F841FC" w:rsidP="00F841FC">
            <w:pPr>
              <w:spacing w:after="0" w:line="276" w:lineRule="auto"/>
              <w:jc w:val="both"/>
            </w:pPr>
            <w:r>
              <w:t>F22</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0D5B042" w14:textId="5FB50F61" w:rsidR="00F841FC" w:rsidRDefault="00F841FC" w:rsidP="00F841FC">
            <w:pPr>
              <w:spacing w:after="0" w:line="276" w:lineRule="auto"/>
              <w:jc w:val="both"/>
            </w:pPr>
            <w:r>
              <w:t>Login Process</w:t>
            </w:r>
          </w:p>
        </w:tc>
      </w:tr>
      <w:tr w:rsidR="00F841FC" w:rsidRPr="00F93449" w14:paraId="3E6E575C" w14:textId="77777777" w:rsidTr="007A1FFF">
        <w:trPr>
          <w:trHeight w:val="1"/>
        </w:trPr>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04C141A" w14:textId="1989B175" w:rsidR="00F841FC" w:rsidRPr="00F93449" w:rsidRDefault="00F841FC" w:rsidP="00F841FC">
            <w:pPr>
              <w:spacing w:after="0" w:line="276" w:lineRule="auto"/>
              <w:jc w:val="both"/>
              <w:rPr>
                <w:rFonts w:ascii="Times New Roman" w:hAnsi="Times New Roman" w:cs="Times New Roman"/>
              </w:rPr>
            </w:pPr>
            <w:r>
              <w:rPr>
                <w:rStyle w:val="Strong"/>
              </w:rPr>
              <w:t>2.3.2</w:t>
            </w:r>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1AC0BE7" w14:textId="28704369" w:rsidR="00F841FC" w:rsidRPr="00F93449" w:rsidRDefault="00F841FC" w:rsidP="00F841FC">
            <w:pPr>
              <w:spacing w:after="0" w:line="276" w:lineRule="auto"/>
              <w:jc w:val="both"/>
              <w:rPr>
                <w:rFonts w:ascii="Times New Roman" w:hAnsi="Times New Roman" w:cs="Times New Roman"/>
              </w:rPr>
            </w:pPr>
            <w:r>
              <w:t>F23</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0516A78" w14:textId="691FC44C" w:rsidR="00F841FC" w:rsidRPr="00F93449" w:rsidRDefault="00F841FC" w:rsidP="00F841FC">
            <w:pPr>
              <w:spacing w:after="0" w:line="276" w:lineRule="auto"/>
              <w:jc w:val="both"/>
              <w:rPr>
                <w:rFonts w:ascii="Times New Roman" w:hAnsi="Times New Roman" w:cs="Times New Roman"/>
              </w:rPr>
            </w:pPr>
            <w:r>
              <w:t>New Restaurant Registration Process</w:t>
            </w:r>
          </w:p>
        </w:tc>
      </w:tr>
      <w:tr w:rsidR="00F841FC" w:rsidRPr="00F93449" w14:paraId="045681F4" w14:textId="77777777" w:rsidTr="007A1FFF">
        <w:trPr>
          <w:trHeight w:val="1"/>
        </w:trPr>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A1A2F21" w14:textId="4A6A833A" w:rsidR="00F841FC" w:rsidRPr="00F93449" w:rsidRDefault="00F841FC" w:rsidP="00F841FC">
            <w:pPr>
              <w:spacing w:after="0" w:line="276" w:lineRule="auto"/>
              <w:jc w:val="both"/>
              <w:rPr>
                <w:rFonts w:ascii="Times New Roman" w:hAnsi="Times New Roman" w:cs="Times New Roman"/>
              </w:rPr>
            </w:pPr>
            <w:r>
              <w:rPr>
                <w:rStyle w:val="Strong"/>
              </w:rPr>
              <w:t>2.3.3</w:t>
            </w:r>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98EBC23" w14:textId="4E715232" w:rsidR="00F841FC" w:rsidRPr="00F93449" w:rsidRDefault="00F841FC" w:rsidP="00F841FC">
            <w:pPr>
              <w:spacing w:after="0" w:line="276" w:lineRule="auto"/>
              <w:jc w:val="both"/>
              <w:rPr>
                <w:rFonts w:ascii="Times New Roman" w:hAnsi="Times New Roman" w:cs="Times New Roman"/>
              </w:rPr>
            </w:pPr>
            <w:r>
              <w:t>F24</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3D45892" w14:textId="1F79C5C6" w:rsidR="00F841FC" w:rsidRPr="00F93449" w:rsidRDefault="00F841FC" w:rsidP="00F841FC">
            <w:pPr>
              <w:spacing w:after="0" w:line="276" w:lineRule="auto"/>
              <w:jc w:val="both"/>
              <w:rPr>
                <w:rFonts w:ascii="Times New Roman" w:hAnsi="Times New Roman" w:cs="Times New Roman"/>
              </w:rPr>
            </w:pPr>
            <w:r>
              <w:t>Manage Customer List</w:t>
            </w:r>
          </w:p>
        </w:tc>
      </w:tr>
      <w:tr w:rsidR="00F841FC" w:rsidRPr="00F93449" w14:paraId="096F8370" w14:textId="77777777" w:rsidTr="007A1FFF">
        <w:trPr>
          <w:trHeight w:val="1"/>
        </w:trPr>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5C427DD" w14:textId="5BA4B795" w:rsidR="00F841FC" w:rsidRPr="00F93449" w:rsidRDefault="00F841FC" w:rsidP="00F841FC">
            <w:pPr>
              <w:spacing w:after="0" w:line="276" w:lineRule="auto"/>
              <w:jc w:val="both"/>
              <w:rPr>
                <w:rFonts w:ascii="Times New Roman" w:hAnsi="Times New Roman" w:cs="Times New Roman"/>
              </w:rPr>
            </w:pPr>
            <w:r>
              <w:rPr>
                <w:rStyle w:val="Strong"/>
              </w:rPr>
              <w:t>2.3.4</w:t>
            </w:r>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13A01EE" w14:textId="300DA685" w:rsidR="00F841FC" w:rsidRPr="00F93449" w:rsidRDefault="00F841FC" w:rsidP="00F841FC">
            <w:pPr>
              <w:spacing w:after="0" w:line="276" w:lineRule="auto"/>
              <w:jc w:val="both"/>
              <w:rPr>
                <w:rFonts w:ascii="Times New Roman" w:hAnsi="Times New Roman" w:cs="Times New Roman"/>
              </w:rPr>
            </w:pPr>
            <w:r>
              <w:t>F25</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968ED97" w14:textId="75E4A260" w:rsidR="00F841FC" w:rsidRPr="00F93449" w:rsidRDefault="00F841FC" w:rsidP="00F841FC">
            <w:pPr>
              <w:spacing w:after="0" w:line="276" w:lineRule="auto"/>
              <w:jc w:val="both"/>
              <w:rPr>
                <w:rFonts w:ascii="Times New Roman" w:hAnsi="Times New Roman" w:cs="Times New Roman"/>
              </w:rPr>
            </w:pPr>
            <w:r>
              <w:t>Manage Restaurant List</w:t>
            </w:r>
          </w:p>
        </w:tc>
      </w:tr>
      <w:tr w:rsidR="00F841FC" w:rsidRPr="00F93449" w14:paraId="19C1F1F3" w14:textId="77777777" w:rsidTr="007A1FFF">
        <w:trPr>
          <w:trHeight w:val="1"/>
        </w:trPr>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6122167" w14:textId="3F985104" w:rsidR="00F841FC" w:rsidRPr="00F93449" w:rsidRDefault="00F841FC" w:rsidP="00F841FC">
            <w:pPr>
              <w:spacing w:after="0" w:line="276" w:lineRule="auto"/>
              <w:jc w:val="both"/>
              <w:rPr>
                <w:rFonts w:ascii="Times New Roman" w:hAnsi="Times New Roman" w:cs="Times New Roman"/>
              </w:rPr>
            </w:pPr>
            <w:r>
              <w:rPr>
                <w:rStyle w:val="Strong"/>
              </w:rPr>
              <w:t>2.3.5</w:t>
            </w:r>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0982B5B" w14:textId="7AA35D34" w:rsidR="00F841FC" w:rsidRPr="00F93449" w:rsidRDefault="00F841FC" w:rsidP="00F841FC">
            <w:pPr>
              <w:spacing w:after="0" w:line="276" w:lineRule="auto"/>
              <w:jc w:val="both"/>
              <w:rPr>
                <w:rFonts w:ascii="Times New Roman" w:hAnsi="Times New Roman" w:cs="Times New Roman"/>
              </w:rPr>
            </w:pPr>
            <w:r>
              <w:t>F26</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8C43213" w14:textId="72953910" w:rsidR="00F841FC" w:rsidRPr="00F93449" w:rsidRDefault="00F841FC" w:rsidP="00F841FC">
            <w:pPr>
              <w:spacing w:after="0" w:line="276" w:lineRule="auto"/>
              <w:jc w:val="both"/>
              <w:rPr>
                <w:rFonts w:ascii="Times New Roman" w:hAnsi="Times New Roman" w:cs="Times New Roman"/>
              </w:rPr>
            </w:pPr>
            <w:r>
              <w:t>Generate Reports Process</w:t>
            </w:r>
          </w:p>
        </w:tc>
      </w:tr>
      <w:tr w:rsidR="00F841FC" w:rsidRPr="00F93449" w14:paraId="4890ADB9" w14:textId="77777777" w:rsidTr="007A1FFF">
        <w:trPr>
          <w:trHeight w:val="1"/>
        </w:trPr>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06BB23F" w14:textId="5F75F7E4" w:rsidR="00F841FC" w:rsidRPr="00F93449" w:rsidRDefault="00F841FC" w:rsidP="00F841FC">
            <w:pPr>
              <w:spacing w:after="0" w:line="276" w:lineRule="auto"/>
              <w:jc w:val="both"/>
              <w:rPr>
                <w:rFonts w:ascii="Times New Roman" w:hAnsi="Times New Roman" w:cs="Times New Roman"/>
              </w:rPr>
            </w:pPr>
            <w:r>
              <w:rPr>
                <w:rStyle w:val="Strong"/>
              </w:rPr>
              <w:t>2.3.6</w:t>
            </w:r>
          </w:p>
        </w:tc>
        <w:tc>
          <w:tcPr>
            <w:tcW w:w="16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EA1F2D9" w14:textId="4D8292EF" w:rsidR="00F841FC" w:rsidRPr="00F93449" w:rsidRDefault="00F841FC" w:rsidP="00F841FC">
            <w:pPr>
              <w:spacing w:after="0" w:line="276" w:lineRule="auto"/>
              <w:jc w:val="both"/>
              <w:rPr>
                <w:rFonts w:ascii="Times New Roman" w:hAnsi="Times New Roman" w:cs="Times New Roman"/>
              </w:rPr>
            </w:pPr>
            <w:r>
              <w:t>F27</w:t>
            </w:r>
          </w:p>
        </w:tc>
        <w:tc>
          <w:tcPr>
            <w:tcW w:w="5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5EE787A" w14:textId="79912542" w:rsidR="00F841FC" w:rsidRPr="00F93449" w:rsidRDefault="00F841FC" w:rsidP="00F841FC">
            <w:pPr>
              <w:spacing w:after="0" w:line="276" w:lineRule="auto"/>
              <w:jc w:val="both"/>
              <w:rPr>
                <w:rFonts w:ascii="Times New Roman" w:hAnsi="Times New Roman" w:cs="Times New Roman"/>
              </w:rPr>
            </w:pPr>
            <w:r>
              <w:t>Manage Accounts (Restaurants, Customers)</w:t>
            </w:r>
          </w:p>
        </w:tc>
      </w:tr>
    </w:tbl>
    <w:p w14:paraId="0B5F9743" w14:textId="50246983" w:rsidR="00684D97" w:rsidRPr="00F93449" w:rsidRDefault="00684D97" w:rsidP="00371B48">
      <w:pPr>
        <w:spacing w:after="0" w:line="276" w:lineRule="auto"/>
        <w:jc w:val="both"/>
        <w:rPr>
          <w:rFonts w:ascii="Times New Roman" w:eastAsia="Trebuchet MS" w:hAnsi="Times New Roman" w:cs="Times New Roman"/>
          <w:sz w:val="24"/>
        </w:rPr>
      </w:pPr>
    </w:p>
    <w:p w14:paraId="6D3AAF71" w14:textId="25D4D429" w:rsidR="00684D97" w:rsidRPr="00730415" w:rsidRDefault="00F841FC">
      <w:pPr>
        <w:keepNext/>
        <w:numPr>
          <w:ilvl w:val="0"/>
          <w:numId w:val="1"/>
        </w:numPr>
        <w:tabs>
          <w:tab w:val="left" w:pos="0"/>
        </w:tabs>
        <w:spacing w:before="240" w:after="60" w:line="276" w:lineRule="auto"/>
        <w:ind w:right="864"/>
        <w:jc w:val="both"/>
        <w:rPr>
          <w:rFonts w:ascii="Times New Roman" w:eastAsia="Times New Roman" w:hAnsi="Times New Roman" w:cs="Times New Roman"/>
          <w:b/>
          <w:sz w:val="36"/>
          <w:szCs w:val="24"/>
          <w:u w:val="single"/>
        </w:rPr>
      </w:pPr>
      <w:r w:rsidRPr="00730415">
        <w:rPr>
          <w:rFonts w:ascii="Times New Roman" w:eastAsia="Times New Roman" w:hAnsi="Times New Roman" w:cs="Times New Roman"/>
          <w:b/>
          <w:sz w:val="36"/>
          <w:szCs w:val="24"/>
          <w:u w:val="single"/>
        </w:rPr>
        <w:t xml:space="preserve">Customer/User </w:t>
      </w:r>
      <w:r w:rsidR="00FF0D14" w:rsidRPr="00730415">
        <w:rPr>
          <w:rFonts w:ascii="Times New Roman" w:eastAsia="Times New Roman" w:hAnsi="Times New Roman" w:cs="Times New Roman"/>
          <w:b/>
          <w:sz w:val="36"/>
          <w:szCs w:val="24"/>
          <w:u w:val="single"/>
        </w:rPr>
        <w:t>Module</w:t>
      </w:r>
      <w:r w:rsidR="00725086" w:rsidRPr="00730415">
        <w:rPr>
          <w:rFonts w:ascii="Times New Roman" w:eastAsia="Times New Roman" w:hAnsi="Times New Roman" w:cs="Times New Roman"/>
          <w:b/>
          <w:sz w:val="36"/>
          <w:szCs w:val="24"/>
          <w:u w:val="single"/>
        </w:rPr>
        <w:t xml:space="preserve"> </w:t>
      </w:r>
    </w:p>
    <w:p w14:paraId="7F69748A" w14:textId="77777777" w:rsidR="00684D97" w:rsidRPr="00F93449" w:rsidRDefault="00684D97" w:rsidP="00371B48">
      <w:pPr>
        <w:spacing w:after="0" w:line="276" w:lineRule="auto"/>
        <w:ind w:left="567"/>
        <w:jc w:val="both"/>
        <w:rPr>
          <w:rFonts w:ascii="Times New Roman" w:eastAsia="Times New Roman" w:hAnsi="Times New Roman" w:cs="Times New Roman"/>
          <w:sz w:val="28"/>
          <w:szCs w:val="24"/>
        </w:rPr>
      </w:pPr>
    </w:p>
    <w:p w14:paraId="0BA8C0F5" w14:textId="2CB59D37" w:rsidR="00684D97" w:rsidRPr="00BF4766" w:rsidRDefault="00F841FC">
      <w:pPr>
        <w:numPr>
          <w:ilvl w:val="0"/>
          <w:numId w:val="2"/>
        </w:numPr>
        <w:spacing w:after="200" w:line="276" w:lineRule="auto"/>
        <w:ind w:left="720" w:hanging="360"/>
        <w:jc w:val="both"/>
        <w:rPr>
          <w:rFonts w:ascii="Times New Roman" w:eastAsia="Trebuchet MS" w:hAnsi="Times New Roman" w:cs="Times New Roman"/>
          <w:sz w:val="24"/>
          <w:szCs w:val="24"/>
        </w:rPr>
      </w:pPr>
      <w:r>
        <w:rPr>
          <w:rFonts w:ascii="Times New Roman" w:eastAsia="Trebuchet MS" w:hAnsi="Times New Roman" w:cs="Times New Roman"/>
          <w:sz w:val="24"/>
          <w:szCs w:val="24"/>
        </w:rPr>
        <w:t xml:space="preserve">Customer </w:t>
      </w:r>
      <w:r w:rsidR="00FF0D14" w:rsidRPr="00F93449">
        <w:rPr>
          <w:rFonts w:ascii="Times New Roman" w:eastAsia="Trebuchet MS" w:hAnsi="Times New Roman" w:cs="Times New Roman"/>
          <w:sz w:val="24"/>
          <w:szCs w:val="24"/>
        </w:rPr>
        <w:t xml:space="preserve">is the user of </w:t>
      </w:r>
      <w:r w:rsidR="004C357E" w:rsidRPr="00F93449">
        <w:rPr>
          <w:rFonts w:ascii="Times New Roman" w:eastAsia="Trebuchet MS" w:hAnsi="Times New Roman" w:cs="Times New Roman"/>
          <w:sz w:val="24"/>
          <w:szCs w:val="24"/>
        </w:rPr>
        <w:t>System</w:t>
      </w:r>
      <w:r w:rsidR="00FF0D14" w:rsidRPr="00F93449">
        <w:rPr>
          <w:rFonts w:ascii="Times New Roman" w:eastAsia="Trebuchet MS" w:hAnsi="Times New Roman" w:cs="Times New Roman"/>
          <w:sz w:val="24"/>
          <w:szCs w:val="24"/>
        </w:rPr>
        <w:t xml:space="preserve"> who </w:t>
      </w:r>
      <w:r w:rsidR="00FF0D14" w:rsidRPr="00BF4766">
        <w:rPr>
          <w:rFonts w:ascii="Times New Roman" w:eastAsia="Trebuchet MS" w:hAnsi="Times New Roman" w:cs="Times New Roman"/>
          <w:sz w:val="24"/>
          <w:szCs w:val="24"/>
        </w:rPr>
        <w:t xml:space="preserve">can </w:t>
      </w:r>
      <w:r w:rsidR="00BF4766" w:rsidRPr="00BF4766">
        <w:rPr>
          <w:sz w:val="24"/>
          <w:szCs w:val="24"/>
        </w:rPr>
        <w:t>browse through available restaurants and food items.</w:t>
      </w:r>
    </w:p>
    <w:p w14:paraId="498E0972" w14:textId="4F837D6D" w:rsidR="00BF4766" w:rsidRPr="00BF4766" w:rsidRDefault="00BF4766">
      <w:pPr>
        <w:numPr>
          <w:ilvl w:val="0"/>
          <w:numId w:val="2"/>
        </w:numPr>
        <w:spacing w:after="200" w:line="276" w:lineRule="auto"/>
        <w:ind w:left="720" w:hanging="360"/>
        <w:jc w:val="both"/>
        <w:rPr>
          <w:rFonts w:ascii="Times New Roman" w:eastAsia="Trebuchet MS" w:hAnsi="Times New Roman" w:cs="Times New Roman"/>
          <w:sz w:val="24"/>
          <w:szCs w:val="24"/>
        </w:rPr>
      </w:pPr>
      <w:r>
        <w:t>Users can place orders for food items from selected restaurants.</w:t>
      </w:r>
    </w:p>
    <w:p w14:paraId="4D0819A2" w14:textId="77777777" w:rsidR="00684D97" w:rsidRPr="00F93449" w:rsidRDefault="00684D97" w:rsidP="00371B48">
      <w:pPr>
        <w:spacing w:after="200" w:line="276" w:lineRule="auto"/>
        <w:ind w:left="720"/>
        <w:jc w:val="both"/>
        <w:rPr>
          <w:rFonts w:ascii="Times New Roman" w:eastAsia="Trebuchet MS" w:hAnsi="Times New Roman" w:cs="Times New Roman"/>
          <w:sz w:val="24"/>
          <w:szCs w:val="24"/>
        </w:rPr>
      </w:pPr>
    </w:p>
    <w:p w14:paraId="4ACC4221" w14:textId="77777777" w:rsidR="00684D97" w:rsidRPr="00F93449" w:rsidRDefault="00FF0D14">
      <w:pPr>
        <w:keepNext/>
        <w:numPr>
          <w:ilvl w:val="0"/>
          <w:numId w:val="3"/>
        </w:numPr>
        <w:tabs>
          <w:tab w:val="left" w:pos="990"/>
          <w:tab w:val="left" w:pos="180"/>
        </w:tabs>
        <w:spacing w:before="240" w:after="60" w:line="276" w:lineRule="auto"/>
        <w:ind w:right="864"/>
        <w:jc w:val="both"/>
        <w:rPr>
          <w:rFonts w:ascii="Times New Roman" w:eastAsia="Trebuchet MS" w:hAnsi="Times New Roman" w:cs="Times New Roman"/>
          <w:b/>
          <w:sz w:val="28"/>
          <w:szCs w:val="24"/>
        </w:rPr>
      </w:pPr>
      <w:r w:rsidRPr="00F93449">
        <w:rPr>
          <w:rFonts w:ascii="Times New Roman" w:eastAsia="Trebuchet MS" w:hAnsi="Times New Roman" w:cs="Times New Roman"/>
          <w:b/>
          <w:sz w:val="28"/>
          <w:szCs w:val="24"/>
        </w:rPr>
        <w:t>Registration Process</w:t>
      </w:r>
    </w:p>
    <w:p w14:paraId="1911C382" w14:textId="77777777" w:rsidR="00684D97" w:rsidRPr="00F93449" w:rsidRDefault="00684D97" w:rsidP="00371B48">
      <w:pPr>
        <w:spacing w:after="0" w:line="276" w:lineRule="auto"/>
        <w:jc w:val="both"/>
        <w:rPr>
          <w:rFonts w:ascii="Times New Roman" w:eastAsia="Trebuchet MS" w:hAnsi="Times New Roman" w:cs="Times New Roman"/>
          <w:sz w:val="28"/>
          <w:szCs w:val="24"/>
        </w:rPr>
      </w:pPr>
    </w:p>
    <w:p w14:paraId="59860BB2" w14:textId="77208FC4" w:rsidR="00684D97" w:rsidRPr="00F93449" w:rsidRDefault="00BF4766">
      <w:pPr>
        <w:numPr>
          <w:ilvl w:val="0"/>
          <w:numId w:val="4"/>
        </w:numPr>
        <w:spacing w:after="200" w:line="276" w:lineRule="auto"/>
        <w:ind w:left="720" w:hanging="360"/>
        <w:jc w:val="both"/>
        <w:rPr>
          <w:rFonts w:ascii="Times New Roman" w:eastAsia="Trebuchet MS" w:hAnsi="Times New Roman" w:cs="Times New Roman"/>
          <w:sz w:val="24"/>
          <w:szCs w:val="24"/>
        </w:rPr>
      </w:pPr>
      <w:r>
        <w:rPr>
          <w:rFonts w:ascii="Times New Roman" w:hAnsi="Times New Roman" w:cs="Times New Roman"/>
          <w:color w:val="000000"/>
          <w:sz w:val="24"/>
          <w:szCs w:val="24"/>
          <w:shd w:val="clear" w:color="auto" w:fill="FFFFFF"/>
        </w:rPr>
        <w:t xml:space="preserve">- Food Ordering </w:t>
      </w:r>
      <w:r w:rsidR="004C357E" w:rsidRPr="00F93449">
        <w:rPr>
          <w:rFonts w:ascii="Times New Roman" w:eastAsia="Trebuchet MS" w:hAnsi="Times New Roman" w:cs="Times New Roman"/>
          <w:sz w:val="24"/>
          <w:szCs w:val="24"/>
        </w:rPr>
        <w:t>System</w:t>
      </w:r>
      <w:r w:rsidR="00926E7E" w:rsidRPr="00F93449">
        <w:rPr>
          <w:rFonts w:ascii="Times New Roman" w:eastAsia="Trebuchet MS" w:hAnsi="Times New Roman" w:cs="Times New Roman"/>
          <w:sz w:val="24"/>
          <w:szCs w:val="24"/>
        </w:rPr>
        <w:t xml:space="preserve"> compels to create the account for</w:t>
      </w:r>
      <w:r>
        <w:rPr>
          <w:rFonts w:ascii="Times New Roman" w:eastAsia="Trebuchet MS" w:hAnsi="Times New Roman" w:cs="Times New Roman"/>
          <w:sz w:val="24"/>
          <w:szCs w:val="24"/>
        </w:rPr>
        <w:t xml:space="preserve"> order food</w:t>
      </w:r>
      <w:r w:rsidR="00926E7E" w:rsidRPr="00F93449">
        <w:rPr>
          <w:rFonts w:ascii="Times New Roman" w:eastAsia="Trebuchet MS" w:hAnsi="Times New Roman" w:cs="Times New Roman"/>
          <w:sz w:val="24"/>
          <w:szCs w:val="24"/>
        </w:rPr>
        <w:t xml:space="preserve">. So, the </w:t>
      </w:r>
      <w:r w:rsidR="004C357E" w:rsidRPr="00F93449">
        <w:rPr>
          <w:rFonts w:ascii="Times New Roman" w:eastAsia="Trebuchet MS" w:hAnsi="Times New Roman" w:cs="Times New Roman"/>
          <w:sz w:val="24"/>
          <w:szCs w:val="24"/>
        </w:rPr>
        <w:t>System</w:t>
      </w:r>
      <w:r w:rsidR="00926E7E" w:rsidRPr="00F93449">
        <w:rPr>
          <w:rFonts w:ascii="Times New Roman" w:eastAsia="Trebuchet MS" w:hAnsi="Times New Roman" w:cs="Times New Roman"/>
          <w:sz w:val="24"/>
          <w:szCs w:val="24"/>
        </w:rPr>
        <w:t xml:space="preserve"> should provide the function which makes </w:t>
      </w:r>
      <w:r>
        <w:rPr>
          <w:rFonts w:ascii="Times New Roman" w:eastAsia="Trebuchet MS" w:hAnsi="Times New Roman" w:cs="Times New Roman"/>
          <w:sz w:val="24"/>
          <w:szCs w:val="24"/>
        </w:rPr>
        <w:t xml:space="preserve">user </w:t>
      </w:r>
      <w:r w:rsidR="00926E7E" w:rsidRPr="00F93449">
        <w:rPr>
          <w:rFonts w:ascii="Times New Roman" w:eastAsia="Trebuchet MS" w:hAnsi="Times New Roman" w:cs="Times New Roman"/>
          <w:sz w:val="24"/>
          <w:szCs w:val="24"/>
        </w:rPr>
        <w:t>create new account.</w:t>
      </w:r>
    </w:p>
    <w:p w14:paraId="067B91B8" w14:textId="614494FC" w:rsidR="00684D97" w:rsidRPr="00F93449" w:rsidRDefault="00FF0D14">
      <w:pPr>
        <w:numPr>
          <w:ilvl w:val="0"/>
          <w:numId w:val="4"/>
        </w:numPr>
        <w:spacing w:after="200" w:line="276" w:lineRule="auto"/>
        <w:ind w:left="72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When </w:t>
      </w:r>
      <w:r w:rsidR="00BF4766">
        <w:rPr>
          <w:rFonts w:ascii="Times New Roman" w:eastAsia="Trebuchet MS" w:hAnsi="Times New Roman" w:cs="Times New Roman"/>
          <w:sz w:val="24"/>
          <w:szCs w:val="24"/>
        </w:rPr>
        <w:t xml:space="preserve">User </w:t>
      </w:r>
      <w:r w:rsidRPr="00F93449">
        <w:rPr>
          <w:rFonts w:ascii="Times New Roman" w:eastAsia="Trebuchet MS" w:hAnsi="Times New Roman" w:cs="Times New Roman"/>
          <w:sz w:val="24"/>
          <w:szCs w:val="24"/>
        </w:rPr>
        <w:t>creates new account, the function demands information described as below.</w:t>
      </w:r>
    </w:p>
    <w:p w14:paraId="4D920274" w14:textId="77777777" w:rsidR="00684D97" w:rsidRPr="00F93449" w:rsidRDefault="00FF0D14">
      <w:pPr>
        <w:numPr>
          <w:ilvl w:val="0"/>
          <w:numId w:val="4"/>
        </w:numPr>
        <w:spacing w:after="200" w:line="276" w:lineRule="auto"/>
        <w:ind w:left="2061"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Login information</w:t>
      </w:r>
    </w:p>
    <w:p w14:paraId="75750856" w14:textId="77777777" w:rsidR="00684D97" w:rsidRPr="00F93449" w:rsidRDefault="00FF0D14">
      <w:pPr>
        <w:numPr>
          <w:ilvl w:val="0"/>
          <w:numId w:val="4"/>
        </w:numPr>
        <w:spacing w:after="200" w:line="276" w:lineRule="auto"/>
        <w:ind w:left="2061"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Contact Details</w:t>
      </w:r>
    </w:p>
    <w:p w14:paraId="25CDB02C" w14:textId="77777777" w:rsidR="00684D97" w:rsidRPr="00F93449" w:rsidRDefault="00684D97" w:rsidP="00371B48">
      <w:pPr>
        <w:spacing w:after="200" w:line="276" w:lineRule="auto"/>
        <w:jc w:val="both"/>
        <w:rPr>
          <w:rFonts w:ascii="Times New Roman" w:eastAsia="Trebuchet MS" w:hAnsi="Times New Roman" w:cs="Times New Roman"/>
          <w:sz w:val="24"/>
          <w:szCs w:val="24"/>
        </w:rPr>
      </w:pPr>
    </w:p>
    <w:p w14:paraId="5EEC553C" w14:textId="77777777" w:rsidR="00684D97" w:rsidRPr="00F93449" w:rsidRDefault="00FF0D14">
      <w:pPr>
        <w:numPr>
          <w:ilvl w:val="0"/>
          <w:numId w:val="5"/>
        </w:numPr>
        <w:spacing w:after="200" w:line="276" w:lineRule="auto"/>
        <w:ind w:left="720" w:hanging="360"/>
        <w:jc w:val="both"/>
        <w:rPr>
          <w:rFonts w:ascii="Times New Roman" w:eastAsia="Trebuchet MS" w:hAnsi="Times New Roman" w:cs="Times New Roman"/>
          <w:sz w:val="24"/>
          <w:szCs w:val="24"/>
          <w:u w:val="single"/>
        </w:rPr>
      </w:pPr>
      <w:r w:rsidRPr="00F93449">
        <w:rPr>
          <w:rFonts w:ascii="Times New Roman" w:eastAsia="Trebuchet MS" w:hAnsi="Times New Roman" w:cs="Times New Roman"/>
          <w:sz w:val="24"/>
          <w:szCs w:val="24"/>
          <w:u w:val="single"/>
        </w:rPr>
        <w:t>Login information</w:t>
      </w:r>
    </w:p>
    <w:p w14:paraId="2B8EC30D" w14:textId="77777777" w:rsidR="00684D97" w:rsidRPr="00F93449" w:rsidRDefault="00FF0D14" w:rsidP="00371B48">
      <w:pPr>
        <w:spacing w:after="200" w:line="276" w:lineRule="auto"/>
        <w:ind w:left="72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The Login information consists of some items described as below</w:t>
      </w:r>
    </w:p>
    <w:p w14:paraId="1EDDA4EA" w14:textId="77777777" w:rsidR="00684D97" w:rsidRPr="00F93449" w:rsidRDefault="00FF0D14">
      <w:pPr>
        <w:numPr>
          <w:ilvl w:val="0"/>
          <w:numId w:val="6"/>
        </w:numPr>
        <w:spacing w:after="200" w:line="276" w:lineRule="auto"/>
        <w:ind w:left="2061"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lastRenderedPageBreak/>
        <w:t>UID Auto – Generated</w:t>
      </w:r>
    </w:p>
    <w:p w14:paraId="380C5AA8" w14:textId="77777777" w:rsidR="00684D97" w:rsidRPr="00F93449" w:rsidRDefault="00FF0D14">
      <w:pPr>
        <w:numPr>
          <w:ilvl w:val="0"/>
          <w:numId w:val="6"/>
        </w:numPr>
        <w:spacing w:after="200" w:line="276" w:lineRule="auto"/>
        <w:ind w:left="2061"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User Name   </w:t>
      </w:r>
    </w:p>
    <w:p w14:paraId="4CFEBAF8" w14:textId="77777777" w:rsidR="00684D97" w:rsidRPr="00F93449" w:rsidRDefault="00FF0D14">
      <w:pPr>
        <w:numPr>
          <w:ilvl w:val="0"/>
          <w:numId w:val="6"/>
        </w:numPr>
        <w:spacing w:after="200" w:line="276" w:lineRule="auto"/>
        <w:ind w:left="2061"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Password</w:t>
      </w:r>
    </w:p>
    <w:p w14:paraId="07BAD5A3" w14:textId="77777777" w:rsidR="00684D97" w:rsidRDefault="00FF0D14">
      <w:pPr>
        <w:numPr>
          <w:ilvl w:val="0"/>
          <w:numId w:val="6"/>
        </w:numPr>
        <w:spacing w:after="200" w:line="276" w:lineRule="auto"/>
        <w:ind w:left="2061"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E-mail address</w:t>
      </w:r>
    </w:p>
    <w:p w14:paraId="3C150600" w14:textId="3FF2A0DC" w:rsidR="00F841FC" w:rsidRDefault="00BF4766">
      <w:pPr>
        <w:numPr>
          <w:ilvl w:val="0"/>
          <w:numId w:val="6"/>
        </w:numPr>
        <w:spacing w:after="200" w:line="276" w:lineRule="auto"/>
        <w:ind w:left="2061" w:hanging="360"/>
        <w:jc w:val="both"/>
        <w:rPr>
          <w:rFonts w:ascii="Times New Roman" w:eastAsia="Trebuchet MS" w:hAnsi="Times New Roman" w:cs="Times New Roman"/>
          <w:sz w:val="24"/>
          <w:szCs w:val="24"/>
        </w:rPr>
      </w:pPr>
      <w:r>
        <w:rPr>
          <w:rFonts w:ascii="Times New Roman" w:eastAsia="Trebuchet MS" w:hAnsi="Times New Roman" w:cs="Times New Roman"/>
          <w:sz w:val="24"/>
          <w:szCs w:val="24"/>
        </w:rPr>
        <w:t>Phone number</w:t>
      </w:r>
    </w:p>
    <w:p w14:paraId="2219128C" w14:textId="5F511218" w:rsidR="00684D97" w:rsidRPr="00BF4766" w:rsidRDefault="00BF4766" w:rsidP="00BF4766">
      <w:pPr>
        <w:numPr>
          <w:ilvl w:val="0"/>
          <w:numId w:val="6"/>
        </w:numPr>
        <w:spacing w:after="200" w:line="276" w:lineRule="auto"/>
        <w:ind w:left="2061" w:hanging="360"/>
        <w:jc w:val="both"/>
        <w:rPr>
          <w:rFonts w:ascii="Times New Roman" w:eastAsia="Trebuchet MS" w:hAnsi="Times New Roman" w:cs="Times New Roman"/>
          <w:sz w:val="24"/>
          <w:szCs w:val="24"/>
        </w:rPr>
      </w:pPr>
      <w:r>
        <w:rPr>
          <w:rFonts w:ascii="Times New Roman" w:eastAsia="Trebuchet MS" w:hAnsi="Times New Roman" w:cs="Times New Roman"/>
          <w:sz w:val="24"/>
          <w:szCs w:val="24"/>
        </w:rPr>
        <w:t>Address</w:t>
      </w:r>
    </w:p>
    <w:p w14:paraId="36E95303" w14:textId="77777777" w:rsidR="00684D97" w:rsidRPr="00F93449" w:rsidRDefault="00FF0D14">
      <w:pPr>
        <w:numPr>
          <w:ilvl w:val="0"/>
          <w:numId w:val="7"/>
        </w:numPr>
        <w:spacing w:after="200" w:line="276" w:lineRule="auto"/>
        <w:ind w:left="144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All items are compulsory demanded.</w:t>
      </w:r>
    </w:p>
    <w:p w14:paraId="30225EE0" w14:textId="77777777" w:rsidR="00684D97" w:rsidRPr="00F93449" w:rsidRDefault="00684D97" w:rsidP="00371B48">
      <w:pPr>
        <w:spacing w:after="200" w:line="276" w:lineRule="auto"/>
        <w:ind w:left="1440"/>
        <w:jc w:val="both"/>
        <w:rPr>
          <w:rFonts w:ascii="Times New Roman" w:eastAsia="Trebuchet MS" w:hAnsi="Times New Roman" w:cs="Times New Roman"/>
          <w:sz w:val="24"/>
          <w:szCs w:val="24"/>
        </w:rPr>
      </w:pPr>
    </w:p>
    <w:p w14:paraId="319E8779" w14:textId="77777777" w:rsidR="00684D97" w:rsidRPr="00F93449" w:rsidRDefault="00FF0D14">
      <w:pPr>
        <w:numPr>
          <w:ilvl w:val="0"/>
          <w:numId w:val="8"/>
        </w:numPr>
        <w:spacing w:after="200" w:line="276" w:lineRule="auto"/>
        <w:ind w:left="144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Email</w:t>
      </w:r>
    </w:p>
    <w:p w14:paraId="29C00D77" w14:textId="34BDF6C4" w:rsidR="00684D97" w:rsidRPr="00F93449" w:rsidRDefault="00FF0D14">
      <w:pPr>
        <w:numPr>
          <w:ilvl w:val="0"/>
          <w:numId w:val="8"/>
        </w:numPr>
        <w:spacing w:after="200" w:line="276" w:lineRule="auto"/>
        <w:ind w:left="180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The Email should be unique. If the email </w:t>
      </w:r>
      <w:r w:rsidR="009914FC" w:rsidRPr="00F93449">
        <w:rPr>
          <w:rFonts w:ascii="Times New Roman" w:eastAsia="Trebuchet MS" w:hAnsi="Times New Roman" w:cs="Times New Roman"/>
          <w:sz w:val="24"/>
          <w:szCs w:val="24"/>
        </w:rPr>
        <w:t>corresponds</w:t>
      </w:r>
      <w:r w:rsidRPr="00F93449">
        <w:rPr>
          <w:rFonts w:ascii="Times New Roman" w:eastAsia="Trebuchet MS" w:hAnsi="Times New Roman" w:cs="Times New Roman"/>
          <w:sz w:val="24"/>
          <w:szCs w:val="24"/>
        </w:rPr>
        <w:t xml:space="preserve"> with not case-sensitive to other which is previously registered, the email should not be registered as an account.</w:t>
      </w:r>
    </w:p>
    <w:p w14:paraId="47D16645" w14:textId="77777777" w:rsidR="00684D97" w:rsidRPr="00F93449" w:rsidRDefault="00FF0D14">
      <w:pPr>
        <w:numPr>
          <w:ilvl w:val="0"/>
          <w:numId w:val="8"/>
        </w:numPr>
        <w:spacing w:after="200" w:line="276" w:lineRule="auto"/>
        <w:ind w:left="144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Password</w:t>
      </w:r>
    </w:p>
    <w:p w14:paraId="474D4F51" w14:textId="77777777" w:rsidR="00684D97" w:rsidRPr="00F93449" w:rsidRDefault="00FF0D14">
      <w:pPr>
        <w:numPr>
          <w:ilvl w:val="0"/>
          <w:numId w:val="8"/>
        </w:numPr>
        <w:spacing w:after="200" w:line="276" w:lineRule="auto"/>
        <w:ind w:left="180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The Password has constraints which makes the Password consists of more than or equal 8 and less than or equal 16 characteristics including characters described as below.</w:t>
      </w:r>
    </w:p>
    <w:p w14:paraId="7BE89FA1" w14:textId="77777777" w:rsidR="00684D97" w:rsidRPr="00F93449" w:rsidRDefault="00684D97" w:rsidP="00371B48">
      <w:pPr>
        <w:spacing w:after="200" w:line="276" w:lineRule="auto"/>
        <w:ind w:left="2061"/>
        <w:jc w:val="both"/>
        <w:rPr>
          <w:rFonts w:ascii="Times New Roman" w:eastAsia="Trebuchet MS" w:hAnsi="Times New Roman" w:cs="Times New Roman"/>
          <w:sz w:val="24"/>
          <w:szCs w:val="24"/>
        </w:rPr>
      </w:pPr>
    </w:p>
    <w:p w14:paraId="2640CF16" w14:textId="77777777" w:rsidR="00684D97" w:rsidRPr="00F93449" w:rsidRDefault="00FF0D14">
      <w:pPr>
        <w:numPr>
          <w:ilvl w:val="0"/>
          <w:numId w:val="9"/>
        </w:numPr>
        <w:spacing w:after="200" w:line="276" w:lineRule="auto"/>
        <w:ind w:left="216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Numeric figure (at least one)</w:t>
      </w:r>
    </w:p>
    <w:p w14:paraId="1F55528A" w14:textId="77777777" w:rsidR="00684D97" w:rsidRPr="00F93449" w:rsidRDefault="00FF0D14">
      <w:pPr>
        <w:numPr>
          <w:ilvl w:val="0"/>
          <w:numId w:val="9"/>
        </w:numPr>
        <w:spacing w:after="200" w:line="276" w:lineRule="auto"/>
        <w:ind w:left="216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Capital alphabet (A-Z) (at least one)</w:t>
      </w:r>
    </w:p>
    <w:p w14:paraId="274C3FEA" w14:textId="77777777" w:rsidR="00684D97" w:rsidRPr="00F93449" w:rsidRDefault="00FF0D14">
      <w:pPr>
        <w:numPr>
          <w:ilvl w:val="0"/>
          <w:numId w:val="9"/>
        </w:numPr>
        <w:spacing w:after="200" w:line="276" w:lineRule="auto"/>
        <w:ind w:left="216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Small alphabet (a-z) (at least one)</w:t>
      </w:r>
    </w:p>
    <w:p w14:paraId="333CCE4C" w14:textId="77777777" w:rsidR="00684D97" w:rsidRPr="00F93449" w:rsidRDefault="00FF0D14">
      <w:pPr>
        <w:numPr>
          <w:ilvl w:val="0"/>
          <w:numId w:val="9"/>
        </w:numPr>
        <w:spacing w:after="200" w:line="276" w:lineRule="auto"/>
        <w:ind w:left="216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Special character (#, $, %, &amp;, etc.) (at least one)</w:t>
      </w:r>
    </w:p>
    <w:p w14:paraId="3EC30EBA" w14:textId="77777777" w:rsidR="00684D97" w:rsidRPr="00F93449" w:rsidRDefault="00684D97" w:rsidP="00371B48">
      <w:pPr>
        <w:spacing w:after="200" w:line="276" w:lineRule="auto"/>
        <w:ind w:left="1440"/>
        <w:jc w:val="both"/>
        <w:rPr>
          <w:rFonts w:ascii="Times New Roman" w:eastAsia="Trebuchet MS" w:hAnsi="Times New Roman" w:cs="Times New Roman"/>
          <w:sz w:val="24"/>
          <w:szCs w:val="24"/>
        </w:rPr>
      </w:pPr>
    </w:p>
    <w:p w14:paraId="5C18DC98" w14:textId="77777777" w:rsidR="00684D97" w:rsidRPr="00F93449" w:rsidRDefault="00FF0D14">
      <w:pPr>
        <w:numPr>
          <w:ilvl w:val="0"/>
          <w:numId w:val="10"/>
        </w:numPr>
        <w:spacing w:after="200" w:line="276" w:lineRule="auto"/>
        <w:ind w:left="180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The password is masked by dummy characters. The re-entering Password is demanded.</w:t>
      </w:r>
    </w:p>
    <w:p w14:paraId="132FB813" w14:textId="3BB6E913" w:rsidR="00684D97" w:rsidRPr="00BF4766" w:rsidRDefault="00FF0D14" w:rsidP="007A1FFF">
      <w:pPr>
        <w:numPr>
          <w:ilvl w:val="0"/>
          <w:numId w:val="10"/>
        </w:numPr>
        <w:spacing w:after="0" w:line="276" w:lineRule="auto"/>
        <w:ind w:left="567" w:hanging="360"/>
        <w:jc w:val="both"/>
        <w:rPr>
          <w:rFonts w:ascii="Times New Roman" w:eastAsia="Trebuchet MS" w:hAnsi="Times New Roman" w:cs="Times New Roman"/>
          <w:sz w:val="24"/>
          <w:szCs w:val="24"/>
        </w:rPr>
      </w:pPr>
      <w:r w:rsidRPr="00BF4766">
        <w:rPr>
          <w:rFonts w:ascii="Times New Roman" w:eastAsia="Trebuchet MS" w:hAnsi="Times New Roman" w:cs="Times New Roman"/>
          <w:sz w:val="24"/>
          <w:szCs w:val="24"/>
        </w:rPr>
        <w:t xml:space="preserve">The password must be encrypted in </w:t>
      </w:r>
      <w:r w:rsidR="00BF4766">
        <w:rPr>
          <w:rFonts w:ascii="Times New Roman" w:eastAsia="Trebuchet MS" w:hAnsi="Times New Roman" w:cs="Times New Roman"/>
          <w:sz w:val="24"/>
          <w:szCs w:val="24"/>
        </w:rPr>
        <w:t>Food ordering System</w:t>
      </w:r>
    </w:p>
    <w:p w14:paraId="73184D8C" w14:textId="77777777" w:rsidR="00BF4766" w:rsidRDefault="00BF4766">
      <w:pPr>
        <w:numPr>
          <w:ilvl w:val="0"/>
          <w:numId w:val="11"/>
        </w:numPr>
        <w:spacing w:after="200" w:line="276" w:lineRule="auto"/>
        <w:ind w:left="720" w:hanging="360"/>
        <w:jc w:val="both"/>
        <w:rPr>
          <w:rFonts w:ascii="Times New Roman" w:eastAsia="Trebuchet MS" w:hAnsi="Times New Roman" w:cs="Times New Roman"/>
          <w:sz w:val="24"/>
          <w:szCs w:val="24"/>
          <w:u w:val="single"/>
        </w:rPr>
      </w:pPr>
    </w:p>
    <w:p w14:paraId="28B57457" w14:textId="77777777" w:rsidR="00684D97" w:rsidRPr="00F93449" w:rsidRDefault="00FF0D14">
      <w:pPr>
        <w:numPr>
          <w:ilvl w:val="0"/>
          <w:numId w:val="11"/>
        </w:numPr>
        <w:spacing w:after="200" w:line="276" w:lineRule="auto"/>
        <w:ind w:left="720" w:hanging="360"/>
        <w:jc w:val="both"/>
        <w:rPr>
          <w:rFonts w:ascii="Times New Roman" w:eastAsia="Trebuchet MS" w:hAnsi="Times New Roman" w:cs="Times New Roman"/>
          <w:sz w:val="24"/>
          <w:szCs w:val="24"/>
          <w:u w:val="single"/>
        </w:rPr>
      </w:pPr>
      <w:r w:rsidRPr="00F93449">
        <w:rPr>
          <w:rFonts w:ascii="Times New Roman" w:eastAsia="Trebuchet MS" w:hAnsi="Times New Roman" w:cs="Times New Roman"/>
          <w:sz w:val="24"/>
          <w:szCs w:val="24"/>
          <w:u w:val="single"/>
        </w:rPr>
        <w:t>Contact Details</w:t>
      </w:r>
    </w:p>
    <w:p w14:paraId="5B04C9E0" w14:textId="77777777" w:rsidR="00684D97" w:rsidRPr="00F93449" w:rsidRDefault="00FF0D14">
      <w:pPr>
        <w:numPr>
          <w:ilvl w:val="0"/>
          <w:numId w:val="11"/>
        </w:numPr>
        <w:spacing w:after="200" w:line="276" w:lineRule="auto"/>
        <w:ind w:left="2061"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Contact Number</w:t>
      </w:r>
    </w:p>
    <w:p w14:paraId="61C1869E" w14:textId="77777777" w:rsidR="00684D97" w:rsidRPr="00F93449" w:rsidRDefault="00684D97" w:rsidP="00371B48">
      <w:pPr>
        <w:spacing w:after="0" w:line="276" w:lineRule="auto"/>
        <w:ind w:left="1701"/>
        <w:jc w:val="both"/>
        <w:rPr>
          <w:rFonts w:ascii="Times New Roman" w:eastAsia="Trebuchet MS" w:hAnsi="Times New Roman" w:cs="Times New Roman"/>
          <w:sz w:val="24"/>
          <w:szCs w:val="24"/>
        </w:rPr>
      </w:pPr>
    </w:p>
    <w:p w14:paraId="585638FC" w14:textId="77777777" w:rsidR="00684D97" w:rsidRPr="00F93449" w:rsidRDefault="00FF0D14">
      <w:pPr>
        <w:numPr>
          <w:ilvl w:val="0"/>
          <w:numId w:val="12"/>
        </w:numPr>
        <w:spacing w:after="200" w:line="276" w:lineRule="auto"/>
        <w:ind w:left="1440" w:hanging="360"/>
        <w:jc w:val="both"/>
        <w:rPr>
          <w:rFonts w:ascii="Times New Roman" w:eastAsia="Trebuchet MS" w:hAnsi="Times New Roman" w:cs="Times New Roman"/>
          <w:sz w:val="24"/>
          <w:szCs w:val="24"/>
          <w:shd w:val="clear" w:color="auto" w:fill="FFFFFF"/>
        </w:rPr>
      </w:pPr>
      <w:r w:rsidRPr="00F93449">
        <w:rPr>
          <w:rFonts w:ascii="Times New Roman" w:eastAsia="Trebuchet MS" w:hAnsi="Times New Roman" w:cs="Times New Roman"/>
          <w:sz w:val="24"/>
          <w:szCs w:val="24"/>
        </w:rPr>
        <w:t>All items are compulsory demanded.</w:t>
      </w:r>
    </w:p>
    <w:p w14:paraId="7ED4F05D" w14:textId="77777777" w:rsidR="00684D97" w:rsidRPr="00F93449" w:rsidRDefault="00684D97" w:rsidP="00371B48">
      <w:pPr>
        <w:spacing w:after="200" w:line="276" w:lineRule="auto"/>
        <w:jc w:val="both"/>
        <w:rPr>
          <w:rFonts w:ascii="Times New Roman" w:eastAsia="Trebuchet MS" w:hAnsi="Times New Roman" w:cs="Times New Roman"/>
          <w:sz w:val="24"/>
          <w:szCs w:val="24"/>
          <w:shd w:val="clear" w:color="auto" w:fill="FFFFFF"/>
        </w:rPr>
      </w:pPr>
    </w:p>
    <w:p w14:paraId="4A16114D" w14:textId="77777777" w:rsidR="00684D97" w:rsidRPr="00F93449" w:rsidRDefault="00FF0D14">
      <w:pPr>
        <w:numPr>
          <w:ilvl w:val="0"/>
          <w:numId w:val="13"/>
        </w:numPr>
        <w:spacing w:after="200" w:line="276" w:lineRule="auto"/>
        <w:ind w:left="144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lastRenderedPageBreak/>
        <w:t>Address</w:t>
      </w:r>
    </w:p>
    <w:p w14:paraId="4BA29801" w14:textId="77777777" w:rsidR="00684D97" w:rsidRPr="00F93449" w:rsidRDefault="00FF0D14">
      <w:pPr>
        <w:numPr>
          <w:ilvl w:val="0"/>
          <w:numId w:val="13"/>
        </w:numPr>
        <w:spacing w:after="200" w:line="276" w:lineRule="auto"/>
        <w:ind w:left="180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Address should be filled.</w:t>
      </w:r>
    </w:p>
    <w:p w14:paraId="32F985B1" w14:textId="77777777" w:rsidR="00684D97" w:rsidRPr="00F93449" w:rsidRDefault="00684D97" w:rsidP="00371B48">
      <w:pPr>
        <w:spacing w:after="200" w:line="276" w:lineRule="auto"/>
        <w:ind w:left="1440"/>
        <w:jc w:val="both"/>
        <w:rPr>
          <w:rFonts w:ascii="Times New Roman" w:eastAsia="Trebuchet MS" w:hAnsi="Times New Roman" w:cs="Times New Roman"/>
          <w:sz w:val="24"/>
          <w:szCs w:val="24"/>
        </w:rPr>
      </w:pPr>
    </w:p>
    <w:p w14:paraId="298AA321" w14:textId="77777777" w:rsidR="00684D97" w:rsidRPr="00F93449" w:rsidRDefault="00FF0D14">
      <w:pPr>
        <w:keepNext/>
        <w:numPr>
          <w:ilvl w:val="0"/>
          <w:numId w:val="14"/>
        </w:numPr>
        <w:tabs>
          <w:tab w:val="left" w:pos="990"/>
        </w:tabs>
        <w:spacing w:before="240" w:after="60" w:line="276" w:lineRule="auto"/>
        <w:ind w:right="864"/>
        <w:jc w:val="both"/>
        <w:rPr>
          <w:rFonts w:ascii="Times New Roman" w:eastAsia="Trebuchet MS" w:hAnsi="Times New Roman" w:cs="Times New Roman"/>
          <w:b/>
          <w:sz w:val="28"/>
          <w:szCs w:val="24"/>
        </w:rPr>
      </w:pPr>
      <w:r w:rsidRPr="00F93449">
        <w:rPr>
          <w:rFonts w:ascii="Times New Roman" w:eastAsia="Trebuchet MS" w:hAnsi="Times New Roman" w:cs="Times New Roman"/>
          <w:b/>
          <w:sz w:val="28"/>
          <w:szCs w:val="24"/>
        </w:rPr>
        <w:t>Login Process</w:t>
      </w:r>
    </w:p>
    <w:p w14:paraId="46A0FBEF" w14:textId="77777777" w:rsidR="00684D97" w:rsidRPr="00F93449" w:rsidRDefault="00684D97" w:rsidP="00371B48">
      <w:pPr>
        <w:spacing w:after="0" w:line="276" w:lineRule="auto"/>
        <w:ind w:left="567"/>
        <w:jc w:val="both"/>
        <w:rPr>
          <w:rFonts w:ascii="Times New Roman" w:eastAsia="Times New Roman" w:hAnsi="Times New Roman" w:cs="Times New Roman"/>
          <w:sz w:val="28"/>
          <w:szCs w:val="24"/>
        </w:rPr>
      </w:pPr>
    </w:p>
    <w:p w14:paraId="28EDDC96" w14:textId="4B7BAA43" w:rsidR="00684D97" w:rsidRPr="00F93449" w:rsidRDefault="00BF4766">
      <w:pPr>
        <w:numPr>
          <w:ilvl w:val="0"/>
          <w:numId w:val="15"/>
        </w:numPr>
        <w:spacing w:after="200" w:line="276" w:lineRule="auto"/>
        <w:ind w:left="720" w:hanging="360"/>
        <w:jc w:val="both"/>
        <w:rPr>
          <w:rFonts w:ascii="Times New Roman" w:eastAsia="Trebuchet MS" w:hAnsi="Times New Roman" w:cs="Times New Roman"/>
          <w:sz w:val="24"/>
          <w:szCs w:val="24"/>
        </w:rPr>
      </w:pPr>
      <w:r>
        <w:rPr>
          <w:rFonts w:ascii="Times New Roman" w:hAnsi="Times New Roman" w:cs="Times New Roman"/>
          <w:color w:val="000000"/>
          <w:sz w:val="24"/>
          <w:szCs w:val="24"/>
          <w:shd w:val="clear" w:color="auto" w:fill="FFFFFF"/>
        </w:rPr>
        <w:t xml:space="preserve">- Food Ordering </w:t>
      </w:r>
      <w:r w:rsidRPr="00F93449">
        <w:rPr>
          <w:rFonts w:ascii="Times New Roman" w:eastAsia="Trebuchet MS" w:hAnsi="Times New Roman" w:cs="Times New Roman"/>
          <w:sz w:val="24"/>
          <w:szCs w:val="24"/>
        </w:rPr>
        <w:t xml:space="preserve">System </w:t>
      </w:r>
      <w:r>
        <w:rPr>
          <w:rFonts w:ascii="Times New Roman" w:eastAsia="Trebuchet MS" w:hAnsi="Times New Roman" w:cs="Times New Roman"/>
          <w:sz w:val="24"/>
          <w:szCs w:val="24"/>
        </w:rPr>
        <w:t xml:space="preserve"> </w:t>
      </w:r>
      <w:r w:rsidR="00926E7E" w:rsidRPr="00F93449">
        <w:rPr>
          <w:rFonts w:ascii="Times New Roman" w:eastAsia="Trebuchet MS" w:hAnsi="Times New Roman" w:cs="Times New Roman"/>
          <w:sz w:val="24"/>
          <w:szCs w:val="24"/>
        </w:rPr>
        <w:t>always compels user authentication for using web application.</w:t>
      </w:r>
    </w:p>
    <w:p w14:paraId="48343B63" w14:textId="77777777" w:rsidR="00684D97" w:rsidRPr="00F93449" w:rsidRDefault="00FF0D14">
      <w:pPr>
        <w:numPr>
          <w:ilvl w:val="0"/>
          <w:numId w:val="15"/>
        </w:numPr>
        <w:spacing w:after="200" w:line="276" w:lineRule="auto"/>
        <w:ind w:left="72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The user authentication demands Email and Password. The Email and the Password should be checked in two ways.</w:t>
      </w:r>
    </w:p>
    <w:p w14:paraId="16D71717" w14:textId="77777777" w:rsidR="00684D97" w:rsidRPr="00F93449" w:rsidRDefault="00FF0D14">
      <w:pPr>
        <w:numPr>
          <w:ilvl w:val="0"/>
          <w:numId w:val="15"/>
        </w:numPr>
        <w:spacing w:after="200" w:line="276" w:lineRule="auto"/>
        <w:ind w:left="144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First, The Email and the Password should be existed and correct. </w:t>
      </w:r>
    </w:p>
    <w:p w14:paraId="549D83D4" w14:textId="77777777" w:rsidR="00684D97" w:rsidRPr="00F93449" w:rsidRDefault="00FF0D14">
      <w:pPr>
        <w:numPr>
          <w:ilvl w:val="0"/>
          <w:numId w:val="15"/>
        </w:numPr>
        <w:spacing w:after="200" w:line="276" w:lineRule="auto"/>
        <w:ind w:left="180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If The Email and the Password are not equal to what the user has registered, the user authentication cannot be provided.</w:t>
      </w:r>
    </w:p>
    <w:p w14:paraId="39D737E1" w14:textId="77777777" w:rsidR="00684D97" w:rsidRPr="00F93449" w:rsidRDefault="00FF0D14">
      <w:pPr>
        <w:numPr>
          <w:ilvl w:val="0"/>
          <w:numId w:val="15"/>
        </w:numPr>
        <w:spacing w:after="200" w:line="276" w:lineRule="auto"/>
        <w:ind w:left="144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Second, Email should be available. </w:t>
      </w:r>
    </w:p>
    <w:p w14:paraId="108780BE" w14:textId="77777777" w:rsidR="00684D97" w:rsidRPr="00F93449" w:rsidRDefault="00FF0D14">
      <w:pPr>
        <w:numPr>
          <w:ilvl w:val="0"/>
          <w:numId w:val="15"/>
        </w:numPr>
        <w:spacing w:after="200" w:line="276" w:lineRule="auto"/>
        <w:ind w:left="180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The Administrator can decide whether the Email is available or suspended – Refer to the SRS of the Admin part. </w:t>
      </w:r>
    </w:p>
    <w:p w14:paraId="36956D43" w14:textId="401EB5A4" w:rsidR="00684D97" w:rsidRPr="00F93449" w:rsidRDefault="00FF0D14" w:rsidP="003F68B8">
      <w:pPr>
        <w:numPr>
          <w:ilvl w:val="0"/>
          <w:numId w:val="15"/>
        </w:numPr>
        <w:spacing w:after="200" w:line="276" w:lineRule="auto"/>
        <w:ind w:left="180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If </w:t>
      </w:r>
      <w:r w:rsidR="00BF4766">
        <w:rPr>
          <w:rFonts w:ascii="Times New Roman" w:eastAsia="Trebuchet MS" w:hAnsi="Times New Roman" w:cs="Times New Roman"/>
          <w:sz w:val="24"/>
          <w:szCs w:val="24"/>
        </w:rPr>
        <w:t xml:space="preserve">user </w:t>
      </w:r>
      <w:r w:rsidRPr="00F93449">
        <w:rPr>
          <w:rFonts w:ascii="Times New Roman" w:eastAsia="Trebuchet MS" w:hAnsi="Times New Roman" w:cs="Times New Roman"/>
          <w:sz w:val="24"/>
          <w:szCs w:val="24"/>
        </w:rPr>
        <w:t xml:space="preserve">is rejected, user authentication is not provided for </w:t>
      </w:r>
      <w:r w:rsidR="004C357E" w:rsidRPr="00F93449">
        <w:rPr>
          <w:rFonts w:ascii="Times New Roman" w:eastAsia="Trebuchet MS" w:hAnsi="Times New Roman" w:cs="Times New Roman"/>
          <w:sz w:val="24"/>
          <w:szCs w:val="24"/>
        </w:rPr>
        <w:t>System</w:t>
      </w:r>
      <w:r w:rsidRPr="00F93449">
        <w:rPr>
          <w:rFonts w:ascii="Times New Roman" w:eastAsia="Trebuchet MS" w:hAnsi="Times New Roman" w:cs="Times New Roman"/>
          <w:sz w:val="24"/>
          <w:szCs w:val="24"/>
        </w:rPr>
        <w:t xml:space="preserve"> user.</w:t>
      </w:r>
    </w:p>
    <w:p w14:paraId="1D8D8580" w14:textId="77777777" w:rsidR="00684D97" w:rsidRPr="00F93449" w:rsidRDefault="00684D97" w:rsidP="00371B48">
      <w:pPr>
        <w:spacing w:after="0" w:line="276" w:lineRule="auto"/>
        <w:ind w:left="567"/>
        <w:jc w:val="both"/>
        <w:rPr>
          <w:rFonts w:ascii="Times New Roman" w:eastAsia="Trebuchet MS" w:hAnsi="Times New Roman" w:cs="Times New Roman"/>
          <w:sz w:val="28"/>
          <w:szCs w:val="24"/>
        </w:rPr>
      </w:pPr>
    </w:p>
    <w:p w14:paraId="59473107" w14:textId="77777777" w:rsidR="00684D97" w:rsidRPr="00F93449" w:rsidRDefault="00FF0D14">
      <w:pPr>
        <w:keepNext/>
        <w:numPr>
          <w:ilvl w:val="0"/>
          <w:numId w:val="18"/>
        </w:numPr>
        <w:tabs>
          <w:tab w:val="left" w:pos="990"/>
        </w:tabs>
        <w:spacing w:before="240" w:after="60" w:line="276" w:lineRule="auto"/>
        <w:ind w:right="864"/>
        <w:jc w:val="both"/>
        <w:rPr>
          <w:rFonts w:ascii="Times New Roman" w:eastAsia="Trebuchet MS" w:hAnsi="Times New Roman" w:cs="Times New Roman"/>
          <w:b/>
          <w:sz w:val="28"/>
          <w:szCs w:val="24"/>
        </w:rPr>
      </w:pPr>
      <w:r w:rsidRPr="00F93449">
        <w:rPr>
          <w:rFonts w:ascii="Times New Roman" w:eastAsia="Trebuchet MS" w:hAnsi="Times New Roman" w:cs="Times New Roman"/>
          <w:b/>
          <w:sz w:val="28"/>
          <w:szCs w:val="24"/>
        </w:rPr>
        <w:t>Forgot Password Process</w:t>
      </w:r>
    </w:p>
    <w:p w14:paraId="1B30B5DB" w14:textId="77777777" w:rsidR="00684D97" w:rsidRPr="00F93449" w:rsidRDefault="00684D97" w:rsidP="00371B48">
      <w:pPr>
        <w:spacing w:after="0" w:line="276" w:lineRule="auto"/>
        <w:ind w:left="567"/>
        <w:jc w:val="both"/>
        <w:rPr>
          <w:rFonts w:ascii="Times New Roman" w:eastAsia="Trebuchet MS" w:hAnsi="Times New Roman" w:cs="Times New Roman"/>
          <w:sz w:val="28"/>
          <w:szCs w:val="24"/>
        </w:rPr>
      </w:pPr>
    </w:p>
    <w:p w14:paraId="36BD6402" w14:textId="2A365958" w:rsidR="00684D97" w:rsidRPr="00F93449" w:rsidRDefault="00FF0D14">
      <w:pPr>
        <w:numPr>
          <w:ilvl w:val="0"/>
          <w:numId w:val="19"/>
        </w:numPr>
        <w:spacing w:after="200" w:line="276" w:lineRule="auto"/>
        <w:ind w:left="72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When </w:t>
      </w:r>
      <w:r w:rsidR="004C357E" w:rsidRPr="00F93449">
        <w:rPr>
          <w:rFonts w:ascii="Times New Roman" w:eastAsia="Trebuchet MS" w:hAnsi="Times New Roman" w:cs="Times New Roman"/>
          <w:sz w:val="24"/>
          <w:szCs w:val="24"/>
        </w:rPr>
        <w:t>System</w:t>
      </w:r>
      <w:r w:rsidRPr="00F93449">
        <w:rPr>
          <w:rFonts w:ascii="Times New Roman" w:eastAsia="Trebuchet MS" w:hAnsi="Times New Roman" w:cs="Times New Roman"/>
          <w:sz w:val="24"/>
          <w:szCs w:val="24"/>
        </w:rPr>
        <w:t xml:space="preserve"> user lost their Password, the recovery method should be provided by </w:t>
      </w:r>
      <w:r w:rsidR="00926E7E" w:rsidRPr="00F93449">
        <w:rPr>
          <w:rFonts w:ascii="Times New Roman" w:hAnsi="Times New Roman" w:cs="Times New Roman"/>
          <w:color w:val="000000"/>
          <w:sz w:val="24"/>
          <w:shd w:val="clear" w:color="auto" w:fill="FFFFFF"/>
        </w:rPr>
        <w:t>Docp</w:t>
      </w:r>
      <w:r w:rsidR="004D28EC" w:rsidRPr="00F93449">
        <w:rPr>
          <w:rFonts w:ascii="Times New Roman" w:hAnsi="Times New Roman" w:cs="Times New Roman"/>
          <w:color w:val="000000"/>
          <w:sz w:val="24"/>
          <w:shd w:val="clear" w:color="auto" w:fill="FFFFFF"/>
        </w:rPr>
        <w:t xml:space="preserve">ulse - Meet Your Doctor </w:t>
      </w:r>
      <w:r w:rsidR="004C357E" w:rsidRPr="00F93449">
        <w:rPr>
          <w:rFonts w:ascii="Times New Roman" w:eastAsia="Trebuchet MS" w:hAnsi="Times New Roman" w:cs="Times New Roman"/>
          <w:sz w:val="24"/>
          <w:szCs w:val="24"/>
        </w:rPr>
        <w:t>System</w:t>
      </w:r>
      <w:r w:rsidRPr="00F93449">
        <w:rPr>
          <w:rFonts w:ascii="Times New Roman" w:eastAsia="Trebuchet MS" w:hAnsi="Times New Roman" w:cs="Times New Roman"/>
          <w:sz w:val="24"/>
          <w:szCs w:val="24"/>
        </w:rPr>
        <w:t xml:space="preserve">. </w:t>
      </w:r>
    </w:p>
    <w:p w14:paraId="1AB26537" w14:textId="77777777" w:rsidR="00684D97" w:rsidRPr="00F93449" w:rsidRDefault="00FF0D14" w:rsidP="00371B48">
      <w:pPr>
        <w:spacing w:after="200" w:line="276" w:lineRule="auto"/>
        <w:ind w:left="72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The recovery method is described as below.</w:t>
      </w:r>
    </w:p>
    <w:p w14:paraId="48E1A335" w14:textId="24C00821" w:rsidR="00684D97" w:rsidRPr="00F93449" w:rsidRDefault="00FF0D14">
      <w:pPr>
        <w:numPr>
          <w:ilvl w:val="0"/>
          <w:numId w:val="20"/>
        </w:numPr>
        <w:spacing w:after="200" w:line="276" w:lineRule="auto"/>
        <w:ind w:left="144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First, </w:t>
      </w:r>
      <w:r w:rsidR="004C357E" w:rsidRPr="00F93449">
        <w:rPr>
          <w:rFonts w:ascii="Times New Roman" w:eastAsia="Trebuchet MS" w:hAnsi="Times New Roman" w:cs="Times New Roman"/>
          <w:sz w:val="24"/>
          <w:szCs w:val="24"/>
        </w:rPr>
        <w:t>System</w:t>
      </w:r>
      <w:r w:rsidRPr="00F93449">
        <w:rPr>
          <w:rFonts w:ascii="Times New Roman" w:eastAsia="Trebuchet MS" w:hAnsi="Times New Roman" w:cs="Times New Roman"/>
          <w:sz w:val="24"/>
          <w:szCs w:val="24"/>
        </w:rPr>
        <w:t xml:space="preserve"> user enters their Email for</w:t>
      </w:r>
      <w:r w:rsidR="00BF4766">
        <w:rPr>
          <w:rFonts w:ascii="Times New Roman" w:eastAsia="Trebuchet MS" w:hAnsi="Times New Roman" w:cs="Times New Roman"/>
          <w:sz w:val="24"/>
          <w:szCs w:val="24"/>
        </w:rPr>
        <w:t xml:space="preserve"> </w:t>
      </w:r>
      <w:r w:rsidR="00BF4766">
        <w:rPr>
          <w:rFonts w:ascii="Times New Roman" w:hAnsi="Times New Roman" w:cs="Times New Roman"/>
          <w:color w:val="000000"/>
          <w:sz w:val="24"/>
          <w:szCs w:val="24"/>
          <w:shd w:val="clear" w:color="auto" w:fill="FFFFFF"/>
        </w:rPr>
        <w:t xml:space="preserve">- Food Ordering </w:t>
      </w:r>
      <w:r w:rsidR="00BF4766" w:rsidRPr="00F93449">
        <w:rPr>
          <w:rFonts w:ascii="Times New Roman" w:eastAsia="Trebuchet MS" w:hAnsi="Times New Roman" w:cs="Times New Roman"/>
          <w:sz w:val="24"/>
          <w:szCs w:val="24"/>
        </w:rPr>
        <w:t>System</w:t>
      </w:r>
      <w:r w:rsidRPr="00F93449">
        <w:rPr>
          <w:rFonts w:ascii="Times New Roman" w:eastAsia="Trebuchet MS" w:hAnsi="Times New Roman" w:cs="Times New Roman"/>
          <w:sz w:val="24"/>
          <w:szCs w:val="24"/>
        </w:rPr>
        <w:t>.</w:t>
      </w:r>
    </w:p>
    <w:p w14:paraId="133EF2E3" w14:textId="1325219E" w:rsidR="00684D97" w:rsidRPr="00F93449" w:rsidRDefault="00FF0D14">
      <w:pPr>
        <w:numPr>
          <w:ilvl w:val="0"/>
          <w:numId w:val="20"/>
        </w:numPr>
        <w:spacing w:after="200" w:line="276" w:lineRule="auto"/>
        <w:ind w:left="144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Next, </w:t>
      </w:r>
      <w:r w:rsidR="00BF4766">
        <w:rPr>
          <w:rFonts w:ascii="Times New Roman" w:hAnsi="Times New Roman" w:cs="Times New Roman"/>
          <w:color w:val="000000"/>
          <w:sz w:val="24"/>
          <w:szCs w:val="24"/>
          <w:shd w:val="clear" w:color="auto" w:fill="FFFFFF"/>
        </w:rPr>
        <w:t xml:space="preserve">- Food Ordering </w:t>
      </w:r>
      <w:r w:rsidR="00BF4766" w:rsidRPr="00F93449">
        <w:rPr>
          <w:rFonts w:ascii="Times New Roman" w:eastAsia="Trebuchet MS" w:hAnsi="Times New Roman" w:cs="Times New Roman"/>
          <w:sz w:val="24"/>
          <w:szCs w:val="24"/>
        </w:rPr>
        <w:t xml:space="preserve">System </w:t>
      </w:r>
      <w:r w:rsidRPr="00F93449">
        <w:rPr>
          <w:rFonts w:ascii="Times New Roman" w:eastAsia="Trebuchet MS" w:hAnsi="Times New Roman" w:cs="Times New Roman"/>
          <w:sz w:val="24"/>
          <w:szCs w:val="24"/>
        </w:rPr>
        <w:t xml:space="preserve">will </w:t>
      </w:r>
      <w:r w:rsidR="009914FC" w:rsidRPr="00F93449">
        <w:rPr>
          <w:rFonts w:ascii="Times New Roman" w:eastAsia="Trebuchet MS" w:hAnsi="Times New Roman" w:cs="Times New Roman"/>
          <w:sz w:val="24"/>
          <w:szCs w:val="24"/>
        </w:rPr>
        <w:t>send</w:t>
      </w:r>
      <w:r w:rsidRPr="00F93449">
        <w:rPr>
          <w:rFonts w:ascii="Times New Roman" w:eastAsia="Trebuchet MS" w:hAnsi="Times New Roman" w:cs="Times New Roman"/>
          <w:sz w:val="24"/>
          <w:szCs w:val="24"/>
        </w:rPr>
        <w:t xml:space="preserve"> OTP on the registered Email.</w:t>
      </w:r>
    </w:p>
    <w:p w14:paraId="70F89EA4" w14:textId="77777777" w:rsidR="00684D97" w:rsidRPr="00F93449" w:rsidRDefault="00FF0D14">
      <w:pPr>
        <w:numPr>
          <w:ilvl w:val="0"/>
          <w:numId w:val="20"/>
        </w:numPr>
        <w:spacing w:after="200" w:line="276" w:lineRule="auto"/>
        <w:ind w:left="144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Only when the Answer is correct, farmer get the new password by E-mail which also has been registered since when the Account was created.</w:t>
      </w:r>
    </w:p>
    <w:p w14:paraId="0CEAF1EB" w14:textId="77777777" w:rsidR="00684D97" w:rsidRPr="00F93449" w:rsidRDefault="00FF0D14">
      <w:pPr>
        <w:numPr>
          <w:ilvl w:val="0"/>
          <w:numId w:val="20"/>
        </w:numPr>
        <w:spacing w:after="200" w:line="276" w:lineRule="auto"/>
        <w:ind w:left="144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Only when OTP entered is match then user will able to change password.</w:t>
      </w:r>
    </w:p>
    <w:p w14:paraId="2C4F6D0F" w14:textId="6D4BC709" w:rsidR="00684D97" w:rsidRPr="00F93449" w:rsidRDefault="00FF0D14">
      <w:pPr>
        <w:numPr>
          <w:ilvl w:val="0"/>
          <w:numId w:val="20"/>
        </w:numPr>
        <w:spacing w:after="200" w:line="276" w:lineRule="auto"/>
        <w:ind w:left="144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The new password is manually entered by</w:t>
      </w:r>
      <w:r w:rsidR="00BF4766">
        <w:rPr>
          <w:rFonts w:ascii="Times New Roman" w:eastAsia="Trebuchet MS" w:hAnsi="Times New Roman" w:cs="Times New Roman"/>
          <w:sz w:val="24"/>
          <w:szCs w:val="24"/>
        </w:rPr>
        <w:t xml:space="preserve"> user</w:t>
      </w:r>
      <w:r w:rsidRPr="00F93449">
        <w:rPr>
          <w:rFonts w:ascii="Times New Roman" w:eastAsia="Trebuchet MS" w:hAnsi="Times New Roman" w:cs="Times New Roman"/>
          <w:sz w:val="24"/>
          <w:szCs w:val="24"/>
        </w:rPr>
        <w:t xml:space="preserve">. </w:t>
      </w:r>
    </w:p>
    <w:p w14:paraId="7E17A420" w14:textId="77777777" w:rsidR="00684D97" w:rsidRPr="00F93449" w:rsidRDefault="00FF0D14">
      <w:pPr>
        <w:numPr>
          <w:ilvl w:val="0"/>
          <w:numId w:val="20"/>
        </w:numPr>
        <w:spacing w:after="200" w:line="276" w:lineRule="auto"/>
        <w:ind w:left="180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Of course, the new password should consist of more than or equal 8 and less than or equal 16 characteristics including at least a numeric figure, a capital alphabet, a small alphabet, and a special character.</w:t>
      </w:r>
    </w:p>
    <w:p w14:paraId="6C004AFF" w14:textId="77777777" w:rsidR="00684D97" w:rsidRPr="00F93449" w:rsidRDefault="00684D97" w:rsidP="00371B48">
      <w:pPr>
        <w:spacing w:after="200" w:line="276" w:lineRule="auto"/>
        <w:jc w:val="both"/>
        <w:rPr>
          <w:rFonts w:ascii="Times New Roman" w:eastAsia="Trebuchet MS" w:hAnsi="Times New Roman" w:cs="Times New Roman"/>
          <w:sz w:val="24"/>
          <w:szCs w:val="24"/>
        </w:rPr>
      </w:pPr>
    </w:p>
    <w:p w14:paraId="6249FDB7" w14:textId="77777777" w:rsidR="00684D97" w:rsidRPr="00F93449" w:rsidRDefault="00FF0D14">
      <w:pPr>
        <w:keepNext/>
        <w:numPr>
          <w:ilvl w:val="0"/>
          <w:numId w:val="21"/>
        </w:numPr>
        <w:tabs>
          <w:tab w:val="left" w:pos="990"/>
        </w:tabs>
        <w:spacing w:before="240" w:after="60" w:line="276" w:lineRule="auto"/>
        <w:ind w:right="864"/>
        <w:jc w:val="both"/>
        <w:rPr>
          <w:rFonts w:ascii="Times New Roman" w:eastAsia="Trebuchet MS" w:hAnsi="Times New Roman" w:cs="Times New Roman"/>
          <w:b/>
          <w:sz w:val="28"/>
          <w:szCs w:val="24"/>
        </w:rPr>
      </w:pPr>
      <w:r w:rsidRPr="00F93449">
        <w:rPr>
          <w:rFonts w:ascii="Times New Roman" w:eastAsia="Trebuchet MS" w:hAnsi="Times New Roman" w:cs="Times New Roman"/>
          <w:b/>
          <w:sz w:val="28"/>
          <w:szCs w:val="24"/>
        </w:rPr>
        <w:lastRenderedPageBreak/>
        <w:t>Change Password Process</w:t>
      </w:r>
    </w:p>
    <w:p w14:paraId="4B9730AB" w14:textId="77777777" w:rsidR="00684D97" w:rsidRPr="00F93449" w:rsidRDefault="00684D97" w:rsidP="00371B48">
      <w:pPr>
        <w:spacing w:after="0" w:line="276" w:lineRule="auto"/>
        <w:ind w:left="567"/>
        <w:jc w:val="both"/>
        <w:rPr>
          <w:rFonts w:ascii="Times New Roman" w:eastAsia="Trebuchet MS" w:hAnsi="Times New Roman" w:cs="Times New Roman"/>
          <w:sz w:val="28"/>
          <w:szCs w:val="24"/>
        </w:rPr>
      </w:pPr>
    </w:p>
    <w:p w14:paraId="0232EC23" w14:textId="3A49680F" w:rsidR="00684D97" w:rsidRPr="00F93449" w:rsidRDefault="00FF0D14">
      <w:pPr>
        <w:numPr>
          <w:ilvl w:val="0"/>
          <w:numId w:val="22"/>
        </w:numPr>
        <w:spacing w:after="200" w:line="276" w:lineRule="auto"/>
        <w:ind w:left="72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When </w:t>
      </w:r>
      <w:r w:rsidR="009C15C3">
        <w:rPr>
          <w:rFonts w:ascii="Times New Roman" w:eastAsia="Trebuchet MS" w:hAnsi="Times New Roman" w:cs="Times New Roman"/>
          <w:sz w:val="24"/>
          <w:szCs w:val="24"/>
        </w:rPr>
        <w:t xml:space="preserve">User </w:t>
      </w:r>
      <w:r w:rsidRPr="00F93449">
        <w:rPr>
          <w:rFonts w:ascii="Times New Roman" w:eastAsia="Trebuchet MS" w:hAnsi="Times New Roman" w:cs="Times New Roman"/>
          <w:sz w:val="24"/>
          <w:szCs w:val="24"/>
        </w:rPr>
        <w:t xml:space="preserve">wants to change their Password, the measure should be provided by </w:t>
      </w:r>
      <w:r w:rsidR="009C15C3">
        <w:rPr>
          <w:rFonts w:ascii="Times New Roman" w:hAnsi="Times New Roman" w:cs="Times New Roman"/>
          <w:color w:val="000000"/>
          <w:sz w:val="24"/>
          <w:szCs w:val="24"/>
          <w:shd w:val="clear" w:color="auto" w:fill="FFFFFF"/>
        </w:rPr>
        <w:t xml:space="preserve">- Food Ordering </w:t>
      </w:r>
      <w:r w:rsidR="009C15C3" w:rsidRPr="00F93449">
        <w:rPr>
          <w:rFonts w:ascii="Times New Roman" w:eastAsia="Trebuchet MS" w:hAnsi="Times New Roman" w:cs="Times New Roman"/>
          <w:sz w:val="24"/>
          <w:szCs w:val="24"/>
        </w:rPr>
        <w:t>System</w:t>
      </w:r>
      <w:r w:rsidR="009C15C3">
        <w:rPr>
          <w:rFonts w:ascii="Times New Roman" w:eastAsia="Trebuchet MS" w:hAnsi="Times New Roman" w:cs="Times New Roman"/>
          <w:sz w:val="24"/>
          <w:szCs w:val="24"/>
        </w:rPr>
        <w:t>.</w:t>
      </w:r>
    </w:p>
    <w:p w14:paraId="7699B049" w14:textId="3AF9A274" w:rsidR="00684D97" w:rsidRPr="00F93449" w:rsidRDefault="00FF0D14">
      <w:pPr>
        <w:numPr>
          <w:ilvl w:val="0"/>
          <w:numId w:val="22"/>
        </w:numPr>
        <w:spacing w:after="200" w:line="276" w:lineRule="auto"/>
        <w:ind w:left="72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Therefore, </w:t>
      </w:r>
      <w:r w:rsidR="004C357E" w:rsidRPr="00F93449">
        <w:rPr>
          <w:rFonts w:ascii="Times New Roman" w:eastAsia="Trebuchet MS" w:hAnsi="Times New Roman" w:cs="Times New Roman"/>
          <w:sz w:val="24"/>
          <w:szCs w:val="24"/>
        </w:rPr>
        <w:t>System</w:t>
      </w:r>
      <w:r w:rsidRPr="00F93449">
        <w:rPr>
          <w:rFonts w:ascii="Times New Roman" w:eastAsia="Trebuchet MS" w:hAnsi="Times New Roman" w:cs="Times New Roman"/>
          <w:sz w:val="24"/>
          <w:szCs w:val="24"/>
        </w:rPr>
        <w:t xml:space="preserve"> should provide the function which is available after getting the </w:t>
      </w:r>
      <w:r w:rsidR="009C15C3">
        <w:rPr>
          <w:rFonts w:ascii="Times New Roman" w:eastAsia="Trebuchet MS" w:hAnsi="Times New Roman" w:cs="Times New Roman"/>
          <w:sz w:val="24"/>
          <w:szCs w:val="24"/>
        </w:rPr>
        <w:t xml:space="preserve">user </w:t>
      </w:r>
      <w:r w:rsidRPr="00F93449">
        <w:rPr>
          <w:rFonts w:ascii="Times New Roman" w:eastAsia="Trebuchet MS" w:hAnsi="Times New Roman" w:cs="Times New Roman"/>
          <w:sz w:val="24"/>
          <w:szCs w:val="24"/>
        </w:rPr>
        <w:t>authentication.</w:t>
      </w:r>
    </w:p>
    <w:p w14:paraId="010CDBDC" w14:textId="77777777" w:rsidR="00684D97" w:rsidRPr="00F93449" w:rsidRDefault="00FF0D14">
      <w:pPr>
        <w:numPr>
          <w:ilvl w:val="0"/>
          <w:numId w:val="22"/>
        </w:numPr>
        <w:spacing w:after="200" w:line="276" w:lineRule="auto"/>
        <w:ind w:left="72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The function demands the current password and the new password.</w:t>
      </w:r>
    </w:p>
    <w:p w14:paraId="655B2A5C" w14:textId="77777777" w:rsidR="00684D97" w:rsidRPr="00F93449" w:rsidRDefault="00FF0D14">
      <w:pPr>
        <w:numPr>
          <w:ilvl w:val="0"/>
          <w:numId w:val="22"/>
        </w:numPr>
        <w:spacing w:after="200" w:line="276" w:lineRule="auto"/>
        <w:ind w:left="144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Of course, the new password should consist of more than or equal 8 and less than or equal 16 characteristics including at least a numeric figure, a capital alphabet, a small alphabet, and a special character.</w:t>
      </w:r>
    </w:p>
    <w:p w14:paraId="75750867" w14:textId="77777777" w:rsidR="00684D97" w:rsidRPr="00F93449" w:rsidRDefault="00FF0D14">
      <w:pPr>
        <w:numPr>
          <w:ilvl w:val="0"/>
          <w:numId w:val="22"/>
        </w:numPr>
        <w:spacing w:after="200" w:line="276" w:lineRule="auto"/>
        <w:ind w:left="144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The current password and the new password are masked by using dummy characters. </w:t>
      </w:r>
    </w:p>
    <w:p w14:paraId="25D03BD3" w14:textId="77777777" w:rsidR="00684D97" w:rsidRPr="00F93449" w:rsidRDefault="00FF0D14">
      <w:pPr>
        <w:numPr>
          <w:ilvl w:val="0"/>
          <w:numId w:val="22"/>
        </w:numPr>
        <w:spacing w:after="200" w:line="276" w:lineRule="auto"/>
        <w:ind w:left="144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The new password is demanded to enter twice to avoid a</w:t>
      </w:r>
      <w:r w:rsidRPr="00F93449">
        <w:rPr>
          <w:rFonts w:ascii="Times New Roman" w:eastAsia="Arial" w:hAnsi="Times New Roman" w:cs="Times New Roman"/>
          <w:sz w:val="24"/>
          <w:szCs w:val="24"/>
          <w:shd w:val="clear" w:color="auto" w:fill="FFFFFF"/>
        </w:rPr>
        <w:t xml:space="preserve"> </w:t>
      </w:r>
      <w:r w:rsidRPr="00F93449">
        <w:rPr>
          <w:rFonts w:ascii="Times New Roman" w:eastAsia="Trebuchet MS" w:hAnsi="Times New Roman" w:cs="Times New Roman"/>
          <w:sz w:val="24"/>
          <w:szCs w:val="24"/>
        </w:rPr>
        <w:t>typing error</w:t>
      </w:r>
      <w:r w:rsidRPr="00F93449">
        <w:rPr>
          <w:rFonts w:ascii="Times New Roman" w:eastAsia="Arial" w:hAnsi="Times New Roman" w:cs="Times New Roman"/>
          <w:sz w:val="24"/>
          <w:szCs w:val="24"/>
          <w:shd w:val="clear" w:color="auto" w:fill="FFFFFF"/>
        </w:rPr>
        <w:t>.</w:t>
      </w:r>
    </w:p>
    <w:p w14:paraId="4093D06A" w14:textId="77777777" w:rsidR="00684D97" w:rsidRPr="00F93449" w:rsidRDefault="00684D97" w:rsidP="00371B48">
      <w:pPr>
        <w:spacing w:after="0" w:line="276" w:lineRule="auto"/>
        <w:ind w:left="567"/>
        <w:jc w:val="both"/>
        <w:rPr>
          <w:rFonts w:ascii="Times New Roman" w:eastAsia="Trebuchet MS" w:hAnsi="Times New Roman" w:cs="Times New Roman"/>
          <w:sz w:val="28"/>
          <w:szCs w:val="24"/>
        </w:rPr>
      </w:pPr>
    </w:p>
    <w:p w14:paraId="01AF4648" w14:textId="6725F6E9" w:rsidR="00684D97" w:rsidRPr="00F93449" w:rsidRDefault="00FF0D14">
      <w:pPr>
        <w:numPr>
          <w:ilvl w:val="0"/>
          <w:numId w:val="23"/>
        </w:numPr>
        <w:spacing w:after="200" w:line="276" w:lineRule="auto"/>
        <w:ind w:left="72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Only when the current password is correct, </w:t>
      </w:r>
      <w:r w:rsidR="009C15C3">
        <w:rPr>
          <w:rFonts w:ascii="Times New Roman" w:eastAsia="Trebuchet MS" w:hAnsi="Times New Roman" w:cs="Times New Roman"/>
          <w:sz w:val="24"/>
          <w:szCs w:val="24"/>
        </w:rPr>
        <w:t xml:space="preserve">user </w:t>
      </w:r>
      <w:r w:rsidRPr="00F93449">
        <w:rPr>
          <w:rFonts w:ascii="Times New Roman" w:eastAsia="Trebuchet MS" w:hAnsi="Times New Roman" w:cs="Times New Roman"/>
          <w:sz w:val="24"/>
          <w:szCs w:val="24"/>
        </w:rPr>
        <w:t>could change their Password</w:t>
      </w:r>
    </w:p>
    <w:p w14:paraId="3C27EE7B" w14:textId="0B0200ED" w:rsidR="00684D97" w:rsidRPr="00F93449" w:rsidRDefault="00FF0D14">
      <w:pPr>
        <w:numPr>
          <w:ilvl w:val="0"/>
          <w:numId w:val="23"/>
        </w:numPr>
        <w:spacing w:after="200" w:line="276" w:lineRule="auto"/>
        <w:ind w:left="72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When the current password is changed into new password, </w:t>
      </w:r>
      <w:r w:rsidR="004C357E" w:rsidRPr="00F93449">
        <w:rPr>
          <w:rFonts w:ascii="Times New Roman" w:eastAsia="Trebuchet MS" w:hAnsi="Times New Roman" w:cs="Times New Roman"/>
          <w:sz w:val="24"/>
          <w:szCs w:val="24"/>
        </w:rPr>
        <w:t>System</w:t>
      </w:r>
      <w:r w:rsidRPr="00F93449">
        <w:rPr>
          <w:rFonts w:ascii="Times New Roman" w:eastAsia="Trebuchet MS" w:hAnsi="Times New Roman" w:cs="Times New Roman"/>
          <w:sz w:val="24"/>
          <w:szCs w:val="24"/>
        </w:rPr>
        <w:t xml:space="preserve"> compels user authentication again.</w:t>
      </w:r>
    </w:p>
    <w:p w14:paraId="62F4B29C" w14:textId="77777777" w:rsidR="00684D97" w:rsidRPr="00F93449" w:rsidRDefault="00684D97" w:rsidP="00371B48">
      <w:pPr>
        <w:spacing w:after="0" w:line="276" w:lineRule="auto"/>
        <w:jc w:val="both"/>
        <w:rPr>
          <w:rFonts w:ascii="Times New Roman" w:eastAsia="Trebuchet MS" w:hAnsi="Times New Roman" w:cs="Times New Roman"/>
          <w:sz w:val="28"/>
          <w:szCs w:val="24"/>
        </w:rPr>
      </w:pPr>
    </w:p>
    <w:p w14:paraId="6074F7EA" w14:textId="77777777" w:rsidR="00684D97" w:rsidRPr="00F93449" w:rsidRDefault="00FF0D14">
      <w:pPr>
        <w:keepNext/>
        <w:numPr>
          <w:ilvl w:val="0"/>
          <w:numId w:val="24"/>
        </w:numPr>
        <w:tabs>
          <w:tab w:val="left" w:pos="990"/>
        </w:tabs>
        <w:spacing w:before="240" w:after="60" w:line="276" w:lineRule="auto"/>
        <w:ind w:right="864"/>
        <w:jc w:val="both"/>
        <w:rPr>
          <w:rFonts w:ascii="Times New Roman" w:eastAsia="Trebuchet MS" w:hAnsi="Times New Roman" w:cs="Times New Roman"/>
          <w:b/>
          <w:sz w:val="28"/>
          <w:szCs w:val="24"/>
        </w:rPr>
      </w:pPr>
      <w:r w:rsidRPr="00F93449">
        <w:rPr>
          <w:rFonts w:ascii="Times New Roman" w:eastAsia="Trebuchet MS" w:hAnsi="Times New Roman" w:cs="Times New Roman"/>
          <w:b/>
          <w:sz w:val="28"/>
          <w:szCs w:val="24"/>
        </w:rPr>
        <w:t>Update Account Process</w:t>
      </w:r>
    </w:p>
    <w:p w14:paraId="0257C5C5" w14:textId="77777777" w:rsidR="00684D97" w:rsidRPr="00F93449" w:rsidRDefault="00684D97" w:rsidP="00371B48">
      <w:pPr>
        <w:spacing w:after="0" w:line="276" w:lineRule="auto"/>
        <w:ind w:left="567"/>
        <w:jc w:val="both"/>
        <w:rPr>
          <w:rFonts w:ascii="Times New Roman" w:eastAsia="Times New Roman" w:hAnsi="Times New Roman" w:cs="Times New Roman"/>
          <w:sz w:val="28"/>
          <w:szCs w:val="24"/>
        </w:rPr>
      </w:pPr>
    </w:p>
    <w:p w14:paraId="7C4AD068" w14:textId="7A6A4855" w:rsidR="00684D97" w:rsidRPr="00F93449" w:rsidRDefault="009C15C3">
      <w:pPr>
        <w:numPr>
          <w:ilvl w:val="0"/>
          <w:numId w:val="25"/>
        </w:numPr>
        <w:spacing w:after="200" w:line="276" w:lineRule="auto"/>
        <w:ind w:left="720" w:hanging="360"/>
        <w:jc w:val="both"/>
        <w:rPr>
          <w:rFonts w:ascii="Times New Roman" w:eastAsia="Trebuchet MS" w:hAnsi="Times New Roman" w:cs="Times New Roman"/>
          <w:sz w:val="24"/>
          <w:szCs w:val="24"/>
        </w:rPr>
      </w:pPr>
      <w:r>
        <w:rPr>
          <w:rFonts w:ascii="Times New Roman" w:hAnsi="Times New Roman" w:cs="Times New Roman"/>
          <w:color w:val="000000"/>
          <w:sz w:val="24"/>
          <w:szCs w:val="24"/>
          <w:shd w:val="clear" w:color="auto" w:fill="FFFFFF"/>
        </w:rPr>
        <w:t xml:space="preserve">- Food Ordering </w:t>
      </w:r>
      <w:r w:rsidRPr="00F93449">
        <w:rPr>
          <w:rFonts w:ascii="Times New Roman" w:eastAsia="Trebuchet MS" w:hAnsi="Times New Roman" w:cs="Times New Roman"/>
          <w:sz w:val="24"/>
          <w:szCs w:val="24"/>
        </w:rPr>
        <w:t xml:space="preserve">System </w:t>
      </w:r>
      <w:r>
        <w:rPr>
          <w:rFonts w:ascii="Times New Roman" w:eastAsia="Trebuchet MS" w:hAnsi="Times New Roman" w:cs="Times New Roman"/>
          <w:sz w:val="24"/>
          <w:szCs w:val="24"/>
        </w:rPr>
        <w:t xml:space="preserve"> </w:t>
      </w:r>
      <w:r w:rsidR="00926E7E" w:rsidRPr="00F93449">
        <w:rPr>
          <w:rFonts w:ascii="Times New Roman" w:eastAsia="Trebuchet MS" w:hAnsi="Times New Roman" w:cs="Times New Roman"/>
          <w:sz w:val="24"/>
          <w:szCs w:val="24"/>
        </w:rPr>
        <w:t>should provide the function which</w:t>
      </w:r>
      <w:r>
        <w:rPr>
          <w:rFonts w:ascii="Times New Roman" w:eastAsia="Trebuchet MS" w:hAnsi="Times New Roman" w:cs="Times New Roman"/>
          <w:sz w:val="24"/>
          <w:szCs w:val="24"/>
        </w:rPr>
        <w:t xml:space="preserve"> makes the account updated for user</w:t>
      </w:r>
      <w:r w:rsidR="00926E7E" w:rsidRPr="00F93449">
        <w:rPr>
          <w:rFonts w:ascii="Times New Roman" w:eastAsia="Trebuchet MS" w:hAnsi="Times New Roman" w:cs="Times New Roman"/>
          <w:sz w:val="24"/>
          <w:szCs w:val="24"/>
        </w:rPr>
        <w:t>.</w:t>
      </w:r>
    </w:p>
    <w:p w14:paraId="5D2A2EAD" w14:textId="0ABE2526" w:rsidR="00684D97" w:rsidRPr="00F93449" w:rsidRDefault="00FF0D14">
      <w:pPr>
        <w:numPr>
          <w:ilvl w:val="0"/>
          <w:numId w:val="25"/>
        </w:numPr>
        <w:spacing w:after="200" w:line="276" w:lineRule="auto"/>
        <w:ind w:left="72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The</w:t>
      </w:r>
      <w:r w:rsidR="009C15C3">
        <w:rPr>
          <w:rFonts w:ascii="Times New Roman" w:eastAsia="Trebuchet MS" w:hAnsi="Times New Roman" w:cs="Times New Roman"/>
          <w:sz w:val="24"/>
          <w:szCs w:val="24"/>
        </w:rPr>
        <w:t xml:space="preserve"> user</w:t>
      </w:r>
      <w:r w:rsidRPr="00F93449">
        <w:rPr>
          <w:rFonts w:ascii="Times New Roman" w:eastAsia="Trebuchet MS" w:hAnsi="Times New Roman" w:cs="Times New Roman"/>
          <w:sz w:val="24"/>
          <w:szCs w:val="24"/>
        </w:rPr>
        <w:t xml:space="preserve"> can update the information as described below</w:t>
      </w:r>
    </w:p>
    <w:p w14:paraId="364D8E39" w14:textId="77777777" w:rsidR="00684D97" w:rsidRPr="00F93449" w:rsidRDefault="00FF0D14">
      <w:pPr>
        <w:numPr>
          <w:ilvl w:val="0"/>
          <w:numId w:val="25"/>
        </w:numPr>
        <w:spacing w:after="200" w:line="276" w:lineRule="auto"/>
        <w:ind w:left="2061"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User information</w:t>
      </w:r>
    </w:p>
    <w:p w14:paraId="5855DF59" w14:textId="77777777" w:rsidR="00684D97" w:rsidRPr="00F93449" w:rsidRDefault="00684D97" w:rsidP="00371B48">
      <w:pPr>
        <w:spacing w:after="200" w:line="276" w:lineRule="auto"/>
        <w:ind w:left="2061"/>
        <w:jc w:val="both"/>
        <w:rPr>
          <w:rFonts w:ascii="Times New Roman" w:eastAsia="Trebuchet MS" w:hAnsi="Times New Roman" w:cs="Times New Roman"/>
          <w:sz w:val="24"/>
          <w:szCs w:val="24"/>
        </w:rPr>
      </w:pPr>
    </w:p>
    <w:p w14:paraId="71662D79" w14:textId="77777777" w:rsidR="00684D97" w:rsidRPr="00F93449" w:rsidRDefault="00FF0D14">
      <w:pPr>
        <w:numPr>
          <w:ilvl w:val="0"/>
          <w:numId w:val="26"/>
        </w:numPr>
        <w:spacing w:after="200" w:line="276" w:lineRule="auto"/>
        <w:ind w:left="720" w:hanging="360"/>
        <w:jc w:val="both"/>
        <w:rPr>
          <w:rFonts w:ascii="Times New Roman" w:eastAsia="Trebuchet MS" w:hAnsi="Times New Roman" w:cs="Times New Roman"/>
          <w:sz w:val="24"/>
          <w:szCs w:val="24"/>
          <w:u w:val="single"/>
        </w:rPr>
      </w:pPr>
      <w:r w:rsidRPr="00F93449">
        <w:rPr>
          <w:rFonts w:ascii="Times New Roman" w:eastAsia="Trebuchet MS" w:hAnsi="Times New Roman" w:cs="Times New Roman"/>
          <w:sz w:val="24"/>
          <w:szCs w:val="24"/>
          <w:u w:val="single"/>
        </w:rPr>
        <w:t>The User information</w:t>
      </w:r>
    </w:p>
    <w:p w14:paraId="77EB7A7B" w14:textId="77777777" w:rsidR="00684D97" w:rsidRPr="00F93449" w:rsidRDefault="00FF0D14" w:rsidP="00371B48">
      <w:pPr>
        <w:spacing w:after="200" w:line="276" w:lineRule="auto"/>
        <w:ind w:left="72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The updatable items as described below.</w:t>
      </w:r>
    </w:p>
    <w:p w14:paraId="1FC6C6E2" w14:textId="77777777" w:rsidR="00684D97" w:rsidRDefault="00FF0D14">
      <w:pPr>
        <w:numPr>
          <w:ilvl w:val="0"/>
          <w:numId w:val="27"/>
        </w:numPr>
        <w:spacing w:after="200" w:line="276" w:lineRule="auto"/>
        <w:ind w:left="2061"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Contact Number</w:t>
      </w:r>
    </w:p>
    <w:p w14:paraId="1A4E9814" w14:textId="3A9F90F1" w:rsidR="009C15C3" w:rsidRDefault="009C15C3">
      <w:pPr>
        <w:numPr>
          <w:ilvl w:val="0"/>
          <w:numId w:val="27"/>
        </w:numPr>
        <w:spacing w:after="200" w:line="276" w:lineRule="auto"/>
        <w:ind w:left="2061" w:hanging="360"/>
        <w:jc w:val="both"/>
        <w:rPr>
          <w:rFonts w:ascii="Times New Roman" w:eastAsia="Trebuchet MS" w:hAnsi="Times New Roman" w:cs="Times New Roman"/>
          <w:sz w:val="24"/>
          <w:szCs w:val="24"/>
        </w:rPr>
      </w:pPr>
      <w:r>
        <w:rPr>
          <w:rFonts w:ascii="Times New Roman" w:eastAsia="Trebuchet MS" w:hAnsi="Times New Roman" w:cs="Times New Roman"/>
          <w:sz w:val="24"/>
          <w:szCs w:val="24"/>
        </w:rPr>
        <w:t>Password</w:t>
      </w:r>
    </w:p>
    <w:p w14:paraId="22986C3E" w14:textId="4CC384E3" w:rsidR="009C15C3" w:rsidRDefault="009C15C3">
      <w:pPr>
        <w:numPr>
          <w:ilvl w:val="0"/>
          <w:numId w:val="27"/>
        </w:numPr>
        <w:spacing w:after="200" w:line="276" w:lineRule="auto"/>
        <w:ind w:left="2061" w:hanging="360"/>
        <w:jc w:val="both"/>
        <w:rPr>
          <w:rFonts w:ascii="Times New Roman" w:eastAsia="Trebuchet MS" w:hAnsi="Times New Roman" w:cs="Times New Roman"/>
          <w:sz w:val="24"/>
          <w:szCs w:val="24"/>
        </w:rPr>
      </w:pPr>
      <w:r>
        <w:rPr>
          <w:rFonts w:ascii="Times New Roman" w:eastAsia="Trebuchet MS" w:hAnsi="Times New Roman" w:cs="Times New Roman"/>
          <w:sz w:val="24"/>
          <w:szCs w:val="24"/>
        </w:rPr>
        <w:t>Address</w:t>
      </w:r>
    </w:p>
    <w:p w14:paraId="16882DEB" w14:textId="77777777" w:rsidR="009C15C3" w:rsidRPr="00F93449" w:rsidRDefault="009C15C3" w:rsidP="009C15C3">
      <w:pPr>
        <w:spacing w:after="200" w:line="276" w:lineRule="auto"/>
        <w:ind w:left="2061"/>
        <w:jc w:val="both"/>
        <w:rPr>
          <w:rFonts w:ascii="Times New Roman" w:eastAsia="Trebuchet MS" w:hAnsi="Times New Roman" w:cs="Times New Roman"/>
          <w:sz w:val="24"/>
          <w:szCs w:val="24"/>
        </w:rPr>
      </w:pPr>
    </w:p>
    <w:p w14:paraId="74A2BABE" w14:textId="77777777" w:rsidR="00684D97" w:rsidRPr="00F93449" w:rsidRDefault="00FF0D14" w:rsidP="00371B48">
      <w:pPr>
        <w:spacing w:after="200" w:line="276" w:lineRule="auto"/>
        <w:ind w:left="1701"/>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All items are compulsory demanded, but updating is optional.</w:t>
      </w:r>
    </w:p>
    <w:p w14:paraId="21E2FB0B" w14:textId="77777777" w:rsidR="00684D97" w:rsidRPr="00F93449" w:rsidRDefault="00684D97" w:rsidP="00371B48">
      <w:pPr>
        <w:spacing w:after="200" w:line="276" w:lineRule="auto"/>
        <w:ind w:left="1440"/>
        <w:jc w:val="both"/>
        <w:rPr>
          <w:rFonts w:ascii="Times New Roman" w:eastAsia="Trebuchet MS" w:hAnsi="Times New Roman" w:cs="Times New Roman"/>
          <w:sz w:val="24"/>
          <w:szCs w:val="24"/>
        </w:rPr>
      </w:pPr>
    </w:p>
    <w:p w14:paraId="1BC59DC1" w14:textId="15BB5275" w:rsidR="00684D97" w:rsidRPr="00F93449" w:rsidRDefault="00FF0D14">
      <w:pPr>
        <w:keepNext/>
        <w:numPr>
          <w:ilvl w:val="0"/>
          <w:numId w:val="28"/>
        </w:numPr>
        <w:tabs>
          <w:tab w:val="left" w:pos="990"/>
        </w:tabs>
        <w:spacing w:before="240" w:after="60" w:line="276" w:lineRule="auto"/>
        <w:ind w:left="720" w:right="864" w:hanging="720"/>
        <w:jc w:val="both"/>
        <w:rPr>
          <w:rFonts w:ascii="Times New Roman" w:eastAsia="Trebuchet MS" w:hAnsi="Times New Roman" w:cs="Times New Roman"/>
          <w:b/>
          <w:sz w:val="28"/>
          <w:szCs w:val="24"/>
        </w:rPr>
      </w:pPr>
      <w:r w:rsidRPr="00F93449">
        <w:rPr>
          <w:rFonts w:ascii="Times New Roman" w:eastAsia="Trebuchet MS" w:hAnsi="Times New Roman" w:cs="Times New Roman"/>
          <w:b/>
          <w:sz w:val="28"/>
          <w:szCs w:val="24"/>
        </w:rPr>
        <w:t xml:space="preserve">Search </w:t>
      </w:r>
      <w:r w:rsidR="009C15C3">
        <w:rPr>
          <w:rFonts w:ascii="Times New Roman" w:eastAsia="Trebuchet MS" w:hAnsi="Times New Roman" w:cs="Times New Roman"/>
          <w:b/>
          <w:sz w:val="28"/>
          <w:szCs w:val="24"/>
        </w:rPr>
        <w:t>Restaurant</w:t>
      </w:r>
    </w:p>
    <w:p w14:paraId="0741B6E7" w14:textId="77777777" w:rsidR="00684D97" w:rsidRPr="00F93449" w:rsidRDefault="00684D97" w:rsidP="00371B48">
      <w:pPr>
        <w:spacing w:after="200" w:line="276" w:lineRule="auto"/>
        <w:ind w:left="720"/>
        <w:jc w:val="both"/>
        <w:rPr>
          <w:rFonts w:ascii="Times New Roman" w:eastAsia="Trebuchet MS" w:hAnsi="Times New Roman" w:cs="Times New Roman"/>
          <w:sz w:val="24"/>
          <w:szCs w:val="24"/>
        </w:rPr>
      </w:pPr>
    </w:p>
    <w:p w14:paraId="7F1281D3" w14:textId="433E5522" w:rsidR="00684D97" w:rsidRPr="00F93449" w:rsidRDefault="00FF0D14" w:rsidP="00371B48">
      <w:pPr>
        <w:spacing w:after="200" w:line="276" w:lineRule="auto"/>
        <w:ind w:firstLine="72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After login user can search for a </w:t>
      </w:r>
      <w:r w:rsidR="009C15C3">
        <w:rPr>
          <w:rFonts w:ascii="Times New Roman" w:eastAsia="Trebuchet MS" w:hAnsi="Times New Roman" w:cs="Times New Roman"/>
          <w:sz w:val="24"/>
          <w:szCs w:val="24"/>
        </w:rPr>
        <w:t xml:space="preserve">restaurant </w:t>
      </w:r>
      <w:r w:rsidRPr="00F93449">
        <w:rPr>
          <w:rFonts w:ascii="Times New Roman" w:eastAsia="Trebuchet MS" w:hAnsi="Times New Roman" w:cs="Times New Roman"/>
          <w:sz w:val="24"/>
          <w:szCs w:val="24"/>
        </w:rPr>
        <w:t xml:space="preserve">based on </w:t>
      </w:r>
    </w:p>
    <w:p w14:paraId="040B678E" w14:textId="77777777" w:rsidR="00684D97" w:rsidRPr="00F93449" w:rsidRDefault="00FF0D14">
      <w:pPr>
        <w:numPr>
          <w:ilvl w:val="0"/>
          <w:numId w:val="29"/>
        </w:numPr>
        <w:spacing w:after="200" w:line="276" w:lineRule="auto"/>
        <w:ind w:left="2061"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 Location</w:t>
      </w:r>
    </w:p>
    <w:p w14:paraId="44905547" w14:textId="77777777" w:rsidR="00684D97" w:rsidRPr="00F93449" w:rsidRDefault="00FF0D14">
      <w:pPr>
        <w:numPr>
          <w:ilvl w:val="0"/>
          <w:numId w:val="29"/>
        </w:numPr>
        <w:spacing w:after="200" w:line="276" w:lineRule="auto"/>
        <w:ind w:left="2061"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Specialization </w:t>
      </w:r>
    </w:p>
    <w:p w14:paraId="70246273" w14:textId="6FAFEBAF" w:rsidR="00684D97" w:rsidRPr="00F93449" w:rsidRDefault="00FF0D14" w:rsidP="00371B48">
      <w:pPr>
        <w:spacing w:after="200" w:line="276" w:lineRule="auto"/>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ab/>
        <w:t xml:space="preserve">If user select location as a criterion, then the list of all </w:t>
      </w:r>
      <w:r w:rsidR="009C15C3">
        <w:rPr>
          <w:rFonts w:ascii="Times New Roman" w:eastAsia="Trebuchet MS" w:hAnsi="Times New Roman" w:cs="Times New Roman"/>
          <w:sz w:val="24"/>
          <w:szCs w:val="24"/>
        </w:rPr>
        <w:t xml:space="preserve">restaurant </w:t>
      </w:r>
      <w:r w:rsidRPr="00F93449">
        <w:rPr>
          <w:rFonts w:ascii="Times New Roman" w:eastAsia="Trebuchet MS" w:hAnsi="Times New Roman" w:cs="Times New Roman"/>
          <w:sz w:val="24"/>
          <w:szCs w:val="24"/>
        </w:rPr>
        <w:t xml:space="preserve">of respective </w:t>
      </w:r>
      <w:r w:rsidRPr="00F93449">
        <w:rPr>
          <w:rFonts w:ascii="Times New Roman" w:eastAsia="Trebuchet MS" w:hAnsi="Times New Roman" w:cs="Times New Roman"/>
          <w:sz w:val="24"/>
          <w:szCs w:val="24"/>
        </w:rPr>
        <w:tab/>
        <w:t>location will get displayed.</w:t>
      </w:r>
    </w:p>
    <w:p w14:paraId="7A31054F" w14:textId="733746E9" w:rsidR="00684D97" w:rsidRPr="00F93449" w:rsidRDefault="00FF0D14" w:rsidP="00F93449">
      <w:pPr>
        <w:spacing w:after="200" w:line="276" w:lineRule="auto"/>
        <w:ind w:firstLine="72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If user will search for the </w:t>
      </w:r>
      <w:r w:rsidR="009C15C3">
        <w:rPr>
          <w:rFonts w:ascii="Times New Roman" w:eastAsia="Trebuchet MS" w:hAnsi="Times New Roman" w:cs="Times New Roman"/>
          <w:sz w:val="24"/>
          <w:szCs w:val="24"/>
        </w:rPr>
        <w:t xml:space="preserve">restaurant </w:t>
      </w:r>
      <w:r w:rsidRPr="00F93449">
        <w:rPr>
          <w:rFonts w:ascii="Times New Roman" w:eastAsia="Trebuchet MS" w:hAnsi="Times New Roman" w:cs="Times New Roman"/>
          <w:sz w:val="24"/>
          <w:szCs w:val="24"/>
        </w:rPr>
        <w:t xml:space="preserve">without selecting the criteria (location or </w:t>
      </w:r>
      <w:r w:rsidRPr="00F93449">
        <w:rPr>
          <w:rFonts w:ascii="Times New Roman" w:eastAsia="Trebuchet MS" w:hAnsi="Times New Roman" w:cs="Times New Roman"/>
          <w:sz w:val="24"/>
          <w:szCs w:val="24"/>
        </w:rPr>
        <w:tab/>
        <w:t xml:space="preserve">specialization) or user select specialization as a criterion without selecting the </w:t>
      </w:r>
      <w:r w:rsidRPr="00F93449">
        <w:rPr>
          <w:rFonts w:ascii="Times New Roman" w:eastAsia="Trebuchet MS" w:hAnsi="Times New Roman" w:cs="Times New Roman"/>
          <w:sz w:val="24"/>
          <w:szCs w:val="24"/>
        </w:rPr>
        <w:tab/>
        <w:t xml:space="preserve">location, then </w:t>
      </w:r>
      <w:r w:rsidR="004C357E" w:rsidRPr="00F93449">
        <w:rPr>
          <w:rFonts w:ascii="Times New Roman" w:eastAsia="Trebuchet MS" w:hAnsi="Times New Roman" w:cs="Times New Roman"/>
          <w:sz w:val="24"/>
          <w:szCs w:val="24"/>
        </w:rPr>
        <w:t>System</w:t>
      </w:r>
      <w:r w:rsidRPr="00F93449">
        <w:rPr>
          <w:rFonts w:ascii="Times New Roman" w:eastAsia="Trebuchet MS" w:hAnsi="Times New Roman" w:cs="Times New Roman"/>
          <w:sz w:val="24"/>
          <w:szCs w:val="24"/>
        </w:rPr>
        <w:t xml:space="preserve"> will give the message that user must select location to get list</w:t>
      </w:r>
      <w:r w:rsidR="00926E7E" w:rsidRPr="00F93449">
        <w:rPr>
          <w:rFonts w:ascii="Times New Roman" w:eastAsia="Trebuchet MS" w:hAnsi="Times New Roman" w:cs="Times New Roman"/>
          <w:sz w:val="24"/>
          <w:szCs w:val="24"/>
        </w:rPr>
        <w:t xml:space="preserve">     </w:t>
      </w:r>
      <w:r w:rsidRPr="00F93449">
        <w:rPr>
          <w:rFonts w:ascii="Times New Roman" w:eastAsia="Trebuchet MS" w:hAnsi="Times New Roman" w:cs="Times New Roman"/>
          <w:sz w:val="24"/>
          <w:szCs w:val="24"/>
        </w:rPr>
        <w:t xml:space="preserve">of </w:t>
      </w:r>
      <w:r w:rsidR="009C15C3">
        <w:rPr>
          <w:rFonts w:ascii="Times New Roman" w:eastAsia="Trebuchet MS" w:hAnsi="Times New Roman" w:cs="Times New Roman"/>
          <w:sz w:val="24"/>
          <w:szCs w:val="24"/>
        </w:rPr>
        <w:t xml:space="preserve">restaurant </w:t>
      </w:r>
    </w:p>
    <w:p w14:paraId="45A5A4AE" w14:textId="522162C0" w:rsidR="00684D97" w:rsidRPr="00F93449" w:rsidRDefault="009C15C3">
      <w:pPr>
        <w:keepNext/>
        <w:numPr>
          <w:ilvl w:val="0"/>
          <w:numId w:val="30"/>
        </w:numPr>
        <w:tabs>
          <w:tab w:val="left" w:pos="990"/>
        </w:tabs>
        <w:spacing w:before="240" w:after="60" w:line="276" w:lineRule="auto"/>
        <w:ind w:left="720" w:right="864" w:hanging="720"/>
        <w:jc w:val="both"/>
        <w:rPr>
          <w:rFonts w:ascii="Times New Roman" w:eastAsia="Trebuchet MS" w:hAnsi="Times New Roman" w:cs="Times New Roman"/>
          <w:b/>
          <w:sz w:val="28"/>
          <w:szCs w:val="24"/>
        </w:rPr>
      </w:pPr>
      <w:r>
        <w:rPr>
          <w:rFonts w:ascii="Times New Roman" w:eastAsia="Trebuchet MS" w:hAnsi="Times New Roman" w:cs="Times New Roman"/>
          <w:b/>
          <w:sz w:val="28"/>
          <w:szCs w:val="24"/>
        </w:rPr>
        <w:t>Place Order Process</w:t>
      </w:r>
    </w:p>
    <w:p w14:paraId="7EAB8026" w14:textId="77777777" w:rsidR="00684D97" w:rsidRPr="00F93449" w:rsidRDefault="00684D97" w:rsidP="00371B48">
      <w:pPr>
        <w:spacing w:after="0" w:line="276" w:lineRule="auto"/>
        <w:ind w:left="567"/>
        <w:jc w:val="both"/>
        <w:rPr>
          <w:rFonts w:ascii="Times New Roman" w:eastAsia="Trebuchet MS" w:hAnsi="Times New Roman" w:cs="Times New Roman"/>
          <w:sz w:val="24"/>
          <w:szCs w:val="24"/>
        </w:rPr>
      </w:pPr>
    </w:p>
    <w:p w14:paraId="146022F3" w14:textId="5F8734F9" w:rsidR="00684D97" w:rsidRPr="00F93449" w:rsidRDefault="009C15C3" w:rsidP="00371B48">
      <w:pPr>
        <w:spacing w:after="0" w:line="276" w:lineRule="auto"/>
        <w:ind w:left="567"/>
        <w:jc w:val="both"/>
        <w:rPr>
          <w:rFonts w:ascii="Times New Roman" w:eastAsia="Trebuchet MS" w:hAnsi="Times New Roman" w:cs="Times New Roman"/>
          <w:sz w:val="24"/>
          <w:szCs w:val="24"/>
        </w:rPr>
      </w:pPr>
      <w:r>
        <w:rPr>
          <w:rFonts w:ascii="Times New Roman" w:eastAsia="Trebuchet MS" w:hAnsi="Times New Roman" w:cs="Times New Roman"/>
          <w:sz w:val="24"/>
          <w:szCs w:val="24"/>
        </w:rPr>
        <w:t>After getting the list of restaurant</w:t>
      </w:r>
      <w:r w:rsidR="00FF0D14" w:rsidRPr="00F93449">
        <w:rPr>
          <w:rFonts w:ascii="Times New Roman" w:eastAsia="Trebuchet MS" w:hAnsi="Times New Roman" w:cs="Times New Roman"/>
          <w:sz w:val="24"/>
          <w:szCs w:val="24"/>
        </w:rPr>
        <w:t xml:space="preserve"> according to location and specialization</w:t>
      </w:r>
      <w:r>
        <w:rPr>
          <w:rFonts w:ascii="Times New Roman" w:eastAsia="Trebuchet MS" w:hAnsi="Times New Roman" w:cs="Times New Roman"/>
          <w:sz w:val="24"/>
          <w:szCs w:val="24"/>
        </w:rPr>
        <w:t xml:space="preserve"> user can select the particular restaurant</w:t>
      </w:r>
      <w:r w:rsidR="00FF0D14" w:rsidRPr="00F93449">
        <w:rPr>
          <w:rFonts w:ascii="Times New Roman" w:eastAsia="Trebuchet MS" w:hAnsi="Times New Roman" w:cs="Times New Roman"/>
          <w:sz w:val="24"/>
          <w:szCs w:val="24"/>
        </w:rPr>
        <w:t>.</w:t>
      </w:r>
    </w:p>
    <w:p w14:paraId="4729828B" w14:textId="77777777" w:rsidR="00684D97" w:rsidRPr="00F93449" w:rsidRDefault="00684D97" w:rsidP="00371B48">
      <w:pPr>
        <w:spacing w:after="0" w:line="276" w:lineRule="auto"/>
        <w:ind w:left="567"/>
        <w:jc w:val="both"/>
        <w:rPr>
          <w:rFonts w:ascii="Times New Roman" w:eastAsia="Trebuchet MS" w:hAnsi="Times New Roman" w:cs="Times New Roman"/>
          <w:sz w:val="24"/>
          <w:szCs w:val="24"/>
        </w:rPr>
      </w:pPr>
    </w:p>
    <w:p w14:paraId="1E81E62A" w14:textId="3C0D1934" w:rsidR="00684D97" w:rsidRPr="00F93449" w:rsidRDefault="00FF0D14" w:rsidP="00371B48">
      <w:pPr>
        <w:spacing w:after="0" w:line="276" w:lineRule="auto"/>
        <w:ind w:left="567"/>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After selecting the</w:t>
      </w:r>
      <w:r w:rsidR="00145B23">
        <w:rPr>
          <w:rFonts w:ascii="Times New Roman" w:eastAsia="Trebuchet MS" w:hAnsi="Times New Roman" w:cs="Times New Roman"/>
          <w:sz w:val="24"/>
          <w:szCs w:val="24"/>
        </w:rPr>
        <w:t xml:space="preserve"> </w:t>
      </w:r>
      <w:r w:rsidR="009C15C3">
        <w:rPr>
          <w:rFonts w:ascii="Times New Roman" w:eastAsia="Trebuchet MS" w:hAnsi="Times New Roman" w:cs="Times New Roman"/>
          <w:sz w:val="24"/>
          <w:szCs w:val="24"/>
        </w:rPr>
        <w:t xml:space="preserve">restaurant </w:t>
      </w:r>
      <w:r w:rsidRPr="00F93449">
        <w:rPr>
          <w:rFonts w:ascii="Times New Roman" w:eastAsia="Trebuchet MS" w:hAnsi="Times New Roman" w:cs="Times New Roman"/>
          <w:sz w:val="24"/>
          <w:szCs w:val="24"/>
        </w:rPr>
        <w:t>, all the slots will be shown to the</w:t>
      </w:r>
      <w:r w:rsidR="009C15C3">
        <w:rPr>
          <w:rFonts w:ascii="Times New Roman" w:eastAsia="Trebuchet MS" w:hAnsi="Times New Roman" w:cs="Times New Roman"/>
          <w:sz w:val="24"/>
          <w:szCs w:val="24"/>
        </w:rPr>
        <w:t xml:space="preserve"> User</w:t>
      </w:r>
      <w:r w:rsidRPr="00F93449">
        <w:rPr>
          <w:rFonts w:ascii="Times New Roman" w:eastAsia="Trebuchet MS" w:hAnsi="Times New Roman" w:cs="Times New Roman"/>
          <w:sz w:val="24"/>
          <w:szCs w:val="24"/>
        </w:rPr>
        <w:t xml:space="preserve">. </w:t>
      </w:r>
      <w:r w:rsidR="009C15C3">
        <w:rPr>
          <w:rFonts w:ascii="Times New Roman" w:eastAsia="Trebuchet MS" w:hAnsi="Times New Roman" w:cs="Times New Roman"/>
          <w:sz w:val="24"/>
          <w:szCs w:val="24"/>
        </w:rPr>
        <w:t xml:space="preserve">User </w:t>
      </w:r>
      <w:r w:rsidRPr="00F93449">
        <w:rPr>
          <w:rFonts w:ascii="Times New Roman" w:eastAsia="Trebuchet MS" w:hAnsi="Times New Roman" w:cs="Times New Roman"/>
          <w:sz w:val="24"/>
          <w:szCs w:val="24"/>
        </w:rPr>
        <w:t xml:space="preserve">can see only the </w:t>
      </w:r>
      <w:r w:rsidR="009C15C3">
        <w:rPr>
          <w:rFonts w:ascii="Times New Roman" w:eastAsia="Trebuchet MS" w:hAnsi="Times New Roman" w:cs="Times New Roman"/>
          <w:sz w:val="24"/>
          <w:szCs w:val="24"/>
        </w:rPr>
        <w:t xml:space="preserve">Restaurant </w:t>
      </w:r>
      <w:r w:rsidRPr="00F93449">
        <w:rPr>
          <w:rFonts w:ascii="Times New Roman" w:eastAsia="Trebuchet MS" w:hAnsi="Times New Roman" w:cs="Times New Roman"/>
          <w:sz w:val="24"/>
          <w:szCs w:val="24"/>
        </w:rPr>
        <w:t>which are available for</w:t>
      </w:r>
      <w:r w:rsidR="009C15C3">
        <w:rPr>
          <w:rFonts w:ascii="Times New Roman" w:eastAsia="Trebuchet MS" w:hAnsi="Times New Roman" w:cs="Times New Roman"/>
          <w:sz w:val="24"/>
          <w:szCs w:val="24"/>
        </w:rPr>
        <w:t xml:space="preserve"> ordering </w:t>
      </w:r>
      <w:r w:rsidRPr="00F93449">
        <w:rPr>
          <w:rFonts w:ascii="Times New Roman" w:eastAsia="Trebuchet MS" w:hAnsi="Times New Roman" w:cs="Times New Roman"/>
          <w:sz w:val="24"/>
          <w:szCs w:val="24"/>
        </w:rPr>
        <w:t>.</w:t>
      </w:r>
    </w:p>
    <w:p w14:paraId="7867A0A9" w14:textId="77777777" w:rsidR="00684D97" w:rsidRPr="00F93449" w:rsidRDefault="00684D97" w:rsidP="00371B48">
      <w:pPr>
        <w:spacing w:after="0" w:line="276" w:lineRule="auto"/>
        <w:ind w:left="567"/>
        <w:jc w:val="both"/>
        <w:rPr>
          <w:rFonts w:ascii="Times New Roman" w:eastAsia="Trebuchet MS" w:hAnsi="Times New Roman" w:cs="Times New Roman"/>
          <w:sz w:val="24"/>
          <w:szCs w:val="24"/>
        </w:rPr>
      </w:pPr>
    </w:p>
    <w:p w14:paraId="3A8B7792" w14:textId="477536B1" w:rsidR="00684D97" w:rsidRPr="00F93449" w:rsidRDefault="00145B23" w:rsidP="00371B48">
      <w:pPr>
        <w:spacing w:after="0" w:line="276" w:lineRule="auto"/>
        <w:ind w:left="567"/>
        <w:jc w:val="both"/>
        <w:rPr>
          <w:rFonts w:ascii="Times New Roman" w:eastAsia="Trebuchet MS" w:hAnsi="Times New Roman" w:cs="Times New Roman"/>
          <w:sz w:val="24"/>
          <w:szCs w:val="24"/>
        </w:rPr>
      </w:pPr>
      <w:r>
        <w:rPr>
          <w:rFonts w:ascii="Times New Roman" w:eastAsia="Trebuchet MS" w:hAnsi="Times New Roman" w:cs="Times New Roman"/>
          <w:sz w:val="24"/>
          <w:szCs w:val="24"/>
        </w:rPr>
        <w:t>User can place</w:t>
      </w:r>
      <w:r w:rsidR="00FF0D14" w:rsidRPr="00F93449">
        <w:rPr>
          <w:rFonts w:ascii="Times New Roman" w:eastAsia="Trebuchet MS" w:hAnsi="Times New Roman" w:cs="Times New Roman"/>
          <w:sz w:val="24"/>
          <w:szCs w:val="24"/>
        </w:rPr>
        <w:t xml:space="preserve"> </w:t>
      </w:r>
      <w:r w:rsidR="009C15C3">
        <w:rPr>
          <w:rFonts w:ascii="Times New Roman" w:eastAsia="Trebuchet MS" w:hAnsi="Times New Roman" w:cs="Times New Roman"/>
          <w:sz w:val="24"/>
          <w:szCs w:val="24"/>
        </w:rPr>
        <w:t xml:space="preserve">order </w:t>
      </w:r>
      <w:r w:rsidR="00FF0D14" w:rsidRPr="00F93449">
        <w:rPr>
          <w:rFonts w:ascii="Times New Roman" w:eastAsia="Trebuchet MS" w:hAnsi="Times New Roman" w:cs="Times New Roman"/>
          <w:sz w:val="24"/>
          <w:szCs w:val="24"/>
        </w:rPr>
        <w:t>according to the available</w:t>
      </w:r>
      <w:r>
        <w:rPr>
          <w:rFonts w:ascii="Times New Roman" w:eastAsia="Trebuchet MS" w:hAnsi="Times New Roman" w:cs="Times New Roman"/>
          <w:sz w:val="24"/>
          <w:szCs w:val="24"/>
        </w:rPr>
        <w:t xml:space="preserve"> </w:t>
      </w:r>
      <w:r w:rsidR="009C15C3">
        <w:rPr>
          <w:rFonts w:ascii="Times New Roman" w:eastAsia="Trebuchet MS" w:hAnsi="Times New Roman" w:cs="Times New Roman"/>
          <w:sz w:val="24"/>
          <w:szCs w:val="24"/>
        </w:rPr>
        <w:t xml:space="preserve">restaurants </w:t>
      </w:r>
      <w:r w:rsidR="00FF0D14" w:rsidRPr="00F93449">
        <w:rPr>
          <w:rFonts w:ascii="Times New Roman" w:eastAsia="Trebuchet MS" w:hAnsi="Times New Roman" w:cs="Times New Roman"/>
          <w:sz w:val="24"/>
          <w:szCs w:val="24"/>
        </w:rPr>
        <w:t>.</w:t>
      </w:r>
    </w:p>
    <w:p w14:paraId="1376DF67" w14:textId="77777777" w:rsidR="00684D97" w:rsidRPr="00F93449" w:rsidRDefault="00684D97" w:rsidP="00371B48">
      <w:pPr>
        <w:spacing w:after="0" w:line="276" w:lineRule="auto"/>
        <w:ind w:left="567"/>
        <w:jc w:val="both"/>
        <w:rPr>
          <w:rFonts w:ascii="Times New Roman" w:eastAsia="Trebuchet MS" w:hAnsi="Times New Roman" w:cs="Times New Roman"/>
          <w:sz w:val="28"/>
          <w:szCs w:val="24"/>
        </w:rPr>
      </w:pPr>
    </w:p>
    <w:p w14:paraId="52653135" w14:textId="6DAB14B7" w:rsidR="00684D97" w:rsidRPr="00F93449" w:rsidRDefault="00FF0D14">
      <w:pPr>
        <w:keepNext/>
        <w:numPr>
          <w:ilvl w:val="0"/>
          <w:numId w:val="31"/>
        </w:numPr>
        <w:tabs>
          <w:tab w:val="left" w:pos="990"/>
        </w:tabs>
        <w:spacing w:before="240" w:after="60" w:line="276" w:lineRule="auto"/>
        <w:ind w:left="720" w:right="864" w:hanging="720"/>
        <w:jc w:val="both"/>
        <w:rPr>
          <w:rFonts w:ascii="Times New Roman" w:eastAsia="Trebuchet MS" w:hAnsi="Times New Roman" w:cs="Times New Roman"/>
          <w:b/>
          <w:sz w:val="28"/>
          <w:szCs w:val="24"/>
        </w:rPr>
      </w:pPr>
      <w:r w:rsidRPr="00F93449">
        <w:rPr>
          <w:rFonts w:ascii="Times New Roman" w:eastAsia="Trebuchet MS" w:hAnsi="Times New Roman" w:cs="Times New Roman"/>
          <w:b/>
          <w:sz w:val="28"/>
          <w:szCs w:val="24"/>
        </w:rPr>
        <w:t xml:space="preserve">Check </w:t>
      </w:r>
      <w:r w:rsidR="009C15C3">
        <w:rPr>
          <w:rFonts w:ascii="Times New Roman" w:eastAsia="Trebuchet MS" w:hAnsi="Times New Roman" w:cs="Times New Roman"/>
          <w:b/>
          <w:sz w:val="28"/>
          <w:szCs w:val="24"/>
        </w:rPr>
        <w:t xml:space="preserve">Order </w:t>
      </w:r>
      <w:r w:rsidRPr="00F93449">
        <w:rPr>
          <w:rFonts w:ascii="Times New Roman" w:eastAsia="Trebuchet MS" w:hAnsi="Times New Roman" w:cs="Times New Roman"/>
          <w:b/>
          <w:sz w:val="28"/>
          <w:szCs w:val="24"/>
        </w:rPr>
        <w:t>Status</w:t>
      </w:r>
    </w:p>
    <w:p w14:paraId="0F1DA057" w14:textId="77777777" w:rsidR="00684D97" w:rsidRPr="00F93449" w:rsidRDefault="00684D97" w:rsidP="00371B48">
      <w:pPr>
        <w:spacing w:after="200" w:line="276" w:lineRule="auto"/>
        <w:ind w:left="720"/>
        <w:jc w:val="both"/>
        <w:rPr>
          <w:rFonts w:ascii="Times New Roman" w:eastAsia="Trebuchet MS" w:hAnsi="Times New Roman" w:cs="Times New Roman"/>
          <w:sz w:val="24"/>
          <w:szCs w:val="24"/>
        </w:rPr>
      </w:pPr>
    </w:p>
    <w:p w14:paraId="7E9CD429" w14:textId="0C64E242" w:rsidR="00684D97" w:rsidRPr="00F93449" w:rsidRDefault="00145B23" w:rsidP="00371B48">
      <w:pPr>
        <w:spacing w:after="200" w:line="276" w:lineRule="auto"/>
        <w:ind w:left="720"/>
        <w:jc w:val="both"/>
        <w:rPr>
          <w:rFonts w:ascii="Times New Roman" w:eastAsia="Trebuchet MS" w:hAnsi="Times New Roman" w:cs="Times New Roman"/>
          <w:sz w:val="24"/>
          <w:szCs w:val="24"/>
        </w:rPr>
      </w:pPr>
      <w:r>
        <w:rPr>
          <w:rFonts w:ascii="Times New Roman" w:eastAsia="Trebuchet MS" w:hAnsi="Times New Roman" w:cs="Times New Roman"/>
          <w:sz w:val="24"/>
          <w:szCs w:val="24"/>
        </w:rPr>
        <w:t xml:space="preserve">After successfully placing </w:t>
      </w:r>
      <w:r w:rsidR="009C15C3">
        <w:rPr>
          <w:rFonts w:ascii="Times New Roman" w:eastAsia="Trebuchet MS" w:hAnsi="Times New Roman" w:cs="Times New Roman"/>
          <w:sz w:val="24"/>
          <w:szCs w:val="24"/>
        </w:rPr>
        <w:t xml:space="preserve">an order </w:t>
      </w:r>
      <w:r w:rsidR="00FF0D14" w:rsidRPr="00F93449">
        <w:rPr>
          <w:rFonts w:ascii="Times New Roman" w:eastAsia="Trebuchet MS" w:hAnsi="Times New Roman" w:cs="Times New Roman"/>
          <w:sz w:val="24"/>
          <w:szCs w:val="24"/>
        </w:rPr>
        <w:t xml:space="preserve">, the </w:t>
      </w:r>
      <w:r w:rsidR="009C15C3">
        <w:rPr>
          <w:rFonts w:ascii="Times New Roman" w:eastAsia="Trebuchet MS" w:hAnsi="Times New Roman" w:cs="Times New Roman"/>
          <w:sz w:val="24"/>
          <w:szCs w:val="24"/>
        </w:rPr>
        <w:t xml:space="preserve">user </w:t>
      </w:r>
      <w:r w:rsidR="00FF0D14" w:rsidRPr="00F93449">
        <w:rPr>
          <w:rFonts w:ascii="Times New Roman" w:eastAsia="Trebuchet MS" w:hAnsi="Times New Roman" w:cs="Times New Roman"/>
          <w:sz w:val="24"/>
          <w:szCs w:val="24"/>
        </w:rPr>
        <w:t xml:space="preserve">can check </w:t>
      </w:r>
      <w:r w:rsidR="009C15C3">
        <w:rPr>
          <w:rFonts w:ascii="Times New Roman" w:eastAsia="Trebuchet MS" w:hAnsi="Times New Roman" w:cs="Times New Roman"/>
          <w:sz w:val="24"/>
          <w:szCs w:val="24"/>
        </w:rPr>
        <w:t xml:space="preserve">ordering </w:t>
      </w:r>
      <w:r w:rsidR="00FF0D14" w:rsidRPr="00F93449">
        <w:rPr>
          <w:rFonts w:ascii="Times New Roman" w:eastAsia="Trebuchet MS" w:hAnsi="Times New Roman" w:cs="Times New Roman"/>
          <w:sz w:val="24"/>
          <w:szCs w:val="24"/>
        </w:rPr>
        <w:t>status.</w:t>
      </w:r>
    </w:p>
    <w:p w14:paraId="61842FB0" w14:textId="77777777" w:rsidR="00684D97" w:rsidRPr="00F93449" w:rsidRDefault="00684D97" w:rsidP="00371B48">
      <w:pPr>
        <w:spacing w:after="0" w:line="276" w:lineRule="auto"/>
        <w:ind w:left="567"/>
        <w:jc w:val="both"/>
        <w:rPr>
          <w:rFonts w:ascii="Times New Roman" w:eastAsia="Trebuchet MS" w:hAnsi="Times New Roman" w:cs="Times New Roman"/>
          <w:sz w:val="28"/>
          <w:szCs w:val="24"/>
        </w:rPr>
      </w:pPr>
    </w:p>
    <w:p w14:paraId="27266A73" w14:textId="7AEBCD65" w:rsidR="00684D97" w:rsidRPr="00F93449" w:rsidRDefault="00FF0D14">
      <w:pPr>
        <w:keepNext/>
        <w:numPr>
          <w:ilvl w:val="0"/>
          <w:numId w:val="32"/>
        </w:numPr>
        <w:tabs>
          <w:tab w:val="left" w:pos="990"/>
        </w:tabs>
        <w:spacing w:before="240" w:after="60" w:line="276" w:lineRule="auto"/>
        <w:ind w:left="720" w:right="864" w:hanging="720"/>
        <w:jc w:val="both"/>
        <w:rPr>
          <w:rFonts w:ascii="Times New Roman" w:eastAsia="Trebuchet MS" w:hAnsi="Times New Roman" w:cs="Times New Roman"/>
          <w:b/>
          <w:sz w:val="28"/>
          <w:szCs w:val="24"/>
        </w:rPr>
      </w:pPr>
      <w:r w:rsidRPr="00F93449">
        <w:rPr>
          <w:rFonts w:ascii="Times New Roman" w:eastAsia="Trebuchet MS" w:hAnsi="Times New Roman" w:cs="Times New Roman"/>
          <w:b/>
          <w:sz w:val="28"/>
          <w:szCs w:val="24"/>
        </w:rPr>
        <w:t xml:space="preserve">Cancel </w:t>
      </w:r>
      <w:r w:rsidR="00145B23">
        <w:rPr>
          <w:rFonts w:ascii="Times New Roman" w:eastAsia="Trebuchet MS" w:hAnsi="Times New Roman" w:cs="Times New Roman"/>
          <w:b/>
          <w:sz w:val="28"/>
          <w:szCs w:val="24"/>
        </w:rPr>
        <w:t>Order</w:t>
      </w:r>
    </w:p>
    <w:p w14:paraId="07CE8CC1" w14:textId="77777777" w:rsidR="00684D97" w:rsidRPr="00F93449" w:rsidRDefault="00684D97" w:rsidP="00371B48">
      <w:pPr>
        <w:spacing w:after="0" w:line="276" w:lineRule="auto"/>
        <w:ind w:left="567"/>
        <w:jc w:val="both"/>
        <w:rPr>
          <w:rFonts w:ascii="Times New Roman" w:eastAsia="Times New Roman" w:hAnsi="Times New Roman" w:cs="Times New Roman"/>
          <w:sz w:val="28"/>
          <w:szCs w:val="24"/>
        </w:rPr>
      </w:pPr>
    </w:p>
    <w:p w14:paraId="19FA8CD3" w14:textId="4FA12154" w:rsidR="00684D97" w:rsidRPr="00F93449" w:rsidRDefault="00FF0D14" w:rsidP="00371B48">
      <w:pPr>
        <w:spacing w:after="0" w:line="276" w:lineRule="auto"/>
        <w:ind w:left="567"/>
        <w:jc w:val="both"/>
        <w:rPr>
          <w:rFonts w:ascii="Times New Roman" w:eastAsia="Times New Roman" w:hAnsi="Times New Roman" w:cs="Times New Roman"/>
          <w:sz w:val="28"/>
          <w:szCs w:val="24"/>
        </w:rPr>
      </w:pPr>
      <w:r w:rsidRPr="00F93449">
        <w:rPr>
          <w:rFonts w:ascii="Times New Roman" w:eastAsia="Trebuchet MS" w:hAnsi="Times New Roman" w:cs="Times New Roman"/>
          <w:sz w:val="24"/>
          <w:szCs w:val="24"/>
        </w:rPr>
        <w:t>After successfully</w:t>
      </w:r>
      <w:r w:rsidR="009C15C3">
        <w:rPr>
          <w:rFonts w:ascii="Times New Roman" w:eastAsia="Trebuchet MS" w:hAnsi="Times New Roman" w:cs="Times New Roman"/>
          <w:sz w:val="24"/>
          <w:szCs w:val="24"/>
        </w:rPr>
        <w:t xml:space="preserve"> placing</w:t>
      </w:r>
      <w:r w:rsidRPr="00F93449">
        <w:rPr>
          <w:rFonts w:ascii="Times New Roman" w:eastAsia="Trebuchet MS" w:hAnsi="Times New Roman" w:cs="Times New Roman"/>
          <w:sz w:val="24"/>
          <w:szCs w:val="24"/>
        </w:rPr>
        <w:t xml:space="preserve"> an </w:t>
      </w:r>
      <w:r w:rsidR="009C15C3">
        <w:rPr>
          <w:rFonts w:ascii="Times New Roman" w:eastAsia="Trebuchet MS" w:hAnsi="Times New Roman" w:cs="Times New Roman"/>
          <w:sz w:val="24"/>
          <w:szCs w:val="24"/>
        </w:rPr>
        <w:t xml:space="preserve">order </w:t>
      </w:r>
      <w:r w:rsidRPr="00F93449">
        <w:rPr>
          <w:rFonts w:ascii="Times New Roman" w:eastAsia="Trebuchet MS" w:hAnsi="Times New Roman" w:cs="Times New Roman"/>
          <w:sz w:val="24"/>
          <w:szCs w:val="24"/>
        </w:rPr>
        <w:t xml:space="preserve">if </w:t>
      </w:r>
      <w:r w:rsidR="009C15C3">
        <w:rPr>
          <w:rFonts w:ascii="Times New Roman" w:eastAsia="Trebuchet MS" w:hAnsi="Times New Roman" w:cs="Times New Roman"/>
          <w:sz w:val="24"/>
          <w:szCs w:val="24"/>
        </w:rPr>
        <w:t xml:space="preserve">user </w:t>
      </w:r>
      <w:r w:rsidRPr="00F93449">
        <w:rPr>
          <w:rFonts w:ascii="Times New Roman" w:eastAsia="Trebuchet MS" w:hAnsi="Times New Roman" w:cs="Times New Roman"/>
          <w:sz w:val="24"/>
          <w:szCs w:val="24"/>
        </w:rPr>
        <w:t>wants to cancel the</w:t>
      </w:r>
      <w:r w:rsidR="009C15C3">
        <w:rPr>
          <w:rFonts w:ascii="Times New Roman" w:eastAsia="Trebuchet MS" w:hAnsi="Times New Roman" w:cs="Times New Roman"/>
          <w:sz w:val="24"/>
          <w:szCs w:val="24"/>
        </w:rPr>
        <w:t xml:space="preserve"> order</w:t>
      </w:r>
      <w:r w:rsidRPr="00F93449">
        <w:rPr>
          <w:rFonts w:ascii="Times New Roman" w:eastAsia="Trebuchet MS" w:hAnsi="Times New Roman" w:cs="Times New Roman"/>
          <w:sz w:val="24"/>
          <w:szCs w:val="24"/>
        </w:rPr>
        <w:t xml:space="preserve">, </w:t>
      </w:r>
      <w:r w:rsidRPr="00F93449">
        <w:rPr>
          <w:rFonts w:ascii="Times New Roman" w:eastAsia="Trebuchet MS" w:hAnsi="Times New Roman" w:cs="Times New Roman"/>
          <w:i/>
          <w:sz w:val="24"/>
          <w:szCs w:val="24"/>
        </w:rPr>
        <w:t xml:space="preserve">Cancel </w:t>
      </w:r>
      <w:r w:rsidR="009C15C3">
        <w:rPr>
          <w:rFonts w:ascii="Times New Roman" w:eastAsia="Trebuchet MS" w:hAnsi="Times New Roman" w:cs="Times New Roman"/>
          <w:i/>
          <w:sz w:val="24"/>
          <w:szCs w:val="24"/>
        </w:rPr>
        <w:t xml:space="preserve">Order </w:t>
      </w:r>
      <w:r w:rsidRPr="00F93449">
        <w:rPr>
          <w:rFonts w:ascii="Times New Roman" w:eastAsia="Trebuchet MS" w:hAnsi="Times New Roman" w:cs="Times New Roman"/>
          <w:sz w:val="24"/>
          <w:szCs w:val="24"/>
        </w:rPr>
        <w:t>option is provided to</w:t>
      </w:r>
      <w:r w:rsidR="009C15C3">
        <w:rPr>
          <w:rFonts w:ascii="Times New Roman" w:eastAsia="Trebuchet MS" w:hAnsi="Times New Roman" w:cs="Times New Roman"/>
          <w:sz w:val="24"/>
          <w:szCs w:val="24"/>
        </w:rPr>
        <w:t xml:space="preserve"> User</w:t>
      </w:r>
      <w:r w:rsidRPr="00F93449">
        <w:rPr>
          <w:rFonts w:ascii="Times New Roman" w:eastAsia="Times New Roman" w:hAnsi="Times New Roman" w:cs="Times New Roman"/>
          <w:sz w:val="28"/>
          <w:szCs w:val="24"/>
        </w:rPr>
        <w:t>.</w:t>
      </w:r>
    </w:p>
    <w:p w14:paraId="3BF943C8" w14:textId="77777777" w:rsidR="00684D97" w:rsidRPr="00F93449" w:rsidRDefault="00684D97" w:rsidP="00371B48">
      <w:pPr>
        <w:spacing w:after="0" w:line="276" w:lineRule="auto"/>
        <w:ind w:left="567"/>
        <w:jc w:val="both"/>
        <w:rPr>
          <w:rFonts w:ascii="Times New Roman" w:eastAsia="Times New Roman" w:hAnsi="Times New Roman" w:cs="Times New Roman"/>
          <w:sz w:val="28"/>
          <w:szCs w:val="24"/>
        </w:rPr>
      </w:pPr>
    </w:p>
    <w:p w14:paraId="64AA3448" w14:textId="061B1198" w:rsidR="00684D97" w:rsidRPr="00F93449" w:rsidRDefault="00FF0D14">
      <w:pPr>
        <w:keepNext/>
        <w:numPr>
          <w:ilvl w:val="0"/>
          <w:numId w:val="33"/>
        </w:numPr>
        <w:tabs>
          <w:tab w:val="left" w:pos="990"/>
        </w:tabs>
        <w:spacing w:before="240" w:after="60" w:line="276" w:lineRule="auto"/>
        <w:ind w:left="720" w:right="864" w:hanging="720"/>
        <w:jc w:val="both"/>
        <w:rPr>
          <w:rFonts w:ascii="Times New Roman" w:eastAsia="Times New Roman" w:hAnsi="Times New Roman" w:cs="Times New Roman"/>
          <w:b/>
          <w:sz w:val="32"/>
          <w:szCs w:val="24"/>
        </w:rPr>
      </w:pPr>
      <w:r w:rsidRPr="00F93449">
        <w:rPr>
          <w:rFonts w:ascii="Times New Roman" w:eastAsia="Times New Roman" w:hAnsi="Times New Roman" w:cs="Times New Roman"/>
          <w:b/>
          <w:sz w:val="32"/>
          <w:szCs w:val="24"/>
        </w:rPr>
        <w:t xml:space="preserve"> </w:t>
      </w:r>
      <w:r w:rsidRPr="00F93449">
        <w:rPr>
          <w:rFonts w:ascii="Times New Roman" w:eastAsia="Trebuchet MS" w:hAnsi="Times New Roman" w:cs="Times New Roman"/>
          <w:b/>
          <w:sz w:val="28"/>
          <w:szCs w:val="24"/>
        </w:rPr>
        <w:t xml:space="preserve">View </w:t>
      </w:r>
      <w:r w:rsidR="009C15C3">
        <w:rPr>
          <w:rFonts w:ascii="Times New Roman" w:eastAsia="Trebuchet MS" w:hAnsi="Times New Roman" w:cs="Times New Roman"/>
          <w:b/>
          <w:sz w:val="28"/>
          <w:szCs w:val="24"/>
        </w:rPr>
        <w:t xml:space="preserve">Order </w:t>
      </w:r>
      <w:r w:rsidRPr="00F93449">
        <w:rPr>
          <w:rFonts w:ascii="Times New Roman" w:eastAsia="Trebuchet MS" w:hAnsi="Times New Roman" w:cs="Times New Roman"/>
          <w:b/>
          <w:sz w:val="28"/>
          <w:szCs w:val="24"/>
        </w:rPr>
        <w:t>History</w:t>
      </w:r>
    </w:p>
    <w:p w14:paraId="70A4AC2F" w14:textId="77777777" w:rsidR="00684D97" w:rsidRPr="00F93449" w:rsidRDefault="00684D97" w:rsidP="00371B48">
      <w:pPr>
        <w:spacing w:after="0" w:line="276" w:lineRule="auto"/>
        <w:ind w:left="810"/>
        <w:jc w:val="both"/>
        <w:rPr>
          <w:rFonts w:ascii="Times New Roman" w:eastAsia="Times New Roman" w:hAnsi="Times New Roman" w:cs="Times New Roman"/>
          <w:sz w:val="28"/>
          <w:szCs w:val="24"/>
        </w:rPr>
      </w:pPr>
    </w:p>
    <w:p w14:paraId="786E74D7" w14:textId="64A2ABAE" w:rsidR="00684D97" w:rsidRPr="00145B23" w:rsidRDefault="00145B23" w:rsidP="00371B48">
      <w:pPr>
        <w:spacing w:after="0" w:line="276" w:lineRule="auto"/>
        <w:ind w:left="810"/>
        <w:jc w:val="both"/>
        <w:rPr>
          <w:rFonts w:ascii="Times New Roman" w:eastAsia="Times New Roman" w:hAnsi="Times New Roman" w:cs="Times New Roman"/>
          <w:sz w:val="24"/>
          <w:szCs w:val="24"/>
        </w:rPr>
      </w:pPr>
      <w:r>
        <w:rPr>
          <w:rFonts w:ascii="Times New Roman" w:eastAsia="Trebuchet MS" w:hAnsi="Times New Roman" w:cs="Times New Roman"/>
          <w:sz w:val="24"/>
          <w:szCs w:val="24"/>
        </w:rPr>
        <w:t xml:space="preserve">User </w:t>
      </w:r>
      <w:r w:rsidR="00FF0D14" w:rsidRPr="00F93449">
        <w:rPr>
          <w:rFonts w:ascii="Times New Roman" w:eastAsia="Trebuchet MS" w:hAnsi="Times New Roman" w:cs="Times New Roman"/>
          <w:sz w:val="24"/>
          <w:szCs w:val="24"/>
        </w:rPr>
        <w:t>could see the information of all the previous</w:t>
      </w:r>
      <w:r>
        <w:rPr>
          <w:rFonts w:ascii="Times New Roman" w:eastAsia="Trebuchet MS" w:hAnsi="Times New Roman" w:cs="Times New Roman"/>
          <w:sz w:val="24"/>
          <w:szCs w:val="24"/>
        </w:rPr>
        <w:t xml:space="preserve"> orders </w:t>
      </w:r>
      <w:r w:rsidR="00FF0D14" w:rsidRPr="00145B23">
        <w:rPr>
          <w:rFonts w:ascii="Times New Roman" w:eastAsia="Times New Roman" w:hAnsi="Times New Roman" w:cs="Times New Roman"/>
          <w:sz w:val="24"/>
          <w:szCs w:val="24"/>
        </w:rPr>
        <w:t>according to date select for the history.</w:t>
      </w:r>
    </w:p>
    <w:p w14:paraId="4085605B" w14:textId="77777777" w:rsidR="00684D97" w:rsidRPr="00F93449" w:rsidRDefault="00684D97" w:rsidP="00371B48">
      <w:pPr>
        <w:spacing w:after="0" w:line="276" w:lineRule="auto"/>
        <w:ind w:left="810"/>
        <w:jc w:val="both"/>
        <w:rPr>
          <w:rFonts w:ascii="Times New Roman" w:eastAsia="Times New Roman" w:hAnsi="Times New Roman" w:cs="Times New Roman"/>
          <w:sz w:val="24"/>
        </w:rPr>
      </w:pPr>
    </w:p>
    <w:p w14:paraId="6D4C411E" w14:textId="77777777" w:rsidR="00684D97" w:rsidRPr="00F93449" w:rsidRDefault="00684D97" w:rsidP="00730415">
      <w:pPr>
        <w:spacing w:after="0" w:line="276" w:lineRule="auto"/>
        <w:jc w:val="both"/>
        <w:rPr>
          <w:rFonts w:ascii="Times New Roman" w:eastAsia="Times New Roman" w:hAnsi="Times New Roman" w:cs="Times New Roman"/>
          <w:sz w:val="24"/>
        </w:rPr>
      </w:pPr>
    </w:p>
    <w:p w14:paraId="216B0D6B" w14:textId="77777777" w:rsidR="00684D97" w:rsidRPr="00F93449" w:rsidRDefault="00684D97" w:rsidP="00371B48">
      <w:pPr>
        <w:spacing w:after="0" w:line="276" w:lineRule="auto"/>
        <w:ind w:left="810"/>
        <w:jc w:val="both"/>
        <w:rPr>
          <w:rFonts w:ascii="Times New Roman" w:eastAsia="Times New Roman" w:hAnsi="Times New Roman" w:cs="Times New Roman"/>
          <w:sz w:val="24"/>
        </w:rPr>
      </w:pPr>
    </w:p>
    <w:p w14:paraId="22EE7C8B" w14:textId="55FD1507" w:rsidR="00684D97" w:rsidRPr="00730415" w:rsidRDefault="00145B23">
      <w:pPr>
        <w:keepNext/>
        <w:numPr>
          <w:ilvl w:val="0"/>
          <w:numId w:val="34"/>
        </w:numPr>
        <w:tabs>
          <w:tab w:val="left" w:pos="0"/>
        </w:tabs>
        <w:spacing w:before="240" w:after="60" w:line="276" w:lineRule="auto"/>
        <w:ind w:left="720" w:hanging="720"/>
        <w:jc w:val="both"/>
        <w:rPr>
          <w:rFonts w:ascii="Times New Roman" w:eastAsia="Times New Roman" w:hAnsi="Times New Roman" w:cs="Times New Roman"/>
          <w:b/>
          <w:sz w:val="36"/>
          <w:szCs w:val="24"/>
          <w:u w:val="single"/>
        </w:rPr>
      </w:pPr>
      <w:r w:rsidRPr="00730415">
        <w:rPr>
          <w:rFonts w:ascii="Times New Roman" w:eastAsia="Times New Roman" w:hAnsi="Times New Roman" w:cs="Times New Roman"/>
          <w:b/>
          <w:sz w:val="36"/>
          <w:szCs w:val="24"/>
          <w:u w:val="single"/>
        </w:rPr>
        <w:t xml:space="preserve">Restaurant </w:t>
      </w:r>
      <w:r w:rsidR="00FF0D14" w:rsidRPr="00730415">
        <w:rPr>
          <w:rFonts w:ascii="Times New Roman" w:eastAsia="Times New Roman" w:hAnsi="Times New Roman" w:cs="Times New Roman"/>
          <w:b/>
          <w:sz w:val="36"/>
          <w:szCs w:val="24"/>
          <w:u w:val="single"/>
        </w:rPr>
        <w:t>Module</w:t>
      </w:r>
    </w:p>
    <w:p w14:paraId="322C9C97" w14:textId="77777777" w:rsidR="00684D97" w:rsidRPr="00F93449" w:rsidRDefault="00FF0D14" w:rsidP="00371B48">
      <w:pPr>
        <w:keepNext/>
        <w:tabs>
          <w:tab w:val="left" w:pos="0"/>
        </w:tabs>
        <w:spacing w:before="240" w:after="60" w:line="276" w:lineRule="auto"/>
        <w:ind w:left="720"/>
        <w:jc w:val="both"/>
        <w:rPr>
          <w:rFonts w:ascii="Times New Roman" w:eastAsia="Times New Roman" w:hAnsi="Times New Roman" w:cs="Times New Roman"/>
          <w:b/>
          <w:sz w:val="36"/>
          <w:szCs w:val="24"/>
        </w:rPr>
      </w:pPr>
      <w:r w:rsidRPr="00F93449">
        <w:rPr>
          <w:rFonts w:ascii="Times New Roman" w:eastAsia="Trebuchet MS" w:hAnsi="Times New Roman" w:cs="Times New Roman"/>
          <w:sz w:val="24"/>
          <w:szCs w:val="24"/>
        </w:rPr>
        <w:tab/>
      </w:r>
    </w:p>
    <w:p w14:paraId="74801A41" w14:textId="77777777" w:rsidR="00684D97" w:rsidRPr="00F93449" w:rsidRDefault="00FF0D14">
      <w:pPr>
        <w:keepNext/>
        <w:numPr>
          <w:ilvl w:val="0"/>
          <w:numId w:val="35"/>
        </w:numPr>
        <w:tabs>
          <w:tab w:val="left" w:pos="990"/>
        </w:tabs>
        <w:spacing w:before="240" w:after="60" w:line="276" w:lineRule="auto"/>
        <w:ind w:left="720" w:right="864" w:hanging="720"/>
        <w:jc w:val="both"/>
        <w:rPr>
          <w:rFonts w:ascii="Times New Roman" w:eastAsia="Trebuchet MS" w:hAnsi="Times New Roman" w:cs="Times New Roman"/>
          <w:b/>
          <w:sz w:val="28"/>
          <w:szCs w:val="24"/>
        </w:rPr>
      </w:pPr>
      <w:r w:rsidRPr="00F93449">
        <w:rPr>
          <w:rFonts w:ascii="Times New Roman" w:eastAsia="Trebuchet MS" w:hAnsi="Times New Roman" w:cs="Times New Roman"/>
          <w:b/>
          <w:sz w:val="28"/>
          <w:szCs w:val="24"/>
        </w:rPr>
        <w:t>Login Process</w:t>
      </w:r>
    </w:p>
    <w:p w14:paraId="717C21CD" w14:textId="77777777" w:rsidR="00684D97" w:rsidRPr="00F93449" w:rsidRDefault="00684D97" w:rsidP="00371B48">
      <w:pPr>
        <w:spacing w:after="0" w:line="276" w:lineRule="auto"/>
        <w:ind w:left="567"/>
        <w:jc w:val="both"/>
        <w:rPr>
          <w:rFonts w:ascii="Times New Roman" w:eastAsia="Times New Roman" w:hAnsi="Times New Roman" w:cs="Times New Roman"/>
          <w:sz w:val="24"/>
        </w:rPr>
      </w:pPr>
    </w:p>
    <w:p w14:paraId="4229AEC8" w14:textId="0D2947AD" w:rsidR="00684D97" w:rsidRPr="00F93449" w:rsidRDefault="00145B23">
      <w:pPr>
        <w:numPr>
          <w:ilvl w:val="0"/>
          <w:numId w:val="36"/>
        </w:numPr>
        <w:spacing w:after="200" w:line="276" w:lineRule="auto"/>
        <w:ind w:left="720" w:hanging="360"/>
        <w:jc w:val="both"/>
        <w:rPr>
          <w:rFonts w:ascii="Times New Roman" w:eastAsia="Trebuchet MS" w:hAnsi="Times New Roman" w:cs="Times New Roman"/>
          <w:sz w:val="24"/>
          <w:szCs w:val="24"/>
        </w:rPr>
      </w:pPr>
      <w:r>
        <w:rPr>
          <w:rFonts w:ascii="Times New Roman" w:eastAsia="Trebuchet MS" w:hAnsi="Times New Roman" w:cs="Times New Roman"/>
          <w:sz w:val="24"/>
        </w:rPr>
        <w:t xml:space="preserve">-Food Ordering </w:t>
      </w:r>
      <w:r w:rsidR="004C357E" w:rsidRPr="00F93449">
        <w:rPr>
          <w:rFonts w:ascii="Times New Roman" w:eastAsia="Trebuchet MS" w:hAnsi="Times New Roman" w:cs="Times New Roman"/>
          <w:sz w:val="24"/>
          <w:szCs w:val="24"/>
        </w:rPr>
        <w:t>System</w:t>
      </w:r>
      <w:r w:rsidR="00926E7E" w:rsidRPr="00F93449">
        <w:rPr>
          <w:rFonts w:ascii="Times New Roman" w:eastAsia="Trebuchet MS" w:hAnsi="Times New Roman" w:cs="Times New Roman"/>
          <w:sz w:val="24"/>
          <w:szCs w:val="24"/>
        </w:rPr>
        <w:t xml:space="preserve"> always compels </w:t>
      </w:r>
      <w:r>
        <w:rPr>
          <w:rFonts w:ascii="Times New Roman" w:eastAsia="Trebuchet MS" w:hAnsi="Times New Roman" w:cs="Times New Roman"/>
          <w:sz w:val="24"/>
          <w:szCs w:val="24"/>
        </w:rPr>
        <w:t xml:space="preserve">restaurant </w:t>
      </w:r>
      <w:r w:rsidR="00926E7E" w:rsidRPr="00F93449">
        <w:rPr>
          <w:rFonts w:ascii="Times New Roman" w:eastAsia="Trebuchet MS" w:hAnsi="Times New Roman" w:cs="Times New Roman"/>
          <w:sz w:val="24"/>
          <w:szCs w:val="24"/>
        </w:rPr>
        <w:t>authentication before using itself except when a new account is successfully created.</w:t>
      </w:r>
    </w:p>
    <w:p w14:paraId="54230B7E" w14:textId="77777777" w:rsidR="00684D97" w:rsidRPr="00F93449" w:rsidRDefault="00FF0D14">
      <w:pPr>
        <w:numPr>
          <w:ilvl w:val="0"/>
          <w:numId w:val="36"/>
        </w:numPr>
        <w:spacing w:after="200" w:line="276" w:lineRule="auto"/>
        <w:ind w:left="72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The user authentication demands Email and Password. The Email and the Password should be checked in two ways.</w:t>
      </w:r>
    </w:p>
    <w:p w14:paraId="5F7CBCA2" w14:textId="77777777" w:rsidR="00684D97" w:rsidRPr="00F93449" w:rsidRDefault="00684D97" w:rsidP="00371B48">
      <w:pPr>
        <w:spacing w:after="200" w:line="276" w:lineRule="auto"/>
        <w:ind w:left="720"/>
        <w:jc w:val="both"/>
        <w:rPr>
          <w:rFonts w:ascii="Times New Roman" w:eastAsia="Trebuchet MS" w:hAnsi="Times New Roman" w:cs="Times New Roman"/>
          <w:sz w:val="24"/>
          <w:szCs w:val="24"/>
        </w:rPr>
      </w:pPr>
    </w:p>
    <w:p w14:paraId="4F5D8737" w14:textId="77777777" w:rsidR="00684D97" w:rsidRPr="00F93449" w:rsidRDefault="00FF0D14">
      <w:pPr>
        <w:numPr>
          <w:ilvl w:val="0"/>
          <w:numId w:val="37"/>
        </w:numPr>
        <w:spacing w:after="200" w:line="276" w:lineRule="auto"/>
        <w:ind w:left="144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First, The Email and the Password should be existed and correct. </w:t>
      </w:r>
    </w:p>
    <w:p w14:paraId="52192631" w14:textId="77777777" w:rsidR="00684D97" w:rsidRPr="00F93449" w:rsidRDefault="00FF0D14">
      <w:pPr>
        <w:numPr>
          <w:ilvl w:val="0"/>
          <w:numId w:val="37"/>
        </w:numPr>
        <w:spacing w:after="200" w:line="276" w:lineRule="auto"/>
        <w:ind w:left="180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If The Email and the Password are not equal to what the user has registered, the user authentication cannot be provided.</w:t>
      </w:r>
    </w:p>
    <w:p w14:paraId="29DAFE25" w14:textId="77777777" w:rsidR="00684D97" w:rsidRPr="00F93449" w:rsidRDefault="00FF0D14">
      <w:pPr>
        <w:numPr>
          <w:ilvl w:val="0"/>
          <w:numId w:val="37"/>
        </w:numPr>
        <w:spacing w:after="200" w:line="276" w:lineRule="auto"/>
        <w:ind w:left="144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Second, Email should be available. </w:t>
      </w:r>
    </w:p>
    <w:p w14:paraId="51548AD6" w14:textId="77777777" w:rsidR="00684D97" w:rsidRPr="00F93449" w:rsidRDefault="00FF0D14">
      <w:pPr>
        <w:numPr>
          <w:ilvl w:val="0"/>
          <w:numId w:val="37"/>
        </w:numPr>
        <w:spacing w:after="200" w:line="276" w:lineRule="auto"/>
        <w:ind w:left="180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The Administrator can decide whether the Email is available or suspended – Refer to the SRS of the Admin part. </w:t>
      </w:r>
    </w:p>
    <w:p w14:paraId="335F12D4" w14:textId="77777777" w:rsidR="00684D97" w:rsidRPr="00F93449" w:rsidRDefault="00FF0D14">
      <w:pPr>
        <w:numPr>
          <w:ilvl w:val="0"/>
          <w:numId w:val="37"/>
        </w:numPr>
        <w:spacing w:after="200" w:line="276" w:lineRule="auto"/>
        <w:ind w:left="180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If user is rejected, user authentication is not provided for doctor. </w:t>
      </w:r>
    </w:p>
    <w:p w14:paraId="616215BF" w14:textId="77777777" w:rsidR="00684D97" w:rsidRPr="00F93449" w:rsidRDefault="00684D97" w:rsidP="00371B48">
      <w:pPr>
        <w:spacing w:after="200" w:line="276" w:lineRule="auto"/>
        <w:ind w:left="1440"/>
        <w:jc w:val="both"/>
        <w:rPr>
          <w:rFonts w:ascii="Times New Roman" w:eastAsia="Trebuchet MS" w:hAnsi="Times New Roman" w:cs="Times New Roman"/>
          <w:sz w:val="24"/>
          <w:szCs w:val="24"/>
        </w:rPr>
      </w:pPr>
    </w:p>
    <w:p w14:paraId="0AE92C36" w14:textId="77777777" w:rsidR="00684D97" w:rsidRPr="00F93449" w:rsidRDefault="00FF0D14">
      <w:pPr>
        <w:numPr>
          <w:ilvl w:val="0"/>
          <w:numId w:val="38"/>
        </w:numPr>
        <w:spacing w:after="200" w:line="276" w:lineRule="auto"/>
        <w:ind w:left="72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Only when the two checks are successfully completed, Doctor can be placed on respected page. </w:t>
      </w:r>
    </w:p>
    <w:p w14:paraId="2E51D5B5" w14:textId="7C1F7C09" w:rsidR="00684D97" w:rsidRPr="00F93449" w:rsidRDefault="00FF0D14">
      <w:pPr>
        <w:numPr>
          <w:ilvl w:val="0"/>
          <w:numId w:val="38"/>
        </w:numPr>
        <w:spacing w:after="200" w:line="276" w:lineRule="auto"/>
        <w:ind w:left="72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The “</w:t>
      </w:r>
      <w:r w:rsidR="00145B23">
        <w:rPr>
          <w:rFonts w:ascii="Times New Roman" w:eastAsia="Trebuchet MS" w:hAnsi="Times New Roman" w:cs="Times New Roman"/>
          <w:sz w:val="24"/>
          <w:szCs w:val="24"/>
        </w:rPr>
        <w:t xml:space="preserve">Restaurant </w:t>
      </w:r>
      <w:r w:rsidRPr="00F93449">
        <w:rPr>
          <w:rFonts w:ascii="Times New Roman" w:eastAsia="Trebuchet MS" w:hAnsi="Times New Roman" w:cs="Times New Roman"/>
          <w:sz w:val="24"/>
          <w:szCs w:val="24"/>
        </w:rPr>
        <w:t>Home Page” provides some items described as below.</w:t>
      </w:r>
    </w:p>
    <w:p w14:paraId="14803C2D" w14:textId="77777777" w:rsidR="00684D97" w:rsidRPr="00F93449" w:rsidRDefault="00FF0D14">
      <w:pPr>
        <w:numPr>
          <w:ilvl w:val="0"/>
          <w:numId w:val="38"/>
        </w:numPr>
        <w:spacing w:after="200" w:line="276" w:lineRule="auto"/>
        <w:ind w:left="2061"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A trigger to logout</w:t>
      </w:r>
    </w:p>
    <w:p w14:paraId="16913F66" w14:textId="77777777" w:rsidR="00684D97" w:rsidRPr="00F93449" w:rsidRDefault="00FF0D14">
      <w:pPr>
        <w:numPr>
          <w:ilvl w:val="0"/>
          <w:numId w:val="38"/>
        </w:numPr>
        <w:spacing w:after="200" w:line="276" w:lineRule="auto"/>
        <w:ind w:left="2061"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A trigger to Reset Password</w:t>
      </w:r>
    </w:p>
    <w:p w14:paraId="5D39F69B" w14:textId="7251C429" w:rsidR="00684D97" w:rsidRPr="00F93449" w:rsidRDefault="00FF0D14">
      <w:pPr>
        <w:numPr>
          <w:ilvl w:val="0"/>
          <w:numId w:val="38"/>
        </w:numPr>
        <w:spacing w:after="200" w:line="276" w:lineRule="auto"/>
        <w:ind w:left="2061"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A trigger to Active</w:t>
      </w:r>
      <w:r w:rsidR="00145B23">
        <w:rPr>
          <w:rFonts w:ascii="Times New Roman" w:eastAsia="Trebuchet MS" w:hAnsi="Times New Roman" w:cs="Times New Roman"/>
          <w:sz w:val="24"/>
          <w:szCs w:val="24"/>
        </w:rPr>
        <w:t xml:space="preserve"> Orders</w:t>
      </w:r>
    </w:p>
    <w:p w14:paraId="13B68E40" w14:textId="77777777" w:rsidR="00684D97" w:rsidRPr="00F93449" w:rsidRDefault="00FF0D14">
      <w:pPr>
        <w:numPr>
          <w:ilvl w:val="0"/>
          <w:numId w:val="38"/>
        </w:numPr>
        <w:spacing w:after="200" w:line="276" w:lineRule="auto"/>
        <w:ind w:left="2061"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A trigger to Create slots</w:t>
      </w:r>
    </w:p>
    <w:p w14:paraId="5D7BDCFA" w14:textId="77777777" w:rsidR="00684D97" w:rsidRPr="00F93449" w:rsidRDefault="00FF0D14">
      <w:pPr>
        <w:numPr>
          <w:ilvl w:val="0"/>
          <w:numId w:val="38"/>
        </w:numPr>
        <w:spacing w:after="200" w:line="276" w:lineRule="auto"/>
        <w:ind w:left="2061"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A trigger to Update profile</w:t>
      </w:r>
    </w:p>
    <w:p w14:paraId="73D957B5" w14:textId="2478451C" w:rsidR="00684D97" w:rsidRPr="00F93449" w:rsidRDefault="00FF0D14">
      <w:pPr>
        <w:numPr>
          <w:ilvl w:val="0"/>
          <w:numId w:val="38"/>
        </w:numPr>
        <w:spacing w:after="200" w:line="276" w:lineRule="auto"/>
        <w:ind w:left="2061"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A trigger to Cancel </w:t>
      </w:r>
      <w:r w:rsidR="00145B23">
        <w:rPr>
          <w:rFonts w:ascii="Times New Roman" w:eastAsia="Trebuchet MS" w:hAnsi="Times New Roman" w:cs="Times New Roman"/>
          <w:sz w:val="24"/>
          <w:szCs w:val="24"/>
        </w:rPr>
        <w:t xml:space="preserve"> Orders</w:t>
      </w:r>
    </w:p>
    <w:p w14:paraId="7406A260" w14:textId="5D3E121A" w:rsidR="00684D97" w:rsidRPr="00F93449" w:rsidRDefault="00FF0D14">
      <w:pPr>
        <w:numPr>
          <w:ilvl w:val="0"/>
          <w:numId w:val="38"/>
        </w:numPr>
        <w:spacing w:after="200" w:line="276" w:lineRule="auto"/>
        <w:ind w:left="2061" w:hanging="360"/>
        <w:jc w:val="both"/>
        <w:rPr>
          <w:rFonts w:ascii="Times New Roman" w:eastAsia="Trebuchet MS" w:hAnsi="Times New Roman" w:cs="Times New Roman"/>
          <w:sz w:val="28"/>
          <w:szCs w:val="24"/>
        </w:rPr>
      </w:pPr>
      <w:r w:rsidRPr="00F93449">
        <w:rPr>
          <w:rFonts w:ascii="Times New Roman" w:eastAsia="Trebuchet MS" w:hAnsi="Times New Roman" w:cs="Times New Roman"/>
          <w:sz w:val="24"/>
          <w:szCs w:val="24"/>
        </w:rPr>
        <w:t xml:space="preserve">A trigger to View </w:t>
      </w:r>
      <w:r w:rsidR="00145B23">
        <w:rPr>
          <w:rFonts w:ascii="Times New Roman" w:eastAsia="Trebuchet MS" w:hAnsi="Times New Roman" w:cs="Times New Roman"/>
          <w:sz w:val="24"/>
          <w:szCs w:val="24"/>
        </w:rPr>
        <w:t xml:space="preserve">Orders </w:t>
      </w:r>
      <w:r w:rsidRPr="00F93449">
        <w:rPr>
          <w:rFonts w:ascii="Times New Roman" w:eastAsia="Trebuchet MS" w:hAnsi="Times New Roman" w:cs="Times New Roman"/>
          <w:sz w:val="24"/>
          <w:szCs w:val="24"/>
        </w:rPr>
        <w:t>History</w:t>
      </w:r>
    </w:p>
    <w:p w14:paraId="62BA6C0B" w14:textId="77777777" w:rsidR="00684D97" w:rsidRPr="00F93449" w:rsidRDefault="00684D97" w:rsidP="00371B48">
      <w:pPr>
        <w:spacing w:after="0" w:line="276" w:lineRule="auto"/>
        <w:ind w:left="567"/>
        <w:jc w:val="both"/>
        <w:rPr>
          <w:rFonts w:ascii="Times New Roman" w:eastAsia="Trebuchet MS" w:hAnsi="Times New Roman" w:cs="Times New Roman"/>
          <w:sz w:val="24"/>
        </w:rPr>
      </w:pPr>
    </w:p>
    <w:p w14:paraId="24CFD1A4" w14:textId="77777777" w:rsidR="00684D97" w:rsidRPr="00F93449" w:rsidRDefault="00684D97" w:rsidP="00371B48">
      <w:pPr>
        <w:spacing w:after="0" w:line="276" w:lineRule="auto"/>
        <w:jc w:val="both"/>
        <w:rPr>
          <w:rFonts w:ascii="Times New Roman" w:eastAsia="Trebuchet MS" w:hAnsi="Times New Roman" w:cs="Times New Roman"/>
          <w:sz w:val="24"/>
        </w:rPr>
      </w:pPr>
    </w:p>
    <w:p w14:paraId="53AA4CC8" w14:textId="77777777" w:rsidR="00684D97" w:rsidRPr="00F93449" w:rsidRDefault="00FF0D14">
      <w:pPr>
        <w:keepNext/>
        <w:numPr>
          <w:ilvl w:val="0"/>
          <w:numId w:val="39"/>
        </w:numPr>
        <w:tabs>
          <w:tab w:val="left" w:pos="990"/>
        </w:tabs>
        <w:spacing w:before="240" w:after="60" w:line="276" w:lineRule="auto"/>
        <w:ind w:right="864" w:hanging="720"/>
        <w:jc w:val="both"/>
        <w:rPr>
          <w:rFonts w:ascii="Times New Roman" w:eastAsia="Trebuchet MS" w:hAnsi="Times New Roman" w:cs="Times New Roman"/>
          <w:b/>
          <w:sz w:val="28"/>
          <w:szCs w:val="24"/>
        </w:rPr>
      </w:pPr>
      <w:r w:rsidRPr="00F93449">
        <w:rPr>
          <w:rFonts w:ascii="Times New Roman" w:eastAsia="Trebuchet MS" w:hAnsi="Times New Roman" w:cs="Times New Roman"/>
          <w:b/>
          <w:sz w:val="28"/>
          <w:szCs w:val="24"/>
        </w:rPr>
        <w:t>Forgot Password Process</w:t>
      </w:r>
    </w:p>
    <w:p w14:paraId="47506415" w14:textId="77777777" w:rsidR="00684D97" w:rsidRPr="00F93449" w:rsidRDefault="00684D97" w:rsidP="00371B48">
      <w:pPr>
        <w:spacing w:after="0" w:line="276" w:lineRule="auto"/>
        <w:ind w:left="567"/>
        <w:jc w:val="both"/>
        <w:rPr>
          <w:rFonts w:ascii="Times New Roman" w:eastAsia="Trebuchet MS" w:hAnsi="Times New Roman" w:cs="Times New Roman"/>
          <w:sz w:val="24"/>
        </w:rPr>
      </w:pPr>
    </w:p>
    <w:p w14:paraId="721C41C8" w14:textId="17B78BA2" w:rsidR="00684D97" w:rsidRPr="00F93449" w:rsidRDefault="00FF0D14">
      <w:pPr>
        <w:numPr>
          <w:ilvl w:val="0"/>
          <w:numId w:val="40"/>
        </w:numPr>
        <w:spacing w:after="200" w:line="276" w:lineRule="auto"/>
        <w:ind w:left="72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When </w:t>
      </w:r>
      <w:r w:rsidR="00145B23">
        <w:rPr>
          <w:rFonts w:ascii="Times New Roman" w:eastAsia="Trebuchet MS" w:hAnsi="Times New Roman" w:cs="Times New Roman"/>
          <w:sz w:val="24"/>
          <w:szCs w:val="24"/>
        </w:rPr>
        <w:t xml:space="preserve">Restaurant </w:t>
      </w:r>
      <w:r w:rsidRPr="00F93449">
        <w:rPr>
          <w:rFonts w:ascii="Times New Roman" w:eastAsia="Trebuchet MS" w:hAnsi="Times New Roman" w:cs="Times New Roman"/>
          <w:sz w:val="24"/>
          <w:szCs w:val="24"/>
        </w:rPr>
        <w:t xml:space="preserve">lost their Password, the recovery method should be provided by </w:t>
      </w:r>
      <w:r w:rsidR="00145B23">
        <w:rPr>
          <w:rFonts w:ascii="Times New Roman" w:eastAsia="Trebuchet MS" w:hAnsi="Times New Roman" w:cs="Times New Roman"/>
          <w:sz w:val="24"/>
        </w:rPr>
        <w:t xml:space="preserve">-Food Ordering </w:t>
      </w:r>
      <w:r w:rsidR="00145B23" w:rsidRPr="00F93449">
        <w:rPr>
          <w:rFonts w:ascii="Times New Roman" w:eastAsia="Trebuchet MS" w:hAnsi="Times New Roman" w:cs="Times New Roman"/>
          <w:sz w:val="24"/>
          <w:szCs w:val="24"/>
        </w:rPr>
        <w:t>System</w:t>
      </w:r>
    </w:p>
    <w:p w14:paraId="411492C9" w14:textId="77777777" w:rsidR="00684D97" w:rsidRPr="00F93449" w:rsidRDefault="00FF0D14" w:rsidP="00371B48">
      <w:pPr>
        <w:spacing w:after="200" w:line="276" w:lineRule="auto"/>
        <w:ind w:left="72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The recovery method is described as below.</w:t>
      </w:r>
    </w:p>
    <w:p w14:paraId="4D50100C" w14:textId="2B2825F8" w:rsidR="00684D97" w:rsidRPr="00F93449" w:rsidRDefault="00FF0D14">
      <w:pPr>
        <w:numPr>
          <w:ilvl w:val="0"/>
          <w:numId w:val="41"/>
        </w:numPr>
        <w:spacing w:after="200" w:line="276" w:lineRule="auto"/>
        <w:ind w:left="144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First, </w:t>
      </w:r>
      <w:r w:rsidR="00145B23">
        <w:rPr>
          <w:rFonts w:ascii="Times New Roman" w:eastAsia="Trebuchet MS" w:hAnsi="Times New Roman" w:cs="Times New Roman"/>
          <w:sz w:val="24"/>
          <w:szCs w:val="24"/>
        </w:rPr>
        <w:t xml:space="preserve">Restaurant </w:t>
      </w:r>
      <w:r w:rsidRPr="00F93449">
        <w:rPr>
          <w:rFonts w:ascii="Times New Roman" w:eastAsia="Trebuchet MS" w:hAnsi="Times New Roman" w:cs="Times New Roman"/>
          <w:sz w:val="24"/>
          <w:szCs w:val="24"/>
        </w:rPr>
        <w:t>enters their Email for</w:t>
      </w:r>
      <w:r w:rsidR="00145B23">
        <w:rPr>
          <w:rFonts w:ascii="Times New Roman" w:eastAsia="Trebuchet MS" w:hAnsi="Times New Roman" w:cs="Times New Roman"/>
          <w:sz w:val="24"/>
          <w:szCs w:val="24"/>
        </w:rPr>
        <w:t xml:space="preserve"> </w:t>
      </w:r>
      <w:r w:rsidR="00145B23">
        <w:rPr>
          <w:rFonts w:ascii="Times New Roman" w:eastAsia="Trebuchet MS" w:hAnsi="Times New Roman" w:cs="Times New Roman"/>
          <w:sz w:val="24"/>
        </w:rPr>
        <w:t xml:space="preserve">-Food Ordering </w:t>
      </w:r>
      <w:r w:rsidR="00145B23" w:rsidRPr="00F93449">
        <w:rPr>
          <w:rFonts w:ascii="Times New Roman" w:eastAsia="Trebuchet MS" w:hAnsi="Times New Roman" w:cs="Times New Roman"/>
          <w:sz w:val="24"/>
          <w:szCs w:val="24"/>
        </w:rPr>
        <w:t>System</w:t>
      </w:r>
      <w:r w:rsidRPr="00F93449">
        <w:rPr>
          <w:rFonts w:ascii="Times New Roman" w:eastAsia="Trebuchet MS" w:hAnsi="Times New Roman" w:cs="Times New Roman"/>
          <w:sz w:val="24"/>
          <w:szCs w:val="24"/>
        </w:rPr>
        <w:t>.</w:t>
      </w:r>
    </w:p>
    <w:p w14:paraId="13846CD6" w14:textId="086A7499" w:rsidR="00684D97" w:rsidRPr="00F93449" w:rsidRDefault="00FF0D14">
      <w:pPr>
        <w:numPr>
          <w:ilvl w:val="0"/>
          <w:numId w:val="41"/>
        </w:numPr>
        <w:spacing w:after="200" w:line="276" w:lineRule="auto"/>
        <w:ind w:left="144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Next, </w:t>
      </w:r>
      <w:r w:rsidR="00145B23">
        <w:rPr>
          <w:rFonts w:ascii="Times New Roman" w:eastAsia="Trebuchet MS" w:hAnsi="Times New Roman" w:cs="Times New Roman"/>
          <w:sz w:val="24"/>
        </w:rPr>
        <w:t xml:space="preserve">-Food Ordering </w:t>
      </w:r>
      <w:r w:rsidR="00145B23" w:rsidRPr="00F93449">
        <w:rPr>
          <w:rFonts w:ascii="Times New Roman" w:eastAsia="Trebuchet MS" w:hAnsi="Times New Roman" w:cs="Times New Roman"/>
          <w:sz w:val="24"/>
          <w:szCs w:val="24"/>
        </w:rPr>
        <w:t xml:space="preserve">System </w:t>
      </w:r>
      <w:r w:rsidRPr="00F93449">
        <w:rPr>
          <w:rFonts w:ascii="Times New Roman" w:eastAsia="Trebuchet MS" w:hAnsi="Times New Roman" w:cs="Times New Roman"/>
          <w:sz w:val="24"/>
          <w:szCs w:val="24"/>
        </w:rPr>
        <w:t>demands the Answer which has been registered since when the Account was created.</w:t>
      </w:r>
    </w:p>
    <w:p w14:paraId="5A50045D" w14:textId="5B731D69" w:rsidR="00684D97" w:rsidRPr="00F93449" w:rsidRDefault="00FF0D14">
      <w:pPr>
        <w:numPr>
          <w:ilvl w:val="0"/>
          <w:numId w:val="41"/>
        </w:numPr>
        <w:spacing w:after="200" w:line="276" w:lineRule="auto"/>
        <w:ind w:left="144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Only when the Answer is correct</w:t>
      </w:r>
      <w:r w:rsidR="00145B23">
        <w:rPr>
          <w:rFonts w:ascii="Times New Roman" w:eastAsia="Trebuchet MS" w:hAnsi="Times New Roman" w:cs="Times New Roman"/>
          <w:sz w:val="24"/>
          <w:szCs w:val="24"/>
        </w:rPr>
        <w:t xml:space="preserve"> </w:t>
      </w:r>
      <w:r w:rsidRPr="00F93449">
        <w:rPr>
          <w:rFonts w:ascii="Times New Roman" w:eastAsia="Trebuchet MS" w:hAnsi="Times New Roman" w:cs="Times New Roman"/>
          <w:sz w:val="24"/>
          <w:szCs w:val="24"/>
        </w:rPr>
        <w:t>,</w:t>
      </w:r>
      <w:r w:rsidR="00145B23">
        <w:rPr>
          <w:rFonts w:ascii="Times New Roman" w:eastAsia="Trebuchet MS" w:hAnsi="Times New Roman" w:cs="Times New Roman"/>
          <w:sz w:val="24"/>
          <w:szCs w:val="24"/>
        </w:rPr>
        <w:t xml:space="preserve">Restaurant </w:t>
      </w:r>
      <w:r w:rsidRPr="00F93449">
        <w:rPr>
          <w:rFonts w:ascii="Times New Roman" w:eastAsia="Trebuchet MS" w:hAnsi="Times New Roman" w:cs="Times New Roman"/>
          <w:sz w:val="24"/>
          <w:szCs w:val="24"/>
        </w:rPr>
        <w:t xml:space="preserve"> </w:t>
      </w:r>
      <w:r w:rsidR="009914FC" w:rsidRPr="00F93449">
        <w:rPr>
          <w:rFonts w:ascii="Times New Roman" w:eastAsia="Trebuchet MS" w:hAnsi="Times New Roman" w:cs="Times New Roman"/>
          <w:sz w:val="24"/>
          <w:szCs w:val="24"/>
        </w:rPr>
        <w:t>gets</w:t>
      </w:r>
      <w:r w:rsidRPr="00F93449">
        <w:rPr>
          <w:rFonts w:ascii="Times New Roman" w:eastAsia="Trebuchet MS" w:hAnsi="Times New Roman" w:cs="Times New Roman"/>
          <w:sz w:val="24"/>
          <w:szCs w:val="24"/>
        </w:rPr>
        <w:t xml:space="preserve"> the new password by E-mail which also has been registered since when the Account was created.</w:t>
      </w:r>
    </w:p>
    <w:p w14:paraId="4AC44D95" w14:textId="77777777" w:rsidR="00684D97" w:rsidRPr="00F93449" w:rsidRDefault="00FF0D14">
      <w:pPr>
        <w:numPr>
          <w:ilvl w:val="0"/>
          <w:numId w:val="41"/>
        </w:numPr>
        <w:spacing w:after="200" w:line="276" w:lineRule="auto"/>
        <w:ind w:left="144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The new password is manually entered by doctor. </w:t>
      </w:r>
    </w:p>
    <w:p w14:paraId="67E13940" w14:textId="77777777" w:rsidR="00684D97" w:rsidRPr="00F93449" w:rsidRDefault="00FF0D14">
      <w:pPr>
        <w:numPr>
          <w:ilvl w:val="0"/>
          <w:numId w:val="41"/>
        </w:numPr>
        <w:spacing w:after="200" w:line="276" w:lineRule="auto"/>
        <w:ind w:left="180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Of course, the new password should consist of more than or equal 8 and less than or equal 16 characteristics including at least a numeric figure, a capital alphabet, a small alphabet, and a special character.</w:t>
      </w:r>
    </w:p>
    <w:p w14:paraId="465E2A36" w14:textId="77777777" w:rsidR="00684D97" w:rsidRPr="00F93449" w:rsidRDefault="00FF0D14">
      <w:pPr>
        <w:numPr>
          <w:ilvl w:val="0"/>
          <w:numId w:val="41"/>
        </w:numPr>
        <w:spacing w:after="200" w:line="276" w:lineRule="auto"/>
        <w:ind w:left="72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If the Answer is not correct, otherwise, the correct Answer is demanded for doctor again. </w:t>
      </w:r>
    </w:p>
    <w:p w14:paraId="25862AEB" w14:textId="1F1E9F7D" w:rsidR="00684D97" w:rsidRPr="00F93449" w:rsidRDefault="00FF0D14">
      <w:pPr>
        <w:numPr>
          <w:ilvl w:val="0"/>
          <w:numId w:val="41"/>
        </w:numPr>
        <w:spacing w:after="200" w:line="276" w:lineRule="auto"/>
        <w:ind w:left="144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In that case, Of course, </w:t>
      </w:r>
      <w:r w:rsidR="00145B23">
        <w:rPr>
          <w:rFonts w:ascii="Times New Roman" w:eastAsia="Trebuchet MS" w:hAnsi="Times New Roman" w:cs="Times New Roman"/>
          <w:sz w:val="24"/>
          <w:szCs w:val="24"/>
        </w:rPr>
        <w:t xml:space="preserve">restaurant </w:t>
      </w:r>
      <w:r w:rsidR="009914FC" w:rsidRPr="00F93449">
        <w:rPr>
          <w:rFonts w:ascii="Times New Roman" w:eastAsia="Trebuchet MS" w:hAnsi="Times New Roman" w:cs="Times New Roman"/>
          <w:sz w:val="24"/>
          <w:szCs w:val="24"/>
        </w:rPr>
        <w:t>could not</w:t>
      </w:r>
      <w:r w:rsidRPr="00F93449">
        <w:rPr>
          <w:rFonts w:ascii="Times New Roman" w:eastAsia="Trebuchet MS" w:hAnsi="Times New Roman" w:cs="Times New Roman"/>
          <w:sz w:val="24"/>
          <w:szCs w:val="24"/>
        </w:rPr>
        <w:t xml:space="preserve"> get the new password.</w:t>
      </w:r>
    </w:p>
    <w:p w14:paraId="27292FEC" w14:textId="77777777" w:rsidR="00684D97" w:rsidRPr="00F93449" w:rsidRDefault="00684D97" w:rsidP="00371B48">
      <w:pPr>
        <w:spacing w:after="200" w:line="276" w:lineRule="auto"/>
        <w:ind w:left="720"/>
        <w:jc w:val="both"/>
        <w:rPr>
          <w:rFonts w:ascii="Times New Roman" w:eastAsia="Trebuchet MS" w:hAnsi="Times New Roman" w:cs="Times New Roman"/>
        </w:rPr>
      </w:pPr>
    </w:p>
    <w:p w14:paraId="72202D33" w14:textId="77777777" w:rsidR="00684D97" w:rsidRPr="00F93449" w:rsidRDefault="00FF0D14">
      <w:pPr>
        <w:keepNext/>
        <w:numPr>
          <w:ilvl w:val="0"/>
          <w:numId w:val="42"/>
        </w:numPr>
        <w:tabs>
          <w:tab w:val="left" w:pos="990"/>
        </w:tabs>
        <w:spacing w:before="240" w:after="60" w:line="276" w:lineRule="auto"/>
        <w:ind w:right="864" w:hanging="720"/>
        <w:jc w:val="both"/>
        <w:rPr>
          <w:rFonts w:ascii="Times New Roman" w:eastAsia="Trebuchet MS" w:hAnsi="Times New Roman" w:cs="Times New Roman"/>
          <w:b/>
          <w:sz w:val="28"/>
          <w:szCs w:val="24"/>
        </w:rPr>
      </w:pPr>
      <w:r w:rsidRPr="00F93449">
        <w:rPr>
          <w:rFonts w:ascii="Times New Roman" w:eastAsia="Trebuchet MS" w:hAnsi="Times New Roman" w:cs="Times New Roman"/>
          <w:b/>
          <w:sz w:val="28"/>
          <w:szCs w:val="24"/>
        </w:rPr>
        <w:t>Reset Password Process</w:t>
      </w:r>
    </w:p>
    <w:p w14:paraId="5772EDC5" w14:textId="77777777" w:rsidR="00684D97" w:rsidRPr="00F93449" w:rsidRDefault="00684D97" w:rsidP="00371B48">
      <w:pPr>
        <w:spacing w:after="0" w:line="276" w:lineRule="auto"/>
        <w:ind w:left="567"/>
        <w:jc w:val="both"/>
        <w:rPr>
          <w:rFonts w:ascii="Times New Roman" w:eastAsia="Trebuchet MS" w:hAnsi="Times New Roman" w:cs="Times New Roman"/>
          <w:sz w:val="24"/>
        </w:rPr>
      </w:pPr>
    </w:p>
    <w:p w14:paraId="6F187C4D" w14:textId="2EA53B55" w:rsidR="00684D97" w:rsidRPr="00F93449" w:rsidRDefault="00145B23">
      <w:pPr>
        <w:numPr>
          <w:ilvl w:val="0"/>
          <w:numId w:val="43"/>
        </w:numPr>
        <w:spacing w:after="200" w:line="276" w:lineRule="auto"/>
        <w:ind w:left="720" w:hanging="360"/>
        <w:jc w:val="both"/>
        <w:rPr>
          <w:rFonts w:ascii="Times New Roman" w:eastAsia="Trebuchet MS" w:hAnsi="Times New Roman" w:cs="Times New Roman"/>
          <w:sz w:val="24"/>
          <w:szCs w:val="24"/>
        </w:rPr>
      </w:pPr>
      <w:r>
        <w:rPr>
          <w:rFonts w:ascii="Times New Roman" w:eastAsia="Trebuchet MS" w:hAnsi="Times New Roman" w:cs="Times New Roman"/>
          <w:sz w:val="24"/>
          <w:szCs w:val="24"/>
        </w:rPr>
        <w:t xml:space="preserve">Restaurant </w:t>
      </w:r>
      <w:r w:rsidR="00FF0D14" w:rsidRPr="00F93449">
        <w:rPr>
          <w:rFonts w:ascii="Times New Roman" w:eastAsia="Trebuchet MS" w:hAnsi="Times New Roman" w:cs="Times New Roman"/>
          <w:sz w:val="24"/>
          <w:szCs w:val="24"/>
        </w:rPr>
        <w:t>can login using credentials given by the admin after successful registration.</w:t>
      </w:r>
    </w:p>
    <w:p w14:paraId="196578BB" w14:textId="3DFA0A6B" w:rsidR="00684D97" w:rsidRPr="00F93449" w:rsidRDefault="00145B23">
      <w:pPr>
        <w:numPr>
          <w:ilvl w:val="0"/>
          <w:numId w:val="43"/>
        </w:numPr>
        <w:spacing w:after="200" w:line="276" w:lineRule="auto"/>
        <w:ind w:left="720" w:hanging="360"/>
        <w:jc w:val="both"/>
        <w:rPr>
          <w:rFonts w:ascii="Times New Roman" w:eastAsia="Trebuchet MS" w:hAnsi="Times New Roman" w:cs="Times New Roman"/>
          <w:sz w:val="24"/>
          <w:szCs w:val="24"/>
        </w:rPr>
      </w:pPr>
      <w:r>
        <w:rPr>
          <w:rFonts w:ascii="Times New Roman" w:eastAsia="Trebuchet MS" w:hAnsi="Times New Roman" w:cs="Times New Roman"/>
          <w:sz w:val="24"/>
          <w:szCs w:val="24"/>
        </w:rPr>
        <w:t xml:space="preserve">But for privacy  Restaurant  </w:t>
      </w:r>
      <w:r w:rsidR="00FF0D14" w:rsidRPr="00F93449">
        <w:rPr>
          <w:rFonts w:ascii="Times New Roman" w:eastAsia="Trebuchet MS" w:hAnsi="Times New Roman" w:cs="Times New Roman"/>
          <w:sz w:val="24"/>
          <w:szCs w:val="24"/>
        </w:rPr>
        <w:t>can reset password using Reset Password process.</w:t>
      </w:r>
    </w:p>
    <w:p w14:paraId="64D560FE" w14:textId="70718311" w:rsidR="00684D97" w:rsidRPr="00F93449" w:rsidRDefault="00FF0D14">
      <w:pPr>
        <w:numPr>
          <w:ilvl w:val="0"/>
          <w:numId w:val="43"/>
        </w:numPr>
        <w:spacing w:after="200" w:line="276" w:lineRule="auto"/>
        <w:ind w:left="72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After reset password r</w:t>
      </w:r>
      <w:r w:rsidR="00145B23">
        <w:rPr>
          <w:rFonts w:ascii="Times New Roman" w:eastAsia="Trebuchet MS" w:hAnsi="Times New Roman" w:cs="Times New Roman"/>
          <w:sz w:val="24"/>
          <w:szCs w:val="24"/>
        </w:rPr>
        <w:t>estaurant</w:t>
      </w:r>
      <w:r w:rsidRPr="00F93449">
        <w:rPr>
          <w:rFonts w:ascii="Times New Roman" w:eastAsia="Trebuchet MS" w:hAnsi="Times New Roman" w:cs="Times New Roman"/>
          <w:sz w:val="24"/>
          <w:szCs w:val="24"/>
        </w:rPr>
        <w:t xml:space="preserve"> will have to login by using new password for every time.</w:t>
      </w:r>
    </w:p>
    <w:p w14:paraId="68F6DFEA" w14:textId="77777777" w:rsidR="00684D97" w:rsidRPr="00F93449" w:rsidRDefault="00FF0D14">
      <w:pPr>
        <w:numPr>
          <w:ilvl w:val="0"/>
          <w:numId w:val="43"/>
        </w:numPr>
        <w:spacing w:after="200" w:line="276" w:lineRule="auto"/>
        <w:ind w:left="72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The function demands the current password and the new password.</w:t>
      </w:r>
    </w:p>
    <w:p w14:paraId="61F90692" w14:textId="77777777" w:rsidR="00684D97" w:rsidRPr="00F93449" w:rsidRDefault="00FF0D14">
      <w:pPr>
        <w:numPr>
          <w:ilvl w:val="0"/>
          <w:numId w:val="43"/>
        </w:numPr>
        <w:spacing w:after="200" w:line="276" w:lineRule="auto"/>
        <w:ind w:left="144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Of course, the new password should consist of more than or equal 8 and less than or equal 16 characteristics including at least a numeric figure, a capital alphabet, a small alphabet, and a special character.</w:t>
      </w:r>
    </w:p>
    <w:p w14:paraId="297E04D4" w14:textId="77777777" w:rsidR="00684D97" w:rsidRPr="00F93449" w:rsidRDefault="00FF0D14">
      <w:pPr>
        <w:numPr>
          <w:ilvl w:val="0"/>
          <w:numId w:val="43"/>
        </w:numPr>
        <w:spacing w:after="200" w:line="276" w:lineRule="auto"/>
        <w:ind w:left="144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The current password and the new password are masked by using dummy characters. </w:t>
      </w:r>
    </w:p>
    <w:p w14:paraId="628C012B" w14:textId="77777777" w:rsidR="00684D97" w:rsidRPr="00F93449" w:rsidRDefault="00FF0D14">
      <w:pPr>
        <w:numPr>
          <w:ilvl w:val="0"/>
          <w:numId w:val="43"/>
        </w:numPr>
        <w:spacing w:after="200" w:line="276" w:lineRule="auto"/>
        <w:ind w:left="144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The new password is demanded to enter twice to avoid a typing error</w:t>
      </w:r>
      <w:r w:rsidRPr="00F93449">
        <w:rPr>
          <w:rFonts w:ascii="Times New Roman" w:eastAsia="Arial" w:hAnsi="Times New Roman" w:cs="Times New Roman"/>
          <w:sz w:val="24"/>
          <w:szCs w:val="24"/>
          <w:shd w:val="clear" w:color="auto" w:fill="FFFFFF"/>
        </w:rPr>
        <w:t>.</w:t>
      </w:r>
    </w:p>
    <w:p w14:paraId="3015CBC1" w14:textId="77777777" w:rsidR="00684D97" w:rsidRPr="00F93449" w:rsidRDefault="00684D97" w:rsidP="00371B48">
      <w:pPr>
        <w:spacing w:after="0" w:line="276" w:lineRule="auto"/>
        <w:ind w:left="567"/>
        <w:jc w:val="both"/>
        <w:rPr>
          <w:rFonts w:ascii="Times New Roman" w:eastAsia="Trebuchet MS" w:hAnsi="Times New Roman" w:cs="Times New Roman"/>
          <w:sz w:val="28"/>
          <w:szCs w:val="24"/>
        </w:rPr>
      </w:pPr>
    </w:p>
    <w:p w14:paraId="4F366BA0" w14:textId="0E5B0049" w:rsidR="00684D97" w:rsidRPr="00F93449" w:rsidRDefault="00FF0D14">
      <w:pPr>
        <w:numPr>
          <w:ilvl w:val="0"/>
          <w:numId w:val="44"/>
        </w:numPr>
        <w:spacing w:after="200" w:line="276" w:lineRule="auto"/>
        <w:ind w:left="72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Only when the current password is correct, </w:t>
      </w:r>
      <w:r w:rsidR="00145B23">
        <w:rPr>
          <w:rFonts w:ascii="Times New Roman" w:eastAsia="Trebuchet MS" w:hAnsi="Times New Roman" w:cs="Times New Roman"/>
          <w:sz w:val="24"/>
          <w:szCs w:val="24"/>
        </w:rPr>
        <w:t xml:space="preserve">Restaurant </w:t>
      </w:r>
      <w:r w:rsidRPr="00F93449">
        <w:rPr>
          <w:rFonts w:ascii="Times New Roman" w:eastAsia="Trebuchet MS" w:hAnsi="Times New Roman" w:cs="Times New Roman"/>
          <w:sz w:val="24"/>
          <w:szCs w:val="24"/>
        </w:rPr>
        <w:t>could change their Password.</w:t>
      </w:r>
    </w:p>
    <w:p w14:paraId="75CBC206" w14:textId="77777777" w:rsidR="00684D97" w:rsidRPr="00F93449" w:rsidRDefault="00684D97" w:rsidP="00371B48">
      <w:pPr>
        <w:spacing w:after="200" w:line="276" w:lineRule="auto"/>
        <w:ind w:left="720"/>
        <w:jc w:val="both"/>
        <w:rPr>
          <w:rFonts w:ascii="Times New Roman" w:eastAsia="Trebuchet MS" w:hAnsi="Times New Roman" w:cs="Times New Roman"/>
          <w:sz w:val="24"/>
          <w:szCs w:val="24"/>
        </w:rPr>
      </w:pPr>
    </w:p>
    <w:p w14:paraId="24DF4569" w14:textId="04509FFE" w:rsidR="00684D97" w:rsidRPr="00F93449" w:rsidRDefault="00FF0D14">
      <w:pPr>
        <w:numPr>
          <w:ilvl w:val="0"/>
          <w:numId w:val="45"/>
        </w:numPr>
        <w:spacing w:after="200" w:line="276" w:lineRule="auto"/>
        <w:ind w:left="72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When the current password is changed into new password, </w:t>
      </w:r>
      <w:r w:rsidR="00145B23">
        <w:rPr>
          <w:rFonts w:ascii="Times New Roman" w:eastAsia="Trebuchet MS" w:hAnsi="Times New Roman" w:cs="Times New Roman"/>
          <w:sz w:val="24"/>
        </w:rPr>
        <w:t xml:space="preserve">Food ordering System </w:t>
      </w:r>
      <w:r w:rsidRPr="00F93449">
        <w:rPr>
          <w:rFonts w:ascii="Times New Roman" w:eastAsia="Trebuchet MS" w:hAnsi="Times New Roman" w:cs="Times New Roman"/>
          <w:sz w:val="24"/>
          <w:szCs w:val="24"/>
        </w:rPr>
        <w:t xml:space="preserve">compels </w:t>
      </w:r>
      <w:r w:rsidR="00145B23">
        <w:rPr>
          <w:rFonts w:ascii="Times New Roman" w:eastAsia="Trebuchet MS" w:hAnsi="Times New Roman" w:cs="Times New Roman"/>
          <w:sz w:val="24"/>
          <w:szCs w:val="24"/>
        </w:rPr>
        <w:t xml:space="preserve">Restaurant </w:t>
      </w:r>
      <w:r w:rsidRPr="00F93449">
        <w:rPr>
          <w:rFonts w:ascii="Times New Roman" w:eastAsia="Trebuchet MS" w:hAnsi="Times New Roman" w:cs="Times New Roman"/>
          <w:sz w:val="24"/>
          <w:szCs w:val="24"/>
        </w:rPr>
        <w:t>authentication again.</w:t>
      </w:r>
    </w:p>
    <w:p w14:paraId="24768FE8" w14:textId="77777777" w:rsidR="00684D97" w:rsidRPr="00F93449" w:rsidRDefault="00684D97" w:rsidP="00371B48">
      <w:pPr>
        <w:spacing w:after="200" w:line="276" w:lineRule="auto"/>
        <w:jc w:val="both"/>
        <w:rPr>
          <w:rFonts w:ascii="Times New Roman" w:eastAsia="Trebuchet MS" w:hAnsi="Times New Roman" w:cs="Times New Roman"/>
        </w:rPr>
      </w:pPr>
    </w:p>
    <w:p w14:paraId="2661C8A7" w14:textId="77777777" w:rsidR="00684D97" w:rsidRPr="00F93449" w:rsidRDefault="00684D97" w:rsidP="00371B48">
      <w:pPr>
        <w:spacing w:after="200" w:line="276" w:lineRule="auto"/>
        <w:jc w:val="both"/>
        <w:rPr>
          <w:rFonts w:ascii="Times New Roman" w:eastAsia="Trebuchet MS" w:hAnsi="Times New Roman" w:cs="Times New Roman"/>
        </w:rPr>
      </w:pPr>
    </w:p>
    <w:p w14:paraId="60DB885F" w14:textId="77777777" w:rsidR="00684D97" w:rsidRPr="00F93449" w:rsidRDefault="00684D97" w:rsidP="00371B48">
      <w:pPr>
        <w:spacing w:after="0" w:line="276" w:lineRule="auto"/>
        <w:ind w:left="567"/>
        <w:jc w:val="both"/>
        <w:rPr>
          <w:rFonts w:ascii="Times New Roman" w:eastAsia="Trebuchet MS" w:hAnsi="Times New Roman" w:cs="Times New Roman"/>
          <w:sz w:val="24"/>
        </w:rPr>
      </w:pPr>
    </w:p>
    <w:p w14:paraId="610B865E" w14:textId="77777777" w:rsidR="00684D97" w:rsidRPr="00F93449" w:rsidRDefault="00684D97" w:rsidP="00371B48">
      <w:pPr>
        <w:spacing w:after="0" w:line="276" w:lineRule="auto"/>
        <w:ind w:left="567"/>
        <w:jc w:val="both"/>
        <w:rPr>
          <w:rFonts w:ascii="Times New Roman" w:eastAsia="Trebuchet MS" w:hAnsi="Times New Roman" w:cs="Times New Roman"/>
          <w:sz w:val="24"/>
        </w:rPr>
      </w:pPr>
    </w:p>
    <w:p w14:paraId="122EA688" w14:textId="77777777" w:rsidR="00684D97" w:rsidRPr="00F93449" w:rsidRDefault="00FF0D14">
      <w:pPr>
        <w:keepNext/>
        <w:numPr>
          <w:ilvl w:val="0"/>
          <w:numId w:val="50"/>
        </w:numPr>
        <w:tabs>
          <w:tab w:val="left" w:pos="990"/>
        </w:tabs>
        <w:spacing w:before="240" w:after="60" w:line="276" w:lineRule="auto"/>
        <w:ind w:right="864" w:hanging="720"/>
        <w:jc w:val="both"/>
        <w:rPr>
          <w:rFonts w:ascii="Times New Roman" w:eastAsia="Trebuchet MS" w:hAnsi="Times New Roman" w:cs="Times New Roman"/>
          <w:b/>
          <w:sz w:val="28"/>
          <w:szCs w:val="24"/>
        </w:rPr>
      </w:pPr>
      <w:r w:rsidRPr="00F93449">
        <w:rPr>
          <w:rFonts w:ascii="Times New Roman" w:eastAsia="Trebuchet MS" w:hAnsi="Times New Roman" w:cs="Times New Roman"/>
          <w:b/>
          <w:sz w:val="28"/>
          <w:szCs w:val="24"/>
        </w:rPr>
        <w:t>Update Profile Process</w:t>
      </w:r>
    </w:p>
    <w:p w14:paraId="22B775D7" w14:textId="77777777" w:rsidR="00684D97" w:rsidRPr="00F93449" w:rsidRDefault="00684D97" w:rsidP="00371B48">
      <w:pPr>
        <w:spacing w:after="0" w:line="276" w:lineRule="auto"/>
        <w:ind w:left="567"/>
        <w:jc w:val="both"/>
        <w:rPr>
          <w:rFonts w:ascii="Times New Roman" w:eastAsia="Times New Roman" w:hAnsi="Times New Roman" w:cs="Times New Roman"/>
          <w:sz w:val="24"/>
        </w:rPr>
      </w:pPr>
    </w:p>
    <w:p w14:paraId="7330890D" w14:textId="0B0E2F0E" w:rsidR="00684D97" w:rsidRPr="00F93449" w:rsidRDefault="00145B23">
      <w:pPr>
        <w:numPr>
          <w:ilvl w:val="0"/>
          <w:numId w:val="51"/>
        </w:numPr>
        <w:spacing w:after="200" w:line="276" w:lineRule="auto"/>
        <w:ind w:left="720" w:hanging="360"/>
        <w:jc w:val="both"/>
        <w:rPr>
          <w:rFonts w:ascii="Times New Roman" w:eastAsia="Trebuchet MS" w:hAnsi="Times New Roman" w:cs="Times New Roman"/>
          <w:sz w:val="24"/>
          <w:szCs w:val="24"/>
        </w:rPr>
      </w:pPr>
      <w:r>
        <w:rPr>
          <w:rFonts w:ascii="Times New Roman" w:eastAsia="Trebuchet MS" w:hAnsi="Times New Roman" w:cs="Times New Roman"/>
          <w:sz w:val="24"/>
        </w:rPr>
        <w:t xml:space="preserve">Food Ordering System </w:t>
      </w:r>
      <w:r w:rsidR="00926E7E" w:rsidRPr="00F93449">
        <w:rPr>
          <w:rFonts w:ascii="Times New Roman" w:eastAsia="Trebuchet MS" w:hAnsi="Times New Roman" w:cs="Times New Roman"/>
          <w:sz w:val="24"/>
          <w:szCs w:val="24"/>
        </w:rPr>
        <w:t>should provide the function which make</w:t>
      </w:r>
      <w:r w:rsidR="003C4334">
        <w:rPr>
          <w:rFonts w:ascii="Times New Roman" w:eastAsia="Trebuchet MS" w:hAnsi="Times New Roman" w:cs="Times New Roman"/>
          <w:sz w:val="24"/>
          <w:szCs w:val="24"/>
        </w:rPr>
        <w:t>s the account updated for restaurant</w:t>
      </w:r>
      <w:r w:rsidR="00926E7E" w:rsidRPr="00F93449">
        <w:rPr>
          <w:rFonts w:ascii="Times New Roman" w:eastAsia="Trebuchet MS" w:hAnsi="Times New Roman" w:cs="Times New Roman"/>
          <w:sz w:val="24"/>
          <w:szCs w:val="24"/>
        </w:rPr>
        <w:t>.</w:t>
      </w:r>
    </w:p>
    <w:p w14:paraId="2806B0A9" w14:textId="3B5F843B" w:rsidR="00684D97" w:rsidRPr="00F93449" w:rsidRDefault="00FF0D14">
      <w:pPr>
        <w:numPr>
          <w:ilvl w:val="0"/>
          <w:numId w:val="51"/>
        </w:numPr>
        <w:spacing w:after="200" w:line="276" w:lineRule="auto"/>
        <w:ind w:left="72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The information </w:t>
      </w:r>
      <w:r w:rsidR="003C4334">
        <w:rPr>
          <w:rFonts w:ascii="Times New Roman" w:eastAsia="Trebuchet MS" w:hAnsi="Times New Roman" w:cs="Times New Roman"/>
          <w:sz w:val="24"/>
          <w:szCs w:val="24"/>
        </w:rPr>
        <w:t xml:space="preserve"> restaurant</w:t>
      </w:r>
      <w:r w:rsidR="003C4334" w:rsidRPr="00F93449">
        <w:rPr>
          <w:rFonts w:ascii="Times New Roman" w:eastAsia="Trebuchet MS" w:hAnsi="Times New Roman" w:cs="Times New Roman"/>
          <w:sz w:val="24"/>
          <w:szCs w:val="24"/>
        </w:rPr>
        <w:t xml:space="preserve"> </w:t>
      </w:r>
      <w:r w:rsidR="003C4334">
        <w:rPr>
          <w:rFonts w:ascii="Times New Roman" w:eastAsia="Trebuchet MS" w:hAnsi="Times New Roman" w:cs="Times New Roman"/>
          <w:sz w:val="24"/>
          <w:szCs w:val="24"/>
        </w:rPr>
        <w:t xml:space="preserve"> </w:t>
      </w:r>
      <w:r w:rsidRPr="00F93449">
        <w:rPr>
          <w:rFonts w:ascii="Times New Roman" w:eastAsia="Trebuchet MS" w:hAnsi="Times New Roman" w:cs="Times New Roman"/>
          <w:sz w:val="24"/>
          <w:szCs w:val="24"/>
        </w:rPr>
        <w:t>could update is described below.</w:t>
      </w:r>
      <w:r w:rsidRPr="00F93449">
        <w:rPr>
          <w:rFonts w:ascii="Times New Roman" w:eastAsia="SimSun" w:hAnsi="Times New Roman" w:cs="Times New Roman"/>
          <w:sz w:val="24"/>
          <w:szCs w:val="24"/>
        </w:rPr>
        <w:t xml:space="preserve">　</w:t>
      </w:r>
      <w:r w:rsidRPr="00F93449">
        <w:rPr>
          <w:rFonts w:ascii="Times New Roman" w:eastAsia="Trebuchet MS" w:hAnsi="Times New Roman" w:cs="Times New Roman"/>
          <w:sz w:val="24"/>
          <w:szCs w:val="24"/>
        </w:rPr>
        <w:t xml:space="preserve"> </w:t>
      </w:r>
    </w:p>
    <w:p w14:paraId="23B3FD77" w14:textId="77777777" w:rsidR="00684D97" w:rsidRDefault="00FF0D14">
      <w:pPr>
        <w:numPr>
          <w:ilvl w:val="0"/>
          <w:numId w:val="51"/>
        </w:numPr>
        <w:spacing w:after="200" w:line="276" w:lineRule="auto"/>
        <w:ind w:left="2061"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Contact Number</w:t>
      </w:r>
    </w:p>
    <w:p w14:paraId="5A60A92B" w14:textId="39428126" w:rsidR="003C4334" w:rsidRDefault="003C4334">
      <w:pPr>
        <w:numPr>
          <w:ilvl w:val="0"/>
          <w:numId w:val="51"/>
        </w:numPr>
        <w:spacing w:after="200" w:line="276" w:lineRule="auto"/>
        <w:ind w:left="2061" w:hanging="360"/>
        <w:jc w:val="both"/>
        <w:rPr>
          <w:rFonts w:ascii="Times New Roman" w:eastAsia="Trebuchet MS" w:hAnsi="Times New Roman" w:cs="Times New Roman"/>
          <w:sz w:val="24"/>
          <w:szCs w:val="24"/>
        </w:rPr>
      </w:pPr>
      <w:r>
        <w:rPr>
          <w:rFonts w:ascii="Times New Roman" w:eastAsia="Trebuchet MS" w:hAnsi="Times New Roman" w:cs="Times New Roman"/>
          <w:sz w:val="24"/>
          <w:szCs w:val="24"/>
        </w:rPr>
        <w:t>Address</w:t>
      </w:r>
    </w:p>
    <w:p w14:paraId="4946B960" w14:textId="2B21141E" w:rsidR="003C4334" w:rsidRDefault="003C4334">
      <w:pPr>
        <w:numPr>
          <w:ilvl w:val="0"/>
          <w:numId w:val="51"/>
        </w:numPr>
        <w:spacing w:after="200" w:line="276" w:lineRule="auto"/>
        <w:ind w:left="2061" w:hanging="360"/>
        <w:jc w:val="both"/>
        <w:rPr>
          <w:rFonts w:ascii="Times New Roman" w:eastAsia="Trebuchet MS" w:hAnsi="Times New Roman" w:cs="Times New Roman"/>
          <w:sz w:val="24"/>
          <w:szCs w:val="24"/>
        </w:rPr>
      </w:pPr>
      <w:r>
        <w:rPr>
          <w:rFonts w:ascii="Times New Roman" w:eastAsia="Trebuchet MS" w:hAnsi="Times New Roman" w:cs="Times New Roman"/>
          <w:sz w:val="24"/>
          <w:szCs w:val="24"/>
        </w:rPr>
        <w:t>Category</w:t>
      </w:r>
    </w:p>
    <w:p w14:paraId="47617083" w14:textId="34A25A1B" w:rsidR="003C4334" w:rsidRPr="00F93449" w:rsidRDefault="003C4334">
      <w:pPr>
        <w:numPr>
          <w:ilvl w:val="0"/>
          <w:numId w:val="51"/>
        </w:numPr>
        <w:spacing w:after="200" w:line="276" w:lineRule="auto"/>
        <w:ind w:left="2061" w:hanging="360"/>
        <w:jc w:val="both"/>
        <w:rPr>
          <w:rFonts w:ascii="Times New Roman" w:eastAsia="Trebuchet MS" w:hAnsi="Times New Roman" w:cs="Times New Roman"/>
          <w:sz w:val="24"/>
          <w:szCs w:val="24"/>
        </w:rPr>
      </w:pPr>
      <w:r>
        <w:rPr>
          <w:rFonts w:ascii="Times New Roman" w:eastAsia="Trebuchet MS" w:hAnsi="Times New Roman" w:cs="Times New Roman"/>
          <w:sz w:val="24"/>
          <w:szCs w:val="24"/>
        </w:rPr>
        <w:t xml:space="preserve"> Food Items</w:t>
      </w:r>
    </w:p>
    <w:p w14:paraId="6EFB2CE0" w14:textId="77777777" w:rsidR="00684D97" w:rsidRPr="00F93449" w:rsidRDefault="00684D97" w:rsidP="00371B48">
      <w:pPr>
        <w:spacing w:after="200" w:line="276" w:lineRule="auto"/>
        <w:ind w:left="2061"/>
        <w:jc w:val="both"/>
        <w:rPr>
          <w:rFonts w:ascii="Times New Roman" w:eastAsia="Trebuchet MS" w:hAnsi="Times New Roman" w:cs="Times New Roman"/>
          <w:sz w:val="24"/>
          <w:szCs w:val="24"/>
        </w:rPr>
      </w:pPr>
    </w:p>
    <w:p w14:paraId="34F59166" w14:textId="77777777" w:rsidR="00684D97" w:rsidRPr="00F93449" w:rsidRDefault="00FF0D14">
      <w:pPr>
        <w:numPr>
          <w:ilvl w:val="0"/>
          <w:numId w:val="52"/>
        </w:numPr>
        <w:spacing w:after="200" w:line="276" w:lineRule="auto"/>
        <w:ind w:left="144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All items are compulsory demanded, but updating is optional.</w:t>
      </w:r>
    </w:p>
    <w:p w14:paraId="4BD7D1FE" w14:textId="77777777" w:rsidR="00684D97" w:rsidRPr="00F93449" w:rsidRDefault="00684D97" w:rsidP="00371B48">
      <w:pPr>
        <w:spacing w:after="0" w:line="276" w:lineRule="auto"/>
        <w:ind w:left="567"/>
        <w:jc w:val="both"/>
        <w:rPr>
          <w:rFonts w:ascii="Times New Roman" w:eastAsia="Times New Roman" w:hAnsi="Times New Roman" w:cs="Times New Roman"/>
          <w:sz w:val="24"/>
        </w:rPr>
      </w:pPr>
    </w:p>
    <w:p w14:paraId="5DE6F8C0" w14:textId="53678B95" w:rsidR="00684D97" w:rsidRPr="00F93449" w:rsidRDefault="00FF0D14" w:rsidP="00371B48">
      <w:pPr>
        <w:spacing w:after="0" w:line="276" w:lineRule="auto"/>
        <w:ind w:left="567"/>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w:t>
      </w:r>
    </w:p>
    <w:p w14:paraId="00E1B9FE" w14:textId="77777777" w:rsidR="00684D97" w:rsidRPr="00F93449" w:rsidRDefault="00684D97" w:rsidP="00371B48">
      <w:pPr>
        <w:spacing w:after="0" w:line="276" w:lineRule="auto"/>
        <w:ind w:left="567"/>
        <w:jc w:val="both"/>
        <w:rPr>
          <w:rFonts w:ascii="Times New Roman" w:eastAsia="Trebuchet MS" w:hAnsi="Times New Roman" w:cs="Times New Roman"/>
        </w:rPr>
      </w:pPr>
    </w:p>
    <w:p w14:paraId="6EA8E963" w14:textId="55B193D0" w:rsidR="00684D97" w:rsidRPr="00F93449" w:rsidRDefault="00FF0D14">
      <w:pPr>
        <w:keepNext/>
        <w:numPr>
          <w:ilvl w:val="0"/>
          <w:numId w:val="54"/>
        </w:numPr>
        <w:spacing w:before="240" w:after="60" w:line="276" w:lineRule="auto"/>
        <w:ind w:left="720" w:hanging="720"/>
        <w:jc w:val="both"/>
        <w:rPr>
          <w:rFonts w:ascii="Times New Roman" w:eastAsia="Trebuchet MS" w:hAnsi="Times New Roman" w:cs="Times New Roman"/>
          <w:b/>
          <w:sz w:val="28"/>
          <w:szCs w:val="24"/>
        </w:rPr>
      </w:pPr>
      <w:r w:rsidRPr="00F93449">
        <w:rPr>
          <w:rFonts w:ascii="Times New Roman" w:eastAsia="Trebuchet MS" w:hAnsi="Times New Roman" w:cs="Times New Roman"/>
          <w:b/>
          <w:sz w:val="28"/>
          <w:szCs w:val="24"/>
        </w:rPr>
        <w:t>View</w:t>
      </w:r>
      <w:r w:rsidR="003C4334">
        <w:rPr>
          <w:rFonts w:ascii="Times New Roman" w:eastAsia="Trebuchet MS" w:hAnsi="Times New Roman" w:cs="Times New Roman"/>
          <w:b/>
          <w:sz w:val="28"/>
          <w:szCs w:val="24"/>
        </w:rPr>
        <w:t xml:space="preserve"> Order </w:t>
      </w:r>
      <w:r w:rsidRPr="00F93449">
        <w:rPr>
          <w:rFonts w:ascii="Times New Roman" w:eastAsia="Trebuchet MS" w:hAnsi="Times New Roman" w:cs="Times New Roman"/>
          <w:b/>
          <w:sz w:val="28"/>
          <w:szCs w:val="24"/>
        </w:rPr>
        <w:t xml:space="preserve"> History</w:t>
      </w:r>
    </w:p>
    <w:p w14:paraId="610E69EF" w14:textId="77777777" w:rsidR="00684D97" w:rsidRPr="00F93449" w:rsidRDefault="00684D97" w:rsidP="00371B48">
      <w:pPr>
        <w:spacing w:after="0" w:line="276" w:lineRule="auto"/>
        <w:ind w:left="567"/>
        <w:jc w:val="both"/>
        <w:rPr>
          <w:rFonts w:ascii="Times New Roman" w:eastAsia="Times New Roman" w:hAnsi="Times New Roman" w:cs="Times New Roman"/>
          <w:sz w:val="24"/>
        </w:rPr>
      </w:pPr>
    </w:p>
    <w:p w14:paraId="0102DBA8" w14:textId="5D601767" w:rsidR="00684D97" w:rsidRPr="00F93449" w:rsidRDefault="00FF0D14" w:rsidP="00371B48">
      <w:pPr>
        <w:spacing w:after="0" w:line="276" w:lineRule="auto"/>
        <w:ind w:left="567"/>
        <w:jc w:val="both"/>
        <w:rPr>
          <w:rFonts w:ascii="Times New Roman" w:eastAsia="Trebuchet MS" w:hAnsi="Times New Roman" w:cs="Times New Roman"/>
          <w:sz w:val="24"/>
          <w:szCs w:val="24"/>
        </w:rPr>
      </w:pPr>
      <w:r w:rsidRPr="00F93449">
        <w:rPr>
          <w:rFonts w:ascii="Times New Roman" w:eastAsia="Times New Roman" w:hAnsi="Times New Roman" w:cs="Times New Roman"/>
          <w:sz w:val="28"/>
          <w:szCs w:val="24"/>
        </w:rPr>
        <w:t>•</w:t>
      </w:r>
      <w:r w:rsidRPr="00F93449">
        <w:rPr>
          <w:rFonts w:ascii="Times New Roman" w:eastAsia="Times New Roman" w:hAnsi="Times New Roman" w:cs="Times New Roman"/>
          <w:sz w:val="28"/>
          <w:szCs w:val="24"/>
        </w:rPr>
        <w:tab/>
      </w:r>
      <w:r w:rsidR="003C4334">
        <w:rPr>
          <w:rFonts w:ascii="Times New Roman" w:eastAsia="Trebuchet MS" w:hAnsi="Times New Roman" w:cs="Times New Roman"/>
          <w:sz w:val="24"/>
          <w:szCs w:val="24"/>
        </w:rPr>
        <w:t xml:space="preserve">Restaurant can view all orders </w:t>
      </w:r>
      <w:r w:rsidRPr="00F93449">
        <w:rPr>
          <w:rFonts w:ascii="Times New Roman" w:eastAsia="Trebuchet MS" w:hAnsi="Times New Roman" w:cs="Times New Roman"/>
          <w:sz w:val="24"/>
          <w:szCs w:val="24"/>
        </w:rPr>
        <w:t xml:space="preserve"> history.</w:t>
      </w:r>
    </w:p>
    <w:p w14:paraId="65B169BC" w14:textId="77777777" w:rsidR="00684D97" w:rsidRPr="00F93449" w:rsidRDefault="00684D97" w:rsidP="00371B48">
      <w:pPr>
        <w:spacing w:after="0" w:line="276" w:lineRule="auto"/>
        <w:ind w:left="567"/>
        <w:jc w:val="both"/>
        <w:rPr>
          <w:rFonts w:ascii="Times New Roman" w:eastAsia="Trebuchet MS" w:hAnsi="Times New Roman" w:cs="Times New Roman"/>
        </w:rPr>
      </w:pPr>
    </w:p>
    <w:p w14:paraId="080C85AE" w14:textId="77777777" w:rsidR="00684D97" w:rsidRPr="00F93449" w:rsidRDefault="00684D97" w:rsidP="00730415">
      <w:pPr>
        <w:spacing w:after="0" w:line="276" w:lineRule="auto"/>
        <w:jc w:val="both"/>
        <w:rPr>
          <w:rFonts w:ascii="Times New Roman" w:eastAsia="Times New Roman" w:hAnsi="Times New Roman" w:cs="Times New Roman"/>
          <w:sz w:val="24"/>
        </w:rPr>
      </w:pPr>
    </w:p>
    <w:p w14:paraId="63711F07" w14:textId="77777777" w:rsidR="00684D97" w:rsidRPr="00F93449" w:rsidRDefault="00684D97" w:rsidP="00371B48">
      <w:pPr>
        <w:spacing w:after="0" w:line="276" w:lineRule="auto"/>
        <w:ind w:left="810"/>
        <w:jc w:val="both"/>
        <w:rPr>
          <w:rFonts w:ascii="Times New Roman" w:eastAsia="Times New Roman" w:hAnsi="Times New Roman" w:cs="Times New Roman"/>
          <w:sz w:val="24"/>
        </w:rPr>
      </w:pPr>
    </w:p>
    <w:p w14:paraId="05C03FF0" w14:textId="77777777" w:rsidR="00684D97" w:rsidRPr="00730415" w:rsidRDefault="00FF0D14">
      <w:pPr>
        <w:keepNext/>
        <w:numPr>
          <w:ilvl w:val="0"/>
          <w:numId w:val="56"/>
        </w:numPr>
        <w:tabs>
          <w:tab w:val="left" w:pos="0"/>
        </w:tabs>
        <w:spacing w:before="240" w:after="60" w:line="276" w:lineRule="auto"/>
        <w:ind w:left="240" w:hanging="480"/>
        <w:jc w:val="both"/>
        <w:rPr>
          <w:rFonts w:ascii="Times New Roman" w:eastAsia="Times New Roman" w:hAnsi="Times New Roman" w:cs="Times New Roman"/>
          <w:b/>
          <w:sz w:val="36"/>
          <w:szCs w:val="24"/>
          <w:u w:val="single"/>
        </w:rPr>
      </w:pPr>
      <w:r w:rsidRPr="00730415">
        <w:rPr>
          <w:rFonts w:ascii="Times New Roman" w:eastAsia="Times New Roman" w:hAnsi="Times New Roman" w:cs="Times New Roman"/>
          <w:b/>
          <w:sz w:val="36"/>
          <w:szCs w:val="24"/>
          <w:u w:val="single"/>
        </w:rPr>
        <w:t>Admin Module</w:t>
      </w:r>
    </w:p>
    <w:p w14:paraId="3B619F59" w14:textId="77777777" w:rsidR="00684D97" w:rsidRPr="00F93449" w:rsidRDefault="00684D97" w:rsidP="00371B48">
      <w:pPr>
        <w:keepNext/>
        <w:tabs>
          <w:tab w:val="left" w:pos="0"/>
        </w:tabs>
        <w:spacing w:before="240" w:after="60" w:line="276" w:lineRule="auto"/>
        <w:ind w:left="240"/>
        <w:jc w:val="both"/>
        <w:rPr>
          <w:rFonts w:ascii="Times New Roman" w:eastAsia="Times New Roman" w:hAnsi="Times New Roman" w:cs="Times New Roman"/>
          <w:b/>
          <w:sz w:val="32"/>
        </w:rPr>
      </w:pPr>
    </w:p>
    <w:p w14:paraId="2B2AE5E9" w14:textId="77777777" w:rsidR="00684D97" w:rsidRPr="00F93449" w:rsidRDefault="00FF0D14" w:rsidP="00371B48">
      <w:pPr>
        <w:spacing w:after="0" w:line="276" w:lineRule="auto"/>
        <w:ind w:left="567"/>
        <w:jc w:val="both"/>
        <w:rPr>
          <w:rFonts w:ascii="Times New Roman" w:eastAsia="Times New Roman" w:hAnsi="Times New Roman" w:cs="Times New Roman"/>
          <w:b/>
          <w:sz w:val="24"/>
          <w:szCs w:val="24"/>
        </w:rPr>
      </w:pPr>
      <w:r w:rsidRPr="00F93449">
        <w:rPr>
          <w:rFonts w:ascii="Times New Roman" w:eastAsia="Times New Roman" w:hAnsi="Times New Roman" w:cs="Times New Roman"/>
          <w:b/>
          <w:sz w:val="24"/>
          <w:szCs w:val="24"/>
        </w:rPr>
        <w:t xml:space="preserve">• </w:t>
      </w:r>
      <w:r w:rsidRPr="00F93449">
        <w:rPr>
          <w:rFonts w:ascii="Times New Roman" w:eastAsia="Trebuchet MS" w:hAnsi="Times New Roman" w:cs="Times New Roman"/>
          <w:sz w:val="24"/>
          <w:szCs w:val="24"/>
        </w:rPr>
        <w:t>Administrator</w:t>
      </w:r>
      <w:r w:rsidRPr="00F93449">
        <w:rPr>
          <w:rFonts w:ascii="Times New Roman" w:eastAsia="Trebuchet MS" w:hAnsi="Times New Roman" w:cs="Times New Roman"/>
          <w:b/>
          <w:sz w:val="24"/>
          <w:szCs w:val="24"/>
        </w:rPr>
        <w:t xml:space="preserve"> </w:t>
      </w:r>
      <w:r w:rsidRPr="00F93449">
        <w:rPr>
          <w:rFonts w:ascii="Times New Roman" w:eastAsia="Trebuchet MS" w:hAnsi="Times New Roman" w:cs="Times New Roman"/>
          <w:sz w:val="24"/>
          <w:szCs w:val="24"/>
        </w:rPr>
        <w:t>should be responsible for following activities</w:t>
      </w:r>
      <w:r w:rsidRPr="00F93449">
        <w:rPr>
          <w:rFonts w:ascii="Times New Roman" w:eastAsia="Trebuchet MS" w:hAnsi="Times New Roman" w:cs="Times New Roman"/>
          <w:b/>
          <w:sz w:val="24"/>
          <w:szCs w:val="24"/>
        </w:rPr>
        <w:t>.</w:t>
      </w:r>
    </w:p>
    <w:p w14:paraId="27C2E78C" w14:textId="77777777" w:rsidR="00684D97" w:rsidRPr="00F93449" w:rsidRDefault="00684D97" w:rsidP="00371B48">
      <w:pPr>
        <w:spacing w:after="0" w:line="276" w:lineRule="auto"/>
        <w:ind w:left="567"/>
        <w:jc w:val="both"/>
        <w:rPr>
          <w:rFonts w:ascii="Times New Roman" w:eastAsia="Times New Roman" w:hAnsi="Times New Roman" w:cs="Times New Roman"/>
          <w:b/>
        </w:rPr>
      </w:pPr>
    </w:p>
    <w:p w14:paraId="7B39BFC5" w14:textId="77777777" w:rsidR="00684D97" w:rsidRPr="00F93449" w:rsidRDefault="00FF0D14">
      <w:pPr>
        <w:keepNext/>
        <w:numPr>
          <w:ilvl w:val="0"/>
          <w:numId w:val="57"/>
        </w:numPr>
        <w:tabs>
          <w:tab w:val="left" w:pos="990"/>
        </w:tabs>
        <w:spacing w:before="240" w:after="60" w:line="276" w:lineRule="auto"/>
        <w:ind w:left="720" w:right="864" w:hanging="720"/>
        <w:jc w:val="both"/>
        <w:rPr>
          <w:rFonts w:ascii="Times New Roman" w:eastAsia="Trebuchet MS" w:hAnsi="Times New Roman" w:cs="Times New Roman"/>
          <w:b/>
          <w:sz w:val="28"/>
          <w:szCs w:val="24"/>
        </w:rPr>
      </w:pPr>
      <w:r w:rsidRPr="00F93449">
        <w:rPr>
          <w:rFonts w:ascii="Times New Roman" w:eastAsia="Trebuchet MS" w:hAnsi="Times New Roman" w:cs="Times New Roman"/>
          <w:b/>
          <w:sz w:val="28"/>
          <w:szCs w:val="24"/>
        </w:rPr>
        <w:lastRenderedPageBreak/>
        <w:t>Login Process</w:t>
      </w:r>
    </w:p>
    <w:p w14:paraId="717EE791" w14:textId="77777777" w:rsidR="00684D97" w:rsidRPr="00F93449" w:rsidRDefault="00684D97" w:rsidP="00371B48">
      <w:pPr>
        <w:spacing w:after="0" w:line="276" w:lineRule="auto"/>
        <w:ind w:left="567"/>
        <w:jc w:val="both"/>
        <w:rPr>
          <w:rFonts w:ascii="Times New Roman" w:eastAsia="Times New Roman" w:hAnsi="Times New Roman" w:cs="Times New Roman"/>
          <w:sz w:val="24"/>
        </w:rPr>
      </w:pPr>
    </w:p>
    <w:p w14:paraId="2C86A162" w14:textId="13245831" w:rsidR="00684D97" w:rsidRPr="00F93449" w:rsidRDefault="003C4334">
      <w:pPr>
        <w:numPr>
          <w:ilvl w:val="0"/>
          <w:numId w:val="58"/>
        </w:numPr>
        <w:spacing w:after="200" w:line="276" w:lineRule="auto"/>
        <w:ind w:left="720" w:hanging="360"/>
        <w:jc w:val="both"/>
        <w:rPr>
          <w:rFonts w:ascii="Times New Roman" w:eastAsia="Trebuchet MS" w:hAnsi="Times New Roman" w:cs="Times New Roman"/>
          <w:sz w:val="24"/>
          <w:szCs w:val="24"/>
        </w:rPr>
      </w:pPr>
      <w:r>
        <w:rPr>
          <w:rFonts w:ascii="Times New Roman" w:eastAsia="Trebuchet MS" w:hAnsi="Times New Roman" w:cs="Times New Roman"/>
          <w:sz w:val="24"/>
        </w:rPr>
        <w:t xml:space="preserve">Food Ordering </w:t>
      </w:r>
      <w:r w:rsidR="004C357E" w:rsidRPr="00F93449">
        <w:rPr>
          <w:rFonts w:ascii="Times New Roman" w:eastAsia="Trebuchet MS" w:hAnsi="Times New Roman" w:cs="Times New Roman"/>
          <w:sz w:val="24"/>
          <w:szCs w:val="24"/>
        </w:rPr>
        <w:t>System</w:t>
      </w:r>
      <w:r w:rsidR="00926E7E" w:rsidRPr="00F93449">
        <w:rPr>
          <w:rFonts w:ascii="Times New Roman" w:eastAsia="Trebuchet MS" w:hAnsi="Times New Roman" w:cs="Times New Roman"/>
          <w:sz w:val="24"/>
          <w:szCs w:val="24"/>
        </w:rPr>
        <w:t xml:space="preserve"> always compels user authentication before using itself except when a new account is successfully created.</w:t>
      </w:r>
    </w:p>
    <w:p w14:paraId="43EA023F" w14:textId="77777777" w:rsidR="00684D97" w:rsidRPr="00F93449" w:rsidRDefault="00FF0D14">
      <w:pPr>
        <w:numPr>
          <w:ilvl w:val="0"/>
          <w:numId w:val="58"/>
        </w:numPr>
        <w:spacing w:after="200" w:line="276" w:lineRule="auto"/>
        <w:ind w:left="72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The user authentication demands Email and Password. The Email and the Password should be checked as - </w:t>
      </w:r>
    </w:p>
    <w:p w14:paraId="0364F5F8" w14:textId="77777777" w:rsidR="00684D97" w:rsidRPr="00F93449" w:rsidRDefault="00FF0D14">
      <w:pPr>
        <w:numPr>
          <w:ilvl w:val="0"/>
          <w:numId w:val="58"/>
        </w:numPr>
        <w:spacing w:after="200" w:line="276" w:lineRule="auto"/>
        <w:ind w:left="144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The Email and the Password should be existed and correct. </w:t>
      </w:r>
    </w:p>
    <w:p w14:paraId="3E7B4AEB" w14:textId="30CD00C4" w:rsidR="00684D97" w:rsidRPr="00F93449" w:rsidRDefault="00FF0D14" w:rsidP="00F93449">
      <w:pPr>
        <w:spacing w:after="200" w:line="276" w:lineRule="auto"/>
        <w:ind w:left="180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If The Email and the Password are not equal to what the admin has registered, the admin authentication cannot be provided.</w:t>
      </w:r>
    </w:p>
    <w:p w14:paraId="1AF5DCBC" w14:textId="724E4C43" w:rsidR="00684D97" w:rsidRPr="00F93449" w:rsidRDefault="00FF0D14">
      <w:pPr>
        <w:keepNext/>
        <w:numPr>
          <w:ilvl w:val="0"/>
          <w:numId w:val="60"/>
        </w:numPr>
        <w:tabs>
          <w:tab w:val="left" w:pos="0"/>
        </w:tabs>
        <w:spacing w:before="240" w:after="60" w:line="276" w:lineRule="auto"/>
        <w:ind w:left="720" w:hanging="720"/>
        <w:jc w:val="both"/>
        <w:rPr>
          <w:rFonts w:ascii="Times New Roman" w:eastAsia="Trebuchet MS" w:hAnsi="Times New Roman" w:cs="Times New Roman"/>
          <w:b/>
          <w:sz w:val="24"/>
          <w:szCs w:val="24"/>
        </w:rPr>
      </w:pPr>
      <w:r w:rsidRPr="00F93449">
        <w:rPr>
          <w:rFonts w:ascii="Times New Roman" w:eastAsia="Trebuchet MS" w:hAnsi="Times New Roman" w:cs="Times New Roman"/>
          <w:b/>
          <w:sz w:val="24"/>
          <w:szCs w:val="24"/>
        </w:rPr>
        <w:t xml:space="preserve">Add </w:t>
      </w:r>
      <w:r w:rsidR="003C4334">
        <w:rPr>
          <w:rFonts w:ascii="Times New Roman" w:eastAsia="Trebuchet MS" w:hAnsi="Times New Roman" w:cs="Times New Roman"/>
          <w:b/>
          <w:sz w:val="24"/>
          <w:szCs w:val="24"/>
        </w:rPr>
        <w:t xml:space="preserve">Restaurant </w:t>
      </w:r>
      <w:r w:rsidRPr="00F93449">
        <w:rPr>
          <w:rFonts w:ascii="Times New Roman" w:eastAsia="Trebuchet MS" w:hAnsi="Times New Roman" w:cs="Times New Roman"/>
          <w:b/>
          <w:sz w:val="24"/>
          <w:szCs w:val="24"/>
        </w:rPr>
        <w:t>(Registration)</w:t>
      </w:r>
    </w:p>
    <w:p w14:paraId="6521D716" w14:textId="77777777" w:rsidR="00684D97" w:rsidRPr="00F93449" w:rsidRDefault="00FF0D14" w:rsidP="00371B48">
      <w:pPr>
        <w:spacing w:after="0" w:line="276" w:lineRule="auto"/>
        <w:jc w:val="both"/>
        <w:rPr>
          <w:rFonts w:ascii="Times New Roman" w:eastAsia="Times New Roman" w:hAnsi="Times New Roman" w:cs="Times New Roman"/>
          <w:sz w:val="24"/>
        </w:rPr>
      </w:pPr>
      <w:r w:rsidRPr="00F93449">
        <w:rPr>
          <w:rFonts w:ascii="Times New Roman" w:eastAsia="Times New Roman" w:hAnsi="Times New Roman" w:cs="Times New Roman"/>
          <w:sz w:val="24"/>
        </w:rPr>
        <w:tab/>
      </w:r>
      <w:r w:rsidRPr="00F93449">
        <w:rPr>
          <w:rFonts w:ascii="Times New Roman" w:eastAsia="Times New Roman" w:hAnsi="Times New Roman" w:cs="Times New Roman"/>
          <w:sz w:val="24"/>
        </w:rPr>
        <w:tab/>
      </w:r>
    </w:p>
    <w:p w14:paraId="5E454912" w14:textId="77777777" w:rsidR="00684D97" w:rsidRPr="00F93449" w:rsidRDefault="00FF0D14" w:rsidP="00371B48">
      <w:pPr>
        <w:spacing w:after="0" w:line="276" w:lineRule="auto"/>
        <w:jc w:val="both"/>
        <w:rPr>
          <w:rFonts w:ascii="Times New Roman" w:eastAsia="Trebuchet MS" w:hAnsi="Times New Roman" w:cs="Times New Roman"/>
          <w:sz w:val="24"/>
        </w:rPr>
      </w:pPr>
      <w:r w:rsidRPr="00F93449">
        <w:rPr>
          <w:rFonts w:ascii="Times New Roman" w:eastAsia="Times New Roman" w:hAnsi="Times New Roman" w:cs="Times New Roman"/>
          <w:sz w:val="24"/>
        </w:rPr>
        <w:tab/>
      </w:r>
    </w:p>
    <w:p w14:paraId="23112ED4" w14:textId="0EAE42CD" w:rsidR="00684D97" w:rsidRPr="00F93449" w:rsidRDefault="00FF0D14">
      <w:pPr>
        <w:numPr>
          <w:ilvl w:val="0"/>
          <w:numId w:val="61"/>
        </w:numPr>
        <w:spacing w:after="200" w:line="276" w:lineRule="auto"/>
        <w:ind w:left="72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Admin </w:t>
      </w:r>
      <w:r w:rsidR="003C4334">
        <w:rPr>
          <w:rFonts w:ascii="Times New Roman" w:eastAsia="Trebuchet MS" w:hAnsi="Times New Roman" w:cs="Times New Roman"/>
          <w:sz w:val="24"/>
          <w:szCs w:val="24"/>
        </w:rPr>
        <w:t xml:space="preserve">can create the new account for restaurant </w:t>
      </w:r>
      <w:r w:rsidRPr="00F93449">
        <w:rPr>
          <w:rFonts w:ascii="Times New Roman" w:eastAsia="Trebuchet MS" w:hAnsi="Times New Roman" w:cs="Times New Roman"/>
          <w:sz w:val="24"/>
          <w:szCs w:val="24"/>
        </w:rPr>
        <w:t xml:space="preserve"> by verifying all the information given by the </w:t>
      </w:r>
      <w:r w:rsidR="003C4334">
        <w:rPr>
          <w:rFonts w:ascii="Times New Roman" w:eastAsia="Trebuchet MS" w:hAnsi="Times New Roman" w:cs="Times New Roman"/>
          <w:sz w:val="24"/>
          <w:szCs w:val="24"/>
        </w:rPr>
        <w:t xml:space="preserve">restaurant </w:t>
      </w:r>
      <w:r w:rsidRPr="00F93449">
        <w:rPr>
          <w:rFonts w:ascii="Times New Roman" w:eastAsia="Trebuchet MS" w:hAnsi="Times New Roman" w:cs="Times New Roman"/>
          <w:sz w:val="24"/>
          <w:szCs w:val="24"/>
        </w:rPr>
        <w:t>via email.</w:t>
      </w:r>
    </w:p>
    <w:p w14:paraId="4F2F6018" w14:textId="77777777" w:rsidR="00684D97" w:rsidRPr="00F93449" w:rsidRDefault="00684D97" w:rsidP="00371B48">
      <w:pPr>
        <w:spacing w:after="200" w:line="276" w:lineRule="auto"/>
        <w:ind w:left="2061"/>
        <w:jc w:val="both"/>
        <w:rPr>
          <w:rFonts w:ascii="Times New Roman" w:eastAsia="Trebuchet MS" w:hAnsi="Times New Roman" w:cs="Times New Roman"/>
          <w:sz w:val="24"/>
          <w:szCs w:val="24"/>
        </w:rPr>
      </w:pPr>
    </w:p>
    <w:p w14:paraId="27B262C5" w14:textId="74041D97" w:rsidR="00684D97" w:rsidRPr="00F93449" w:rsidRDefault="00FF0D14">
      <w:pPr>
        <w:numPr>
          <w:ilvl w:val="0"/>
          <w:numId w:val="63"/>
        </w:numPr>
        <w:spacing w:after="200" w:line="276" w:lineRule="auto"/>
        <w:ind w:left="144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Admin will verify all the details and create the account for</w:t>
      </w:r>
      <w:r w:rsidR="003C4334">
        <w:rPr>
          <w:rFonts w:ascii="Times New Roman" w:eastAsia="Trebuchet MS" w:hAnsi="Times New Roman" w:cs="Times New Roman"/>
          <w:sz w:val="24"/>
          <w:szCs w:val="24"/>
        </w:rPr>
        <w:t xml:space="preserve"> restaurant </w:t>
      </w:r>
      <w:r w:rsidRPr="00F93449">
        <w:rPr>
          <w:rFonts w:ascii="Times New Roman" w:eastAsia="Trebuchet MS" w:hAnsi="Times New Roman" w:cs="Times New Roman"/>
          <w:sz w:val="24"/>
          <w:szCs w:val="24"/>
        </w:rPr>
        <w:t>.</w:t>
      </w:r>
    </w:p>
    <w:p w14:paraId="0183DE5C" w14:textId="0450D5C9" w:rsidR="00684D97" w:rsidRPr="00F93449" w:rsidRDefault="00FF0D14">
      <w:pPr>
        <w:numPr>
          <w:ilvl w:val="0"/>
          <w:numId w:val="63"/>
        </w:numPr>
        <w:spacing w:after="200" w:line="276" w:lineRule="auto"/>
        <w:ind w:left="144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Admin will send first login credentials to </w:t>
      </w:r>
      <w:r w:rsidR="003C4334">
        <w:rPr>
          <w:rFonts w:ascii="Times New Roman" w:eastAsia="Trebuchet MS" w:hAnsi="Times New Roman" w:cs="Times New Roman"/>
          <w:sz w:val="24"/>
          <w:szCs w:val="24"/>
        </w:rPr>
        <w:t xml:space="preserve">restaurant </w:t>
      </w:r>
      <w:r w:rsidRPr="00F93449">
        <w:rPr>
          <w:rFonts w:ascii="Times New Roman" w:eastAsia="Trebuchet MS" w:hAnsi="Times New Roman" w:cs="Times New Roman"/>
          <w:sz w:val="24"/>
          <w:szCs w:val="24"/>
        </w:rPr>
        <w:t>(email and password).</w:t>
      </w:r>
    </w:p>
    <w:p w14:paraId="3AF62B24" w14:textId="77777777" w:rsidR="00684D97" w:rsidRPr="00F93449" w:rsidRDefault="00FF0D14" w:rsidP="00371B48">
      <w:pPr>
        <w:spacing w:after="200" w:line="276" w:lineRule="auto"/>
        <w:ind w:left="144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ab/>
        <w:t>Password sent by admin is in the form firstname@123.</w:t>
      </w:r>
    </w:p>
    <w:p w14:paraId="10E1D501" w14:textId="77777777" w:rsidR="00684D97" w:rsidRPr="00F93449" w:rsidRDefault="00684D97" w:rsidP="00371B48">
      <w:pPr>
        <w:spacing w:after="200" w:line="276" w:lineRule="auto"/>
        <w:ind w:left="1800"/>
        <w:jc w:val="both"/>
        <w:rPr>
          <w:rFonts w:ascii="Times New Roman" w:eastAsia="Trebuchet MS" w:hAnsi="Times New Roman" w:cs="Times New Roman"/>
        </w:rPr>
      </w:pPr>
    </w:p>
    <w:p w14:paraId="42B54CE6" w14:textId="5266EBBA" w:rsidR="00684D97" w:rsidRPr="00F93449" w:rsidRDefault="00FF0D14">
      <w:pPr>
        <w:keepNext/>
        <w:numPr>
          <w:ilvl w:val="0"/>
          <w:numId w:val="64"/>
        </w:numPr>
        <w:tabs>
          <w:tab w:val="left" w:pos="0"/>
        </w:tabs>
        <w:spacing w:before="240" w:after="60" w:line="276" w:lineRule="auto"/>
        <w:ind w:left="720" w:hanging="720"/>
        <w:jc w:val="both"/>
        <w:rPr>
          <w:rFonts w:ascii="Times New Roman" w:eastAsia="Trebuchet MS" w:hAnsi="Times New Roman" w:cs="Times New Roman"/>
          <w:b/>
          <w:sz w:val="24"/>
          <w:szCs w:val="24"/>
        </w:rPr>
      </w:pPr>
      <w:r w:rsidRPr="00F93449">
        <w:rPr>
          <w:rFonts w:ascii="Times New Roman" w:eastAsia="Trebuchet MS" w:hAnsi="Times New Roman" w:cs="Times New Roman"/>
          <w:b/>
          <w:sz w:val="24"/>
          <w:szCs w:val="24"/>
        </w:rPr>
        <w:t xml:space="preserve">View </w:t>
      </w:r>
      <w:r w:rsidR="003C4334">
        <w:rPr>
          <w:rFonts w:ascii="Times New Roman" w:eastAsia="Trebuchet MS" w:hAnsi="Times New Roman" w:cs="Times New Roman"/>
          <w:b/>
          <w:sz w:val="24"/>
          <w:szCs w:val="24"/>
        </w:rPr>
        <w:t xml:space="preserve">User </w:t>
      </w:r>
      <w:r w:rsidRPr="00F93449">
        <w:rPr>
          <w:rFonts w:ascii="Times New Roman" w:eastAsia="Trebuchet MS" w:hAnsi="Times New Roman" w:cs="Times New Roman"/>
          <w:b/>
          <w:sz w:val="24"/>
          <w:szCs w:val="24"/>
        </w:rPr>
        <w:t>List</w:t>
      </w:r>
    </w:p>
    <w:p w14:paraId="4053DC9C" w14:textId="77777777" w:rsidR="00684D97" w:rsidRPr="00F93449" w:rsidRDefault="00684D97" w:rsidP="00371B48">
      <w:pPr>
        <w:spacing w:after="0" w:line="276" w:lineRule="auto"/>
        <w:ind w:left="567"/>
        <w:jc w:val="both"/>
        <w:rPr>
          <w:rFonts w:ascii="Times New Roman" w:eastAsia="Trebuchet MS" w:hAnsi="Times New Roman" w:cs="Times New Roman"/>
          <w:b/>
          <w:sz w:val="24"/>
          <w:szCs w:val="24"/>
        </w:rPr>
      </w:pPr>
    </w:p>
    <w:p w14:paraId="6C432A54" w14:textId="5CFC486B" w:rsidR="00684D97" w:rsidRPr="00F93449" w:rsidRDefault="00FF0D14" w:rsidP="00371B48">
      <w:pPr>
        <w:spacing w:after="0" w:line="276" w:lineRule="auto"/>
        <w:ind w:left="567"/>
        <w:jc w:val="both"/>
        <w:rPr>
          <w:rFonts w:ascii="Times New Roman" w:eastAsia="Trebuchet MS" w:hAnsi="Times New Roman" w:cs="Times New Roman"/>
          <w:sz w:val="24"/>
          <w:szCs w:val="24"/>
        </w:rPr>
      </w:pPr>
      <w:r w:rsidRPr="00F93449">
        <w:rPr>
          <w:rFonts w:ascii="Times New Roman" w:eastAsia="Trebuchet MS" w:hAnsi="Times New Roman" w:cs="Times New Roman"/>
          <w:b/>
          <w:sz w:val="24"/>
          <w:szCs w:val="24"/>
        </w:rPr>
        <w:tab/>
      </w:r>
      <w:r w:rsidRPr="00F93449">
        <w:rPr>
          <w:rFonts w:ascii="Times New Roman" w:eastAsia="Trebuchet MS" w:hAnsi="Times New Roman" w:cs="Times New Roman"/>
          <w:sz w:val="24"/>
          <w:szCs w:val="24"/>
        </w:rPr>
        <w:t>• Admin</w:t>
      </w:r>
      <w:r w:rsidR="003C4334">
        <w:rPr>
          <w:rFonts w:ascii="Times New Roman" w:eastAsia="Trebuchet MS" w:hAnsi="Times New Roman" w:cs="Times New Roman"/>
          <w:sz w:val="24"/>
          <w:szCs w:val="24"/>
        </w:rPr>
        <w:t xml:space="preserve"> should be able to see all the user </w:t>
      </w:r>
      <w:r w:rsidRPr="00F93449">
        <w:rPr>
          <w:rFonts w:ascii="Times New Roman" w:eastAsia="Trebuchet MS" w:hAnsi="Times New Roman" w:cs="Times New Roman"/>
          <w:sz w:val="24"/>
          <w:szCs w:val="24"/>
        </w:rPr>
        <w:t xml:space="preserve"> list according following criteria:</w:t>
      </w:r>
    </w:p>
    <w:p w14:paraId="67BBDAAA" w14:textId="77777777" w:rsidR="00684D97" w:rsidRPr="00F93449" w:rsidRDefault="00FF0D14" w:rsidP="00371B48">
      <w:pPr>
        <w:spacing w:after="0" w:line="276" w:lineRule="auto"/>
        <w:ind w:left="567"/>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ab/>
      </w:r>
      <w:r w:rsidRPr="00F93449">
        <w:rPr>
          <w:rFonts w:ascii="Times New Roman" w:eastAsia="Trebuchet MS" w:hAnsi="Times New Roman" w:cs="Times New Roman"/>
          <w:sz w:val="24"/>
          <w:szCs w:val="24"/>
        </w:rPr>
        <w:tab/>
      </w:r>
    </w:p>
    <w:p w14:paraId="2CC0993B" w14:textId="0A6B8623" w:rsidR="00684D97" w:rsidRPr="00F93449" w:rsidRDefault="00FF0D14">
      <w:pPr>
        <w:numPr>
          <w:ilvl w:val="0"/>
          <w:numId w:val="65"/>
        </w:numPr>
        <w:spacing w:after="0" w:line="276" w:lineRule="auto"/>
        <w:ind w:left="288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All registered </w:t>
      </w:r>
      <w:r w:rsidR="003C4334">
        <w:rPr>
          <w:rFonts w:ascii="Times New Roman" w:eastAsia="Trebuchet MS" w:hAnsi="Times New Roman" w:cs="Times New Roman"/>
          <w:sz w:val="24"/>
          <w:szCs w:val="24"/>
        </w:rPr>
        <w:t>User</w:t>
      </w:r>
    </w:p>
    <w:p w14:paraId="3F813A28" w14:textId="77777777" w:rsidR="00684D97" w:rsidRPr="00F93449" w:rsidRDefault="00684D97" w:rsidP="00371B48">
      <w:pPr>
        <w:spacing w:after="0" w:line="276" w:lineRule="auto"/>
        <w:ind w:left="2880"/>
        <w:jc w:val="both"/>
        <w:rPr>
          <w:rFonts w:ascii="Times New Roman" w:eastAsia="Trebuchet MS" w:hAnsi="Times New Roman" w:cs="Times New Roman"/>
        </w:rPr>
      </w:pPr>
    </w:p>
    <w:p w14:paraId="5BA0E307" w14:textId="2471B24B" w:rsidR="00684D97" w:rsidRPr="00F93449" w:rsidRDefault="00FF0D14">
      <w:pPr>
        <w:keepNext/>
        <w:numPr>
          <w:ilvl w:val="0"/>
          <w:numId w:val="66"/>
        </w:numPr>
        <w:tabs>
          <w:tab w:val="left" w:pos="0"/>
        </w:tabs>
        <w:spacing w:before="240" w:after="60" w:line="276" w:lineRule="auto"/>
        <w:ind w:left="720" w:hanging="720"/>
        <w:jc w:val="both"/>
        <w:rPr>
          <w:rFonts w:ascii="Times New Roman" w:eastAsia="Trebuchet MS" w:hAnsi="Times New Roman" w:cs="Times New Roman"/>
          <w:b/>
          <w:sz w:val="24"/>
          <w:szCs w:val="24"/>
        </w:rPr>
      </w:pPr>
      <w:r w:rsidRPr="00F93449">
        <w:rPr>
          <w:rFonts w:ascii="Times New Roman" w:eastAsia="Trebuchet MS" w:hAnsi="Times New Roman" w:cs="Times New Roman"/>
          <w:b/>
          <w:sz w:val="24"/>
          <w:szCs w:val="24"/>
        </w:rPr>
        <w:t xml:space="preserve">View </w:t>
      </w:r>
      <w:r w:rsidR="003C4334">
        <w:rPr>
          <w:rFonts w:ascii="Times New Roman" w:eastAsia="Trebuchet MS" w:hAnsi="Times New Roman" w:cs="Times New Roman"/>
          <w:b/>
          <w:sz w:val="24"/>
          <w:szCs w:val="24"/>
        </w:rPr>
        <w:t xml:space="preserve">Restaurant </w:t>
      </w:r>
      <w:r w:rsidRPr="00F93449">
        <w:rPr>
          <w:rFonts w:ascii="Times New Roman" w:eastAsia="Trebuchet MS" w:hAnsi="Times New Roman" w:cs="Times New Roman"/>
          <w:b/>
          <w:sz w:val="24"/>
          <w:szCs w:val="24"/>
        </w:rPr>
        <w:t>List</w:t>
      </w:r>
    </w:p>
    <w:p w14:paraId="46325CDC" w14:textId="77777777" w:rsidR="00684D97" w:rsidRPr="00F93449" w:rsidRDefault="00684D97" w:rsidP="00371B48">
      <w:pPr>
        <w:keepNext/>
        <w:tabs>
          <w:tab w:val="left" w:pos="0"/>
        </w:tabs>
        <w:spacing w:before="240" w:after="60" w:line="276" w:lineRule="auto"/>
        <w:ind w:left="720"/>
        <w:jc w:val="both"/>
        <w:rPr>
          <w:rFonts w:ascii="Times New Roman" w:eastAsia="Trebuchet MS" w:hAnsi="Times New Roman" w:cs="Times New Roman"/>
          <w:b/>
        </w:rPr>
      </w:pPr>
    </w:p>
    <w:p w14:paraId="15212B2E" w14:textId="2CF89ED1" w:rsidR="00684D97" w:rsidRPr="00F93449" w:rsidRDefault="00FF0D14" w:rsidP="00371B48">
      <w:pPr>
        <w:spacing w:after="0" w:line="276" w:lineRule="auto"/>
        <w:ind w:left="567"/>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 Admin should be able to see all the </w:t>
      </w:r>
      <w:r w:rsidR="003C4334">
        <w:rPr>
          <w:rFonts w:ascii="Times New Roman" w:eastAsia="Trebuchet MS" w:hAnsi="Times New Roman" w:cs="Times New Roman"/>
          <w:sz w:val="24"/>
          <w:szCs w:val="24"/>
        </w:rPr>
        <w:t xml:space="preserve">restaurant </w:t>
      </w:r>
      <w:r w:rsidRPr="00F93449">
        <w:rPr>
          <w:rFonts w:ascii="Times New Roman" w:eastAsia="Trebuchet MS" w:hAnsi="Times New Roman" w:cs="Times New Roman"/>
          <w:sz w:val="24"/>
          <w:szCs w:val="24"/>
        </w:rPr>
        <w:t>list according following criteria:</w:t>
      </w:r>
    </w:p>
    <w:p w14:paraId="34825396" w14:textId="77777777" w:rsidR="00684D97" w:rsidRPr="00F93449" w:rsidRDefault="00FF0D14" w:rsidP="00371B48">
      <w:pPr>
        <w:spacing w:after="0" w:line="276" w:lineRule="auto"/>
        <w:ind w:left="567"/>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ab/>
      </w:r>
      <w:r w:rsidRPr="00F93449">
        <w:rPr>
          <w:rFonts w:ascii="Times New Roman" w:eastAsia="Trebuchet MS" w:hAnsi="Times New Roman" w:cs="Times New Roman"/>
          <w:sz w:val="24"/>
          <w:szCs w:val="24"/>
        </w:rPr>
        <w:tab/>
      </w:r>
    </w:p>
    <w:p w14:paraId="06CD6D19" w14:textId="436CA0AA" w:rsidR="00684D97" w:rsidRPr="00F93449" w:rsidRDefault="00FF0D14">
      <w:pPr>
        <w:numPr>
          <w:ilvl w:val="0"/>
          <w:numId w:val="67"/>
        </w:numPr>
        <w:spacing w:after="0" w:line="276" w:lineRule="auto"/>
        <w:ind w:left="2880" w:hanging="360"/>
        <w:jc w:val="both"/>
        <w:rPr>
          <w:rFonts w:ascii="Times New Roman" w:eastAsia="Trebuchet MS" w:hAnsi="Times New Roman" w:cs="Times New Roman"/>
          <w:sz w:val="24"/>
          <w:szCs w:val="24"/>
        </w:rPr>
      </w:pPr>
      <w:r w:rsidRPr="00F93449">
        <w:rPr>
          <w:rFonts w:ascii="Times New Roman" w:eastAsia="Trebuchet MS" w:hAnsi="Times New Roman" w:cs="Times New Roman"/>
          <w:sz w:val="24"/>
          <w:szCs w:val="24"/>
        </w:rPr>
        <w:t xml:space="preserve">All registered </w:t>
      </w:r>
      <w:r w:rsidR="003C4334">
        <w:rPr>
          <w:rFonts w:ascii="Times New Roman" w:eastAsia="Trebuchet MS" w:hAnsi="Times New Roman" w:cs="Times New Roman"/>
          <w:sz w:val="24"/>
          <w:szCs w:val="24"/>
        </w:rPr>
        <w:t xml:space="preserve">restaurant </w:t>
      </w:r>
    </w:p>
    <w:p w14:paraId="30F685BC" w14:textId="77777777" w:rsidR="00684D97" w:rsidRPr="00F93449" w:rsidRDefault="00684D97" w:rsidP="00371B48">
      <w:pPr>
        <w:spacing w:after="200" w:line="276" w:lineRule="auto"/>
        <w:ind w:left="1800"/>
        <w:jc w:val="both"/>
        <w:rPr>
          <w:rFonts w:ascii="Times New Roman" w:eastAsia="Trebuchet MS" w:hAnsi="Times New Roman" w:cs="Times New Roman"/>
        </w:rPr>
      </w:pPr>
    </w:p>
    <w:p w14:paraId="7C7559FB" w14:textId="77777777" w:rsidR="00684D97" w:rsidRPr="00F93449" w:rsidRDefault="00684D97" w:rsidP="00371B48">
      <w:pPr>
        <w:spacing w:after="200" w:line="276" w:lineRule="auto"/>
        <w:ind w:left="1800"/>
        <w:jc w:val="both"/>
        <w:rPr>
          <w:rFonts w:ascii="Times New Roman" w:eastAsia="Trebuchet MS" w:hAnsi="Times New Roman" w:cs="Times New Roman"/>
        </w:rPr>
      </w:pPr>
    </w:p>
    <w:p w14:paraId="3CFAC337" w14:textId="77777777" w:rsidR="00684D97" w:rsidRPr="00F93449" w:rsidRDefault="00684D97" w:rsidP="00371B48">
      <w:pPr>
        <w:spacing w:after="0" w:line="276" w:lineRule="auto"/>
        <w:ind w:left="567"/>
        <w:jc w:val="both"/>
        <w:rPr>
          <w:rFonts w:ascii="Times New Roman" w:eastAsia="Times New Roman" w:hAnsi="Times New Roman" w:cs="Times New Roman"/>
          <w:sz w:val="24"/>
        </w:rPr>
      </w:pPr>
    </w:p>
    <w:p w14:paraId="7B1FE29A" w14:textId="77777777" w:rsidR="00684D97" w:rsidRPr="00F93449" w:rsidRDefault="00684D97" w:rsidP="00371B48">
      <w:pPr>
        <w:spacing w:after="0" w:line="276" w:lineRule="auto"/>
        <w:ind w:left="567"/>
        <w:jc w:val="both"/>
        <w:rPr>
          <w:rFonts w:ascii="Times New Roman" w:eastAsia="Times New Roman" w:hAnsi="Times New Roman" w:cs="Times New Roman"/>
          <w:sz w:val="24"/>
        </w:rPr>
      </w:pPr>
    </w:p>
    <w:p w14:paraId="1145350B" w14:textId="77777777" w:rsidR="00684D97" w:rsidRPr="00F93449" w:rsidRDefault="00684D97" w:rsidP="00371B48">
      <w:pPr>
        <w:spacing w:after="0" w:line="276" w:lineRule="auto"/>
        <w:ind w:left="567"/>
        <w:jc w:val="both"/>
        <w:rPr>
          <w:rFonts w:ascii="Times New Roman" w:eastAsia="Times New Roman" w:hAnsi="Times New Roman" w:cs="Times New Roman"/>
          <w:sz w:val="24"/>
        </w:rPr>
      </w:pPr>
    </w:p>
    <w:p w14:paraId="2710ADA8" w14:textId="77777777" w:rsidR="00684D97" w:rsidRPr="00F93449" w:rsidRDefault="00684D97" w:rsidP="00371B48">
      <w:pPr>
        <w:spacing w:after="0" w:line="276" w:lineRule="auto"/>
        <w:ind w:left="567"/>
        <w:jc w:val="both"/>
        <w:rPr>
          <w:rFonts w:ascii="Times New Roman" w:eastAsia="Times New Roman" w:hAnsi="Times New Roman" w:cs="Times New Roman"/>
          <w:sz w:val="24"/>
        </w:rPr>
      </w:pPr>
    </w:p>
    <w:p w14:paraId="73303367" w14:textId="605BE1D6" w:rsidR="00D33BB5" w:rsidRPr="00F93449" w:rsidRDefault="00D33BB5" w:rsidP="00371B48">
      <w:pPr>
        <w:spacing w:after="0" w:line="276" w:lineRule="auto"/>
        <w:ind w:left="567"/>
        <w:jc w:val="both"/>
        <w:rPr>
          <w:rFonts w:ascii="Times New Roman" w:eastAsia="Trebuchet MS" w:hAnsi="Times New Roman" w:cs="Times New Roman"/>
          <w:sz w:val="24"/>
          <w:szCs w:val="24"/>
        </w:rPr>
      </w:pPr>
    </w:p>
    <w:p w14:paraId="3D6FA62B" w14:textId="7F4697E2" w:rsidR="00D33BB5" w:rsidRPr="00F93449" w:rsidRDefault="00D33BB5" w:rsidP="00371B48">
      <w:pPr>
        <w:spacing w:after="0" w:line="276" w:lineRule="auto"/>
        <w:ind w:left="567"/>
        <w:jc w:val="both"/>
        <w:rPr>
          <w:rFonts w:ascii="Times New Roman" w:eastAsia="Trebuchet MS" w:hAnsi="Times New Roman" w:cs="Times New Roman"/>
          <w:sz w:val="24"/>
          <w:szCs w:val="24"/>
        </w:rPr>
      </w:pPr>
    </w:p>
    <w:p w14:paraId="010B9C88" w14:textId="3580BD49" w:rsidR="0040128D" w:rsidRPr="00F93449" w:rsidRDefault="0040128D" w:rsidP="00371B48">
      <w:pPr>
        <w:spacing w:after="200" w:line="276" w:lineRule="auto"/>
        <w:jc w:val="both"/>
        <w:rPr>
          <w:rFonts w:ascii="Times New Roman" w:eastAsia="Calibri" w:hAnsi="Times New Roman" w:cs="Times New Roman"/>
          <w:sz w:val="24"/>
        </w:rPr>
      </w:pPr>
    </w:p>
    <w:p w14:paraId="26EA75FC" w14:textId="0BBD0909" w:rsidR="0040128D" w:rsidRPr="00F93449" w:rsidRDefault="0040128D" w:rsidP="00371B48">
      <w:pPr>
        <w:spacing w:after="200" w:line="276" w:lineRule="auto"/>
        <w:jc w:val="both"/>
        <w:rPr>
          <w:rFonts w:ascii="Times New Roman" w:eastAsia="Calibri" w:hAnsi="Times New Roman" w:cs="Times New Roman"/>
          <w:sz w:val="24"/>
        </w:rPr>
      </w:pPr>
    </w:p>
    <w:p w14:paraId="1976F8B4" w14:textId="3DAA9380" w:rsidR="00E8552E" w:rsidRPr="00F93449" w:rsidRDefault="0040128D" w:rsidP="00BB0E67">
      <w:pPr>
        <w:pStyle w:val="ListParagraph"/>
        <w:keepNext/>
        <w:numPr>
          <w:ilvl w:val="0"/>
          <w:numId w:val="80"/>
        </w:numPr>
        <w:tabs>
          <w:tab w:val="left" w:pos="0"/>
        </w:tabs>
        <w:spacing w:before="240" w:after="60" w:line="276" w:lineRule="auto"/>
        <w:ind w:left="0" w:right="864"/>
        <w:jc w:val="both"/>
        <w:rPr>
          <w:rFonts w:eastAsia="Times New Roman" w:cs="Times New Roman"/>
          <w:b/>
          <w:sz w:val="36"/>
        </w:rPr>
      </w:pPr>
      <w:r w:rsidRPr="00F93449">
        <w:rPr>
          <w:rFonts w:eastAsia="Times New Roman" w:cs="Times New Roman"/>
          <w:b/>
          <w:sz w:val="36"/>
        </w:rPr>
        <w:t>Non-Functional Requirement</w:t>
      </w:r>
    </w:p>
    <w:p w14:paraId="53E97C60" w14:textId="77777777" w:rsidR="00E8552E" w:rsidRPr="00F93449" w:rsidRDefault="00E8552E" w:rsidP="00371B48">
      <w:pPr>
        <w:keepNext/>
        <w:tabs>
          <w:tab w:val="left" w:pos="0"/>
        </w:tabs>
        <w:spacing w:before="240" w:after="60" w:line="276" w:lineRule="auto"/>
        <w:ind w:left="360" w:right="864"/>
        <w:jc w:val="both"/>
        <w:rPr>
          <w:rFonts w:ascii="Times New Roman" w:eastAsia="Times New Roman" w:hAnsi="Times New Roman" w:cs="Times New Roman"/>
          <w:b/>
          <w:sz w:val="36"/>
        </w:rPr>
      </w:pPr>
    </w:p>
    <w:p w14:paraId="781C7B66" w14:textId="7E5DAFC1" w:rsidR="0040128D" w:rsidRPr="00F93449" w:rsidRDefault="0040128D">
      <w:pPr>
        <w:pStyle w:val="ListParagraph"/>
        <w:numPr>
          <w:ilvl w:val="1"/>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s="Times New Roman"/>
          <w:color w:val="000000"/>
        </w:rPr>
      </w:pPr>
      <w:r w:rsidRPr="00F93449">
        <w:rPr>
          <w:rFonts w:eastAsia="Times New Roman" w:cs="Times New Roman"/>
          <w:color w:val="000000"/>
        </w:rPr>
        <w:t>Characteristic:</w:t>
      </w:r>
    </w:p>
    <w:p w14:paraId="6A220A92" w14:textId="36FC7B60" w:rsidR="0040128D" w:rsidRPr="00F93449" w:rsidRDefault="0040128D" w:rsidP="00371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p>
    <w:p w14:paraId="0198576C" w14:textId="526AED47" w:rsidR="00AD7E52" w:rsidRPr="00F93449" w:rsidRDefault="00AD7E52">
      <w:pPr>
        <w:pStyle w:val="ListParagraph"/>
        <w:numPr>
          <w:ilvl w:val="3"/>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s="Times New Roman"/>
          <w:bCs/>
          <w:color w:val="000000"/>
        </w:rPr>
      </w:pPr>
      <w:r w:rsidRPr="00F93449">
        <w:rPr>
          <w:rFonts w:eastAsia="Times New Roman" w:cs="Times New Roman"/>
          <w:bCs/>
          <w:color w:val="000000"/>
        </w:rPr>
        <w:t>UI should be localized with English-Marathi Language.</w:t>
      </w:r>
    </w:p>
    <w:p w14:paraId="4C5E78C4" w14:textId="77777777" w:rsidR="00AD7E52" w:rsidRPr="00F93449" w:rsidRDefault="00AD7E52">
      <w:pPr>
        <w:pStyle w:val="ListParagraph"/>
        <w:numPr>
          <w:ilvl w:val="3"/>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s="Times New Roman"/>
          <w:bCs/>
          <w:color w:val="000000"/>
        </w:rPr>
      </w:pPr>
      <w:r w:rsidRPr="00F93449">
        <w:rPr>
          <w:rFonts w:eastAsia="Times New Roman" w:cs="Times New Roman"/>
          <w:bCs/>
          <w:color w:val="000000"/>
        </w:rPr>
        <w:t>Platform should be secure, scalable, maintainable</w:t>
      </w:r>
    </w:p>
    <w:p w14:paraId="0F15E0C7" w14:textId="5F4BC953" w:rsidR="0040128D" w:rsidRPr="00F93449" w:rsidRDefault="0040128D" w:rsidP="00371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p>
    <w:p w14:paraId="77B6E931" w14:textId="54192231" w:rsidR="0040128D" w:rsidRPr="00F93449" w:rsidRDefault="0040128D" w:rsidP="00371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912"/>
        <w:jc w:val="both"/>
        <w:rPr>
          <w:rFonts w:ascii="Times New Roman" w:eastAsia="Times New Roman" w:hAnsi="Times New Roman" w:cs="Times New Roman"/>
          <w:color w:val="000000"/>
          <w:sz w:val="24"/>
          <w:szCs w:val="24"/>
        </w:rPr>
      </w:pPr>
    </w:p>
    <w:p w14:paraId="3F1D07CB" w14:textId="63419E12" w:rsidR="0040128D" w:rsidRPr="00F93449" w:rsidRDefault="0040128D">
      <w:pPr>
        <w:pStyle w:val="ListParagraph"/>
        <w:numPr>
          <w:ilvl w:val="1"/>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Times New Roman" w:cs="Times New Roman"/>
          <w:color w:val="000000"/>
        </w:rPr>
      </w:pPr>
      <w:r w:rsidRPr="00F93449">
        <w:rPr>
          <w:rFonts w:eastAsia="Times New Roman" w:cs="Times New Roman"/>
          <w:color w:val="000000"/>
        </w:rPr>
        <w:t>Security:</w:t>
      </w:r>
    </w:p>
    <w:p w14:paraId="003D0F23" w14:textId="77777777" w:rsidR="0040128D" w:rsidRPr="00F93449" w:rsidRDefault="0040128D" w:rsidP="00371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sz w:val="24"/>
          <w:szCs w:val="24"/>
        </w:rPr>
      </w:pPr>
    </w:p>
    <w:p w14:paraId="57C0CE7C" w14:textId="031DD5FF" w:rsidR="0040128D" w:rsidRPr="00F93449" w:rsidRDefault="0040128D">
      <w:pPr>
        <w:pStyle w:val="ListParagraph"/>
        <w:numPr>
          <w:ilvl w:val="3"/>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Times New Roman" w:cs="Times New Roman"/>
          <w:color w:val="000000"/>
        </w:rPr>
      </w:pPr>
      <w:r w:rsidRPr="00F93449">
        <w:rPr>
          <w:rFonts w:eastAsia="Times New Roman" w:cs="Times New Roman"/>
          <w:color w:val="000000"/>
        </w:rPr>
        <w:t>will implement Role based security to access content from Remote place.</w:t>
      </w:r>
    </w:p>
    <w:p w14:paraId="1ABE5FCA" w14:textId="37B6ECE1" w:rsidR="0040128D" w:rsidRPr="00F93449" w:rsidRDefault="004C357E">
      <w:pPr>
        <w:pStyle w:val="ListParagraph"/>
        <w:numPr>
          <w:ilvl w:val="3"/>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Times New Roman" w:cs="Times New Roman"/>
          <w:color w:val="000000"/>
        </w:rPr>
      </w:pPr>
      <w:r w:rsidRPr="00F93449">
        <w:rPr>
          <w:rFonts w:eastAsia="Times New Roman" w:cs="Times New Roman"/>
          <w:color w:val="000000"/>
        </w:rPr>
        <w:t xml:space="preserve">System </w:t>
      </w:r>
      <w:r w:rsidR="0040128D" w:rsidRPr="00F93449">
        <w:rPr>
          <w:rFonts w:eastAsia="Times New Roman" w:cs="Times New Roman"/>
          <w:color w:val="000000"/>
        </w:rPr>
        <w:t xml:space="preserve">will provide secure communication between </w:t>
      </w:r>
      <w:r w:rsidR="00CE77E0" w:rsidRPr="00F93449">
        <w:rPr>
          <w:rFonts w:eastAsia="Times New Roman" w:cs="Times New Roman"/>
          <w:color w:val="000000"/>
        </w:rPr>
        <w:t>payment</w:t>
      </w:r>
      <w:r w:rsidR="0040128D" w:rsidRPr="00F93449">
        <w:rPr>
          <w:rFonts w:eastAsia="Times New Roman" w:cs="Times New Roman"/>
          <w:color w:val="000000"/>
        </w:rPr>
        <w:t xml:space="preserve"> gateway applications (SSL)</w:t>
      </w:r>
    </w:p>
    <w:p w14:paraId="146D7BB6" w14:textId="43101CB5" w:rsidR="0040128D" w:rsidRPr="00F93449" w:rsidRDefault="004C357E">
      <w:pPr>
        <w:pStyle w:val="ListParagraph"/>
        <w:numPr>
          <w:ilvl w:val="3"/>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Times New Roman" w:cs="Times New Roman"/>
          <w:color w:val="000000"/>
        </w:rPr>
      </w:pPr>
      <w:r w:rsidRPr="00F93449">
        <w:rPr>
          <w:rFonts w:eastAsia="Times New Roman" w:cs="Times New Roman"/>
          <w:color w:val="000000"/>
        </w:rPr>
        <w:t xml:space="preserve">System </w:t>
      </w:r>
      <w:r w:rsidR="0040128D" w:rsidRPr="00F93449">
        <w:rPr>
          <w:rFonts w:eastAsia="Times New Roman" w:cs="Times New Roman"/>
          <w:color w:val="000000"/>
        </w:rPr>
        <w:t xml:space="preserve">will expire session maintained for each </w:t>
      </w:r>
      <w:r w:rsidR="00CE77E0" w:rsidRPr="00F93449">
        <w:rPr>
          <w:rFonts w:eastAsia="Times New Roman" w:cs="Times New Roman"/>
          <w:color w:val="000000"/>
        </w:rPr>
        <w:t>user after</w:t>
      </w:r>
      <w:r w:rsidR="0040128D" w:rsidRPr="00F93449">
        <w:rPr>
          <w:rFonts w:eastAsia="Times New Roman" w:cs="Times New Roman"/>
          <w:color w:val="000000"/>
        </w:rPr>
        <w:t xml:space="preserve"> 15 minutes. </w:t>
      </w:r>
    </w:p>
    <w:p w14:paraId="472FB8DA" w14:textId="3C2ACB67" w:rsidR="0040128D" w:rsidRPr="00F93449" w:rsidRDefault="004C357E">
      <w:pPr>
        <w:pStyle w:val="ListParagraph"/>
        <w:numPr>
          <w:ilvl w:val="3"/>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Times New Roman" w:cs="Times New Roman"/>
          <w:color w:val="000000"/>
        </w:rPr>
      </w:pPr>
      <w:r w:rsidRPr="00F93449">
        <w:rPr>
          <w:rFonts w:eastAsia="Times New Roman" w:cs="Times New Roman"/>
          <w:color w:val="000000"/>
        </w:rPr>
        <w:t xml:space="preserve">System </w:t>
      </w:r>
      <w:r w:rsidR="0040128D" w:rsidRPr="00F93449">
        <w:rPr>
          <w:rFonts w:eastAsia="Times New Roman" w:cs="Times New Roman"/>
          <w:color w:val="000000"/>
        </w:rPr>
        <w:t xml:space="preserve">will not keep any sensitive data on </w:t>
      </w:r>
      <w:r w:rsidR="00CE77E0" w:rsidRPr="00F93449">
        <w:rPr>
          <w:rFonts w:eastAsia="Times New Roman" w:cs="Times New Roman"/>
          <w:color w:val="000000"/>
        </w:rPr>
        <w:t>user’s</w:t>
      </w:r>
      <w:r w:rsidR="0040128D" w:rsidRPr="00F93449">
        <w:rPr>
          <w:rFonts w:eastAsia="Times New Roman" w:cs="Times New Roman"/>
          <w:color w:val="000000"/>
        </w:rPr>
        <w:t xml:space="preserve"> device.</w:t>
      </w:r>
    </w:p>
    <w:p w14:paraId="0CD364D5" w14:textId="71EADACD" w:rsidR="0040128D" w:rsidRPr="00F93449" w:rsidRDefault="00CE77E0">
      <w:pPr>
        <w:pStyle w:val="ListParagraph"/>
        <w:numPr>
          <w:ilvl w:val="3"/>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Times New Roman" w:cs="Times New Roman"/>
          <w:color w:val="000000"/>
        </w:rPr>
      </w:pPr>
      <w:r w:rsidRPr="00F93449">
        <w:rPr>
          <w:rFonts w:eastAsia="Times New Roman" w:cs="Times New Roman"/>
          <w:color w:val="000000"/>
        </w:rPr>
        <w:t>Users’</w:t>
      </w:r>
      <w:r w:rsidR="0040128D" w:rsidRPr="00F93449">
        <w:rPr>
          <w:rFonts w:eastAsia="Times New Roman" w:cs="Times New Roman"/>
          <w:color w:val="000000"/>
        </w:rPr>
        <w:t xml:space="preserve"> information would </w:t>
      </w:r>
      <w:r w:rsidRPr="00F93449">
        <w:rPr>
          <w:rFonts w:eastAsia="Times New Roman" w:cs="Times New Roman"/>
          <w:color w:val="000000"/>
        </w:rPr>
        <w:t>protect</w:t>
      </w:r>
      <w:r w:rsidR="0040128D" w:rsidRPr="00F93449">
        <w:rPr>
          <w:rFonts w:eastAsia="Times New Roman" w:cs="Times New Roman"/>
          <w:color w:val="000000"/>
        </w:rPr>
        <w:t>.</w:t>
      </w:r>
    </w:p>
    <w:p w14:paraId="365A5710" w14:textId="7099EC23" w:rsidR="00AD7E52" w:rsidRPr="00F93449" w:rsidRDefault="0040128D">
      <w:pPr>
        <w:pStyle w:val="ListParagraph"/>
        <w:numPr>
          <w:ilvl w:val="3"/>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Times New Roman" w:cs="Times New Roman"/>
          <w:color w:val="000000"/>
        </w:rPr>
      </w:pPr>
      <w:r w:rsidRPr="00F93449">
        <w:rPr>
          <w:rFonts w:eastAsia="Times New Roman" w:cs="Times New Roman"/>
          <w:color w:val="000000"/>
        </w:rPr>
        <w:t xml:space="preserve">All servers where </w:t>
      </w:r>
      <w:r w:rsidR="004C357E" w:rsidRPr="00F93449">
        <w:rPr>
          <w:rFonts w:eastAsia="Times New Roman" w:cs="Times New Roman"/>
          <w:color w:val="000000"/>
        </w:rPr>
        <w:t xml:space="preserve">System </w:t>
      </w:r>
      <w:r w:rsidRPr="00F93449">
        <w:rPr>
          <w:rFonts w:eastAsia="Times New Roman" w:cs="Times New Roman"/>
          <w:color w:val="000000"/>
        </w:rPr>
        <w:t>deployed would have been protected using firewall.</w:t>
      </w:r>
    </w:p>
    <w:p w14:paraId="56CA4291" w14:textId="20D67121" w:rsidR="0040128D" w:rsidRPr="00F93449" w:rsidRDefault="0040128D" w:rsidP="00371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836"/>
        <w:jc w:val="both"/>
        <w:rPr>
          <w:rFonts w:ascii="Times New Roman" w:eastAsia="Times New Roman" w:hAnsi="Times New Roman" w:cs="Times New Roman"/>
          <w:color w:val="000000"/>
          <w:sz w:val="24"/>
          <w:szCs w:val="24"/>
        </w:rPr>
      </w:pPr>
    </w:p>
    <w:p w14:paraId="2868A9DE" w14:textId="5DBED2D5" w:rsidR="0040128D" w:rsidRPr="00F93449" w:rsidRDefault="0040128D">
      <w:pPr>
        <w:pStyle w:val="ListParagraph"/>
        <w:numPr>
          <w:ilvl w:val="1"/>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Times New Roman" w:cs="Times New Roman"/>
          <w:color w:val="000000"/>
        </w:rPr>
      </w:pPr>
      <w:r w:rsidRPr="00F93449">
        <w:rPr>
          <w:rFonts w:eastAsia="Times New Roman" w:cs="Times New Roman"/>
          <w:color w:val="000000"/>
        </w:rPr>
        <w:t>Safe:</w:t>
      </w:r>
    </w:p>
    <w:p w14:paraId="6F03EF65" w14:textId="77777777" w:rsidR="0040128D" w:rsidRPr="00F93449" w:rsidRDefault="0040128D" w:rsidP="00371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sz w:val="24"/>
          <w:szCs w:val="24"/>
        </w:rPr>
      </w:pPr>
    </w:p>
    <w:p w14:paraId="5249606C" w14:textId="26FC969A" w:rsidR="0040128D" w:rsidRPr="00F93449" w:rsidRDefault="004C357E">
      <w:pPr>
        <w:pStyle w:val="ListParagraph"/>
        <w:numPr>
          <w:ilvl w:val="3"/>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Times New Roman" w:cs="Times New Roman"/>
          <w:color w:val="000000"/>
        </w:rPr>
      </w:pPr>
      <w:r w:rsidRPr="00F93449">
        <w:rPr>
          <w:rFonts w:eastAsia="Times New Roman" w:cs="Times New Roman"/>
          <w:color w:val="000000"/>
        </w:rPr>
        <w:t xml:space="preserve">System </w:t>
      </w:r>
      <w:r w:rsidR="0040128D" w:rsidRPr="00F93449">
        <w:rPr>
          <w:rFonts w:eastAsia="Times New Roman" w:cs="Times New Roman"/>
          <w:color w:val="000000"/>
        </w:rPr>
        <w:t>will keep regular back up of data in incremental way.</w:t>
      </w:r>
    </w:p>
    <w:p w14:paraId="6404E09B" w14:textId="466C6740" w:rsidR="0040128D" w:rsidRPr="00F93449" w:rsidRDefault="004C357E">
      <w:pPr>
        <w:pStyle w:val="ListParagraph"/>
        <w:numPr>
          <w:ilvl w:val="3"/>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Times New Roman" w:cs="Times New Roman"/>
          <w:color w:val="000000"/>
        </w:rPr>
      </w:pPr>
      <w:r w:rsidRPr="00F93449">
        <w:rPr>
          <w:rFonts w:eastAsia="Times New Roman" w:cs="Times New Roman"/>
          <w:color w:val="000000"/>
        </w:rPr>
        <w:t xml:space="preserve">System </w:t>
      </w:r>
      <w:r w:rsidR="0040128D" w:rsidRPr="00F93449">
        <w:rPr>
          <w:rFonts w:eastAsia="Times New Roman" w:cs="Times New Roman"/>
          <w:color w:val="000000"/>
        </w:rPr>
        <w:t xml:space="preserve">will be protected against </w:t>
      </w:r>
      <w:r w:rsidR="00CE77E0" w:rsidRPr="00F93449">
        <w:rPr>
          <w:rFonts w:eastAsia="Times New Roman" w:cs="Times New Roman"/>
          <w:color w:val="000000"/>
        </w:rPr>
        <w:t>malicious</w:t>
      </w:r>
      <w:r w:rsidR="0040128D" w:rsidRPr="00F93449">
        <w:rPr>
          <w:rFonts w:eastAsia="Times New Roman" w:cs="Times New Roman"/>
          <w:color w:val="000000"/>
        </w:rPr>
        <w:t xml:space="preserve"> attack with proper </w:t>
      </w:r>
      <w:r w:rsidR="00CE77E0" w:rsidRPr="00F93449">
        <w:rPr>
          <w:rFonts w:eastAsia="Times New Roman" w:cs="Times New Roman"/>
          <w:color w:val="000000"/>
        </w:rPr>
        <w:t>cybersecurity</w:t>
      </w:r>
      <w:r w:rsidR="0040128D" w:rsidRPr="00F93449">
        <w:rPr>
          <w:rFonts w:eastAsia="Times New Roman" w:cs="Times New Roman"/>
          <w:color w:val="000000"/>
        </w:rPr>
        <w:t xml:space="preserve"> rules.</w:t>
      </w:r>
    </w:p>
    <w:p w14:paraId="2A297E31" w14:textId="747B40A2" w:rsidR="0040128D" w:rsidRPr="00F93449" w:rsidRDefault="004C357E">
      <w:pPr>
        <w:pStyle w:val="ListParagraph"/>
        <w:numPr>
          <w:ilvl w:val="3"/>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Times New Roman" w:cs="Times New Roman"/>
          <w:color w:val="000000"/>
        </w:rPr>
      </w:pPr>
      <w:r w:rsidRPr="00F93449">
        <w:rPr>
          <w:rFonts w:eastAsia="Times New Roman" w:cs="Times New Roman"/>
          <w:color w:val="000000"/>
        </w:rPr>
        <w:t xml:space="preserve">System </w:t>
      </w:r>
      <w:r w:rsidR="0040128D" w:rsidRPr="00F93449">
        <w:rPr>
          <w:rFonts w:eastAsia="Times New Roman" w:cs="Times New Roman"/>
          <w:color w:val="000000"/>
        </w:rPr>
        <w:t xml:space="preserve">hosted servers would have been protected within restricted </w:t>
      </w:r>
      <w:r w:rsidR="00CE77E0" w:rsidRPr="00F93449">
        <w:rPr>
          <w:rFonts w:eastAsia="Times New Roman" w:cs="Times New Roman"/>
          <w:color w:val="000000"/>
        </w:rPr>
        <w:t>environment</w:t>
      </w:r>
    </w:p>
    <w:p w14:paraId="14DAD626" w14:textId="77777777" w:rsidR="0040128D" w:rsidRPr="00F93449" w:rsidRDefault="0040128D" w:rsidP="00371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sz w:val="24"/>
          <w:szCs w:val="24"/>
        </w:rPr>
      </w:pPr>
    </w:p>
    <w:p w14:paraId="2A563A0F" w14:textId="77777777" w:rsidR="0040128D" w:rsidRPr="00F93449" w:rsidRDefault="0040128D" w:rsidP="00371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sz w:val="24"/>
          <w:szCs w:val="24"/>
        </w:rPr>
      </w:pPr>
    </w:p>
    <w:p w14:paraId="48FE2B83" w14:textId="55ECA4DE" w:rsidR="0040128D" w:rsidRPr="00F93449" w:rsidRDefault="0040128D">
      <w:pPr>
        <w:pStyle w:val="ListParagraph"/>
        <w:numPr>
          <w:ilvl w:val="1"/>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Times New Roman" w:cs="Times New Roman"/>
          <w:color w:val="000000"/>
        </w:rPr>
      </w:pPr>
      <w:r w:rsidRPr="00F93449">
        <w:rPr>
          <w:rFonts w:eastAsia="Times New Roman" w:cs="Times New Roman"/>
          <w:color w:val="000000"/>
        </w:rPr>
        <w:t>Reliability:</w:t>
      </w:r>
    </w:p>
    <w:p w14:paraId="34392FAA" w14:textId="77777777" w:rsidR="0040128D" w:rsidRPr="00F93449" w:rsidRDefault="0040128D" w:rsidP="00371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sz w:val="24"/>
          <w:szCs w:val="24"/>
        </w:rPr>
      </w:pPr>
    </w:p>
    <w:p w14:paraId="59D8272A" w14:textId="49ACFC92" w:rsidR="0040128D" w:rsidRPr="00F93449" w:rsidRDefault="004C357E">
      <w:pPr>
        <w:pStyle w:val="ListParagraph"/>
        <w:numPr>
          <w:ilvl w:val="3"/>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Times New Roman" w:cs="Times New Roman"/>
          <w:color w:val="000000"/>
        </w:rPr>
      </w:pPr>
      <w:r w:rsidRPr="00F93449">
        <w:rPr>
          <w:rFonts w:eastAsia="Times New Roman" w:cs="Times New Roman"/>
          <w:color w:val="000000"/>
        </w:rPr>
        <w:t xml:space="preserve">System </w:t>
      </w:r>
      <w:r w:rsidR="0040128D" w:rsidRPr="00F93449">
        <w:rPr>
          <w:rFonts w:eastAsia="Times New Roman" w:cs="Times New Roman"/>
          <w:color w:val="000000"/>
        </w:rPr>
        <w:t xml:space="preserve">will </w:t>
      </w:r>
      <w:r w:rsidR="00CE77E0" w:rsidRPr="00F93449">
        <w:rPr>
          <w:rFonts w:eastAsia="Times New Roman" w:cs="Times New Roman"/>
          <w:color w:val="000000"/>
        </w:rPr>
        <w:t>be always</w:t>
      </w:r>
      <w:r w:rsidR="0040128D" w:rsidRPr="00F93449">
        <w:rPr>
          <w:rFonts w:eastAsia="Times New Roman" w:cs="Times New Roman"/>
          <w:color w:val="000000"/>
        </w:rPr>
        <w:t xml:space="preserve"> </w:t>
      </w:r>
      <w:r w:rsidR="00CE77E0" w:rsidRPr="00F93449">
        <w:rPr>
          <w:rFonts w:eastAsia="Times New Roman" w:cs="Times New Roman"/>
          <w:color w:val="000000"/>
        </w:rPr>
        <w:t>available 99.999</w:t>
      </w:r>
      <w:r w:rsidR="0040128D" w:rsidRPr="00F93449">
        <w:rPr>
          <w:rFonts w:eastAsia="Times New Roman" w:cs="Times New Roman"/>
          <w:color w:val="000000"/>
        </w:rPr>
        <w:t>%</w:t>
      </w:r>
    </w:p>
    <w:p w14:paraId="546369A5" w14:textId="00C70667" w:rsidR="0040128D" w:rsidRPr="00F93449" w:rsidRDefault="004C357E">
      <w:pPr>
        <w:pStyle w:val="ListParagraph"/>
        <w:numPr>
          <w:ilvl w:val="3"/>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Times New Roman" w:cs="Times New Roman"/>
          <w:color w:val="000000"/>
        </w:rPr>
      </w:pPr>
      <w:r w:rsidRPr="00F93449">
        <w:rPr>
          <w:rFonts w:eastAsia="Times New Roman" w:cs="Times New Roman"/>
          <w:color w:val="000000"/>
        </w:rPr>
        <w:t xml:space="preserve">System </w:t>
      </w:r>
      <w:r w:rsidR="0040128D" w:rsidRPr="00F93449">
        <w:rPr>
          <w:rFonts w:eastAsia="Times New Roman" w:cs="Times New Roman"/>
          <w:color w:val="000000"/>
        </w:rPr>
        <w:t>should have low downtime</w:t>
      </w:r>
    </w:p>
    <w:p w14:paraId="04D8D4A8" w14:textId="3456C82E" w:rsidR="0040128D" w:rsidRPr="00F93449" w:rsidRDefault="004C357E">
      <w:pPr>
        <w:pStyle w:val="ListParagraph"/>
        <w:numPr>
          <w:ilvl w:val="3"/>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Times New Roman" w:cs="Times New Roman"/>
          <w:color w:val="000000"/>
        </w:rPr>
      </w:pPr>
      <w:r w:rsidRPr="00F93449">
        <w:rPr>
          <w:rFonts w:eastAsia="Times New Roman" w:cs="Times New Roman"/>
          <w:color w:val="000000"/>
        </w:rPr>
        <w:t xml:space="preserve">System </w:t>
      </w:r>
      <w:r w:rsidR="0040128D" w:rsidRPr="00F93449">
        <w:rPr>
          <w:rFonts w:eastAsia="Times New Roman" w:cs="Times New Roman"/>
          <w:color w:val="000000"/>
        </w:rPr>
        <w:t xml:space="preserve">server would keep their </w:t>
      </w:r>
      <w:r w:rsidR="00CE77E0" w:rsidRPr="00F93449">
        <w:rPr>
          <w:rFonts w:eastAsia="Times New Roman" w:cs="Times New Roman"/>
          <w:color w:val="000000"/>
        </w:rPr>
        <w:t>availability</w:t>
      </w:r>
      <w:r w:rsidR="0040128D" w:rsidRPr="00F93449">
        <w:rPr>
          <w:rFonts w:eastAsia="Times New Roman" w:cs="Times New Roman"/>
          <w:color w:val="000000"/>
        </w:rPr>
        <w:t xml:space="preserve"> using failover server</w:t>
      </w:r>
    </w:p>
    <w:p w14:paraId="0D62F239" w14:textId="77777777" w:rsidR="0040128D" w:rsidRPr="00F93449" w:rsidRDefault="0040128D" w:rsidP="00371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sz w:val="24"/>
          <w:szCs w:val="24"/>
        </w:rPr>
      </w:pPr>
    </w:p>
    <w:p w14:paraId="27F3293C" w14:textId="5406AF8E" w:rsidR="0040128D" w:rsidRPr="00F93449" w:rsidRDefault="0040128D">
      <w:pPr>
        <w:pStyle w:val="ListParagraph"/>
        <w:numPr>
          <w:ilvl w:val="1"/>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Times New Roman" w:cs="Times New Roman"/>
          <w:color w:val="000000"/>
        </w:rPr>
      </w:pPr>
      <w:r w:rsidRPr="00F93449">
        <w:rPr>
          <w:rFonts w:eastAsia="Times New Roman" w:cs="Times New Roman"/>
          <w:color w:val="000000"/>
        </w:rPr>
        <w:t>Scalability:</w:t>
      </w:r>
    </w:p>
    <w:p w14:paraId="005754A1" w14:textId="77777777" w:rsidR="0040128D" w:rsidRPr="00F93449" w:rsidRDefault="0040128D" w:rsidP="00371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sz w:val="24"/>
          <w:szCs w:val="24"/>
        </w:rPr>
      </w:pPr>
    </w:p>
    <w:p w14:paraId="3681A2F0" w14:textId="2E8BC488" w:rsidR="0040128D" w:rsidRPr="00F93449" w:rsidRDefault="004C357E">
      <w:pPr>
        <w:pStyle w:val="ListParagraph"/>
        <w:numPr>
          <w:ilvl w:val="3"/>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Times New Roman" w:cs="Times New Roman"/>
          <w:color w:val="000000"/>
        </w:rPr>
      </w:pPr>
      <w:r w:rsidRPr="00F93449">
        <w:rPr>
          <w:rFonts w:eastAsia="Times New Roman" w:cs="Times New Roman"/>
          <w:color w:val="000000"/>
        </w:rPr>
        <w:lastRenderedPageBreak/>
        <w:t xml:space="preserve">System </w:t>
      </w:r>
      <w:r w:rsidR="0040128D" w:rsidRPr="00F93449">
        <w:rPr>
          <w:rFonts w:eastAsia="Times New Roman" w:cs="Times New Roman"/>
          <w:color w:val="000000"/>
        </w:rPr>
        <w:t xml:space="preserve">will provide consistent user experience irrespective of number users grow on </w:t>
      </w:r>
      <w:r w:rsidR="00CE77E0" w:rsidRPr="00F93449">
        <w:rPr>
          <w:rFonts w:eastAsia="Times New Roman" w:cs="Times New Roman"/>
          <w:color w:val="000000"/>
        </w:rPr>
        <w:t>particular</w:t>
      </w:r>
      <w:r w:rsidR="0040128D" w:rsidRPr="00F93449">
        <w:rPr>
          <w:rFonts w:eastAsia="Times New Roman" w:cs="Times New Roman"/>
          <w:color w:val="000000"/>
        </w:rPr>
        <w:t xml:space="preserve"> events such as festival season, </w:t>
      </w:r>
    </w:p>
    <w:p w14:paraId="2654973F" w14:textId="57ACEB7C" w:rsidR="0040128D" w:rsidRPr="00F93449" w:rsidRDefault="0040128D">
      <w:pPr>
        <w:pStyle w:val="ListParagraph"/>
        <w:numPr>
          <w:ilvl w:val="3"/>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Times New Roman" w:cs="Times New Roman"/>
          <w:color w:val="000000"/>
        </w:rPr>
      </w:pPr>
      <w:r w:rsidRPr="00F93449">
        <w:rPr>
          <w:rFonts w:eastAsia="Times New Roman" w:cs="Times New Roman"/>
          <w:color w:val="000000"/>
        </w:rPr>
        <w:t xml:space="preserve">Sale promotion. </w:t>
      </w:r>
      <w:r w:rsidR="00CE77E0" w:rsidRPr="00F93449">
        <w:rPr>
          <w:rFonts w:eastAsia="Times New Roman" w:cs="Times New Roman"/>
          <w:color w:val="000000"/>
        </w:rPr>
        <w:t>(Load</w:t>
      </w:r>
      <w:r w:rsidRPr="00F93449">
        <w:rPr>
          <w:rFonts w:eastAsia="Times New Roman" w:cs="Times New Roman"/>
          <w:color w:val="000000"/>
        </w:rPr>
        <w:t xml:space="preserve"> balancing)</w:t>
      </w:r>
    </w:p>
    <w:p w14:paraId="163B1F5C" w14:textId="77777777" w:rsidR="0040128D" w:rsidRPr="00F93449" w:rsidRDefault="0040128D" w:rsidP="00371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sz w:val="24"/>
          <w:szCs w:val="24"/>
        </w:rPr>
      </w:pPr>
    </w:p>
    <w:p w14:paraId="752ECD3B" w14:textId="77777777" w:rsidR="0040128D" w:rsidRPr="00F93449" w:rsidRDefault="0040128D" w:rsidP="00371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sz w:val="24"/>
          <w:szCs w:val="24"/>
        </w:rPr>
      </w:pPr>
    </w:p>
    <w:p w14:paraId="1F845535" w14:textId="0ADA0623" w:rsidR="0040128D" w:rsidRPr="00F93449" w:rsidRDefault="0040128D">
      <w:pPr>
        <w:pStyle w:val="ListParagraph"/>
        <w:numPr>
          <w:ilvl w:val="1"/>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Times New Roman" w:cs="Times New Roman"/>
          <w:color w:val="000000"/>
        </w:rPr>
      </w:pPr>
      <w:r w:rsidRPr="00F93449">
        <w:rPr>
          <w:rFonts w:eastAsia="Times New Roman" w:cs="Times New Roman"/>
          <w:color w:val="000000"/>
        </w:rPr>
        <w:t>Modularity:</w:t>
      </w:r>
    </w:p>
    <w:p w14:paraId="5D2DE82D" w14:textId="77777777" w:rsidR="0040128D" w:rsidRPr="00F93449" w:rsidRDefault="0040128D" w:rsidP="00371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sz w:val="24"/>
          <w:szCs w:val="24"/>
        </w:rPr>
      </w:pPr>
    </w:p>
    <w:p w14:paraId="32C5A700" w14:textId="717A9DDF" w:rsidR="0040128D" w:rsidRPr="00F93449" w:rsidRDefault="004C357E">
      <w:pPr>
        <w:pStyle w:val="ListParagraph"/>
        <w:numPr>
          <w:ilvl w:val="3"/>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Times New Roman" w:cs="Times New Roman"/>
          <w:color w:val="000000"/>
        </w:rPr>
      </w:pPr>
      <w:r w:rsidRPr="00F93449">
        <w:rPr>
          <w:rFonts w:eastAsia="Times New Roman" w:cs="Times New Roman"/>
          <w:color w:val="000000"/>
        </w:rPr>
        <w:t xml:space="preserve">System </w:t>
      </w:r>
      <w:r w:rsidR="0040128D" w:rsidRPr="00F93449">
        <w:rPr>
          <w:rFonts w:eastAsia="Times New Roman" w:cs="Times New Roman"/>
          <w:color w:val="000000"/>
        </w:rPr>
        <w:t xml:space="preserve">Web Application would be complex application due to its functionality expected. </w:t>
      </w:r>
    </w:p>
    <w:p w14:paraId="63A46F2F" w14:textId="76862FAC" w:rsidR="0040128D" w:rsidRPr="00F93449" w:rsidRDefault="004C357E">
      <w:pPr>
        <w:pStyle w:val="ListParagraph"/>
        <w:numPr>
          <w:ilvl w:val="3"/>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Times New Roman" w:cs="Times New Roman"/>
          <w:color w:val="000000"/>
        </w:rPr>
      </w:pPr>
      <w:r w:rsidRPr="00F93449">
        <w:rPr>
          <w:rFonts w:eastAsia="Times New Roman" w:cs="Times New Roman"/>
          <w:color w:val="000000"/>
        </w:rPr>
        <w:t xml:space="preserve">System </w:t>
      </w:r>
      <w:r w:rsidR="0040128D" w:rsidRPr="00F93449">
        <w:rPr>
          <w:rFonts w:eastAsia="Times New Roman" w:cs="Times New Roman"/>
          <w:color w:val="000000"/>
        </w:rPr>
        <w:t>web Application would be composed using set of reusable modules.</w:t>
      </w:r>
    </w:p>
    <w:p w14:paraId="364A4327" w14:textId="6608EF7C" w:rsidR="0040128D" w:rsidRPr="00F93449" w:rsidRDefault="0040128D" w:rsidP="00371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836"/>
        <w:jc w:val="both"/>
        <w:rPr>
          <w:rFonts w:ascii="Times New Roman" w:eastAsia="Times New Roman" w:hAnsi="Times New Roman" w:cs="Times New Roman"/>
          <w:color w:val="000000"/>
          <w:sz w:val="24"/>
          <w:szCs w:val="24"/>
        </w:rPr>
      </w:pPr>
    </w:p>
    <w:p w14:paraId="59FF0A48" w14:textId="7FD850B8" w:rsidR="0040128D" w:rsidRPr="00F93449" w:rsidRDefault="0040128D">
      <w:pPr>
        <w:pStyle w:val="ListParagraph"/>
        <w:numPr>
          <w:ilvl w:val="1"/>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Times New Roman" w:cs="Times New Roman"/>
          <w:color w:val="000000"/>
        </w:rPr>
      </w:pPr>
      <w:r w:rsidRPr="00F93449">
        <w:rPr>
          <w:rFonts w:eastAsia="Times New Roman" w:cs="Times New Roman"/>
          <w:color w:val="000000"/>
        </w:rPr>
        <w:t>Portability:</w:t>
      </w:r>
    </w:p>
    <w:p w14:paraId="6A0DADB5" w14:textId="77777777" w:rsidR="0040128D" w:rsidRPr="00F93449" w:rsidRDefault="0040128D" w:rsidP="00371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sz w:val="24"/>
          <w:szCs w:val="24"/>
        </w:rPr>
      </w:pPr>
    </w:p>
    <w:p w14:paraId="283A4134" w14:textId="20ABBEA6" w:rsidR="0040128D" w:rsidRPr="00F93449" w:rsidRDefault="004C357E">
      <w:pPr>
        <w:pStyle w:val="ListParagraph"/>
        <w:numPr>
          <w:ilvl w:val="3"/>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Times New Roman" w:cs="Times New Roman"/>
          <w:color w:val="000000"/>
        </w:rPr>
      </w:pPr>
      <w:r w:rsidRPr="00F93449">
        <w:rPr>
          <w:rFonts w:eastAsia="Times New Roman" w:cs="Times New Roman"/>
          <w:color w:val="000000"/>
        </w:rPr>
        <w:t xml:space="preserve">System </w:t>
      </w:r>
      <w:r w:rsidR="0040128D" w:rsidRPr="00F93449">
        <w:rPr>
          <w:rFonts w:eastAsia="Times New Roman" w:cs="Times New Roman"/>
          <w:color w:val="000000"/>
        </w:rPr>
        <w:t>web application could be accessed from any personal device.</w:t>
      </w:r>
    </w:p>
    <w:p w14:paraId="5DE42195" w14:textId="79B1FB46" w:rsidR="0040128D" w:rsidRPr="00F93449" w:rsidRDefault="004C357E">
      <w:pPr>
        <w:pStyle w:val="ListParagraph"/>
        <w:numPr>
          <w:ilvl w:val="3"/>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Times New Roman" w:cs="Times New Roman"/>
          <w:color w:val="000000"/>
        </w:rPr>
      </w:pPr>
      <w:r w:rsidRPr="00F93449">
        <w:rPr>
          <w:rFonts w:eastAsia="Times New Roman" w:cs="Times New Roman"/>
          <w:color w:val="000000"/>
        </w:rPr>
        <w:t xml:space="preserve">System </w:t>
      </w:r>
      <w:r w:rsidR="0040128D" w:rsidRPr="00F93449">
        <w:rPr>
          <w:rFonts w:eastAsia="Times New Roman" w:cs="Times New Roman"/>
          <w:color w:val="000000"/>
        </w:rPr>
        <w:t xml:space="preserve">will provide portable user interface using standard web technologies while </w:t>
      </w:r>
      <w:r w:rsidR="00CE77E0" w:rsidRPr="00F93449">
        <w:rPr>
          <w:rFonts w:eastAsia="Times New Roman" w:cs="Times New Roman"/>
          <w:color w:val="000000"/>
        </w:rPr>
        <w:t>building portal</w:t>
      </w:r>
      <w:r w:rsidR="0040128D" w:rsidRPr="00F93449">
        <w:rPr>
          <w:rFonts w:eastAsia="Times New Roman" w:cs="Times New Roman"/>
          <w:color w:val="000000"/>
        </w:rPr>
        <w:t>.</w:t>
      </w:r>
    </w:p>
    <w:p w14:paraId="46EBF818" w14:textId="77777777" w:rsidR="00730415" w:rsidRDefault="00730415" w:rsidP="0073041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2880"/>
        <w:jc w:val="both"/>
        <w:rPr>
          <w:rFonts w:eastAsia="Times New Roman" w:cs="Times New Roman"/>
          <w:color w:val="000000"/>
        </w:rPr>
      </w:pPr>
    </w:p>
    <w:p w14:paraId="13E94C17" w14:textId="26C73A7F" w:rsidR="0040128D" w:rsidRPr="00F93449" w:rsidRDefault="004C357E">
      <w:pPr>
        <w:pStyle w:val="ListParagraph"/>
        <w:numPr>
          <w:ilvl w:val="3"/>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Times New Roman" w:cs="Times New Roman"/>
          <w:color w:val="000000"/>
        </w:rPr>
      </w:pPr>
      <w:r w:rsidRPr="00F93449">
        <w:rPr>
          <w:rFonts w:eastAsia="Times New Roman" w:cs="Times New Roman"/>
          <w:color w:val="000000"/>
        </w:rPr>
        <w:t xml:space="preserve">System </w:t>
      </w:r>
      <w:r w:rsidR="0040128D" w:rsidRPr="00F93449">
        <w:rPr>
          <w:rFonts w:eastAsia="Times New Roman" w:cs="Times New Roman"/>
          <w:color w:val="000000"/>
        </w:rPr>
        <w:t xml:space="preserve">web application could be deployed to any server Operating </w:t>
      </w:r>
      <w:r w:rsidR="00CE77E0" w:rsidRPr="00F93449">
        <w:rPr>
          <w:rFonts w:eastAsia="Times New Roman" w:cs="Times New Roman"/>
          <w:color w:val="000000"/>
        </w:rPr>
        <w:t>Environment</w:t>
      </w:r>
      <w:r w:rsidR="0040128D" w:rsidRPr="00F93449">
        <w:rPr>
          <w:rFonts w:eastAsia="Times New Roman" w:cs="Times New Roman"/>
          <w:color w:val="000000"/>
        </w:rPr>
        <w:t>.</w:t>
      </w:r>
    </w:p>
    <w:p w14:paraId="7818C49A" w14:textId="305071E3" w:rsidR="0040128D" w:rsidRPr="00F93449" w:rsidRDefault="004C357E">
      <w:pPr>
        <w:pStyle w:val="ListParagraph"/>
        <w:numPr>
          <w:ilvl w:val="3"/>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Times New Roman" w:cs="Times New Roman"/>
          <w:color w:val="000000"/>
        </w:rPr>
      </w:pPr>
      <w:r w:rsidRPr="00F93449">
        <w:rPr>
          <w:rFonts w:eastAsia="Times New Roman" w:cs="Times New Roman"/>
          <w:color w:val="000000"/>
        </w:rPr>
        <w:t xml:space="preserve">System </w:t>
      </w:r>
      <w:r w:rsidR="0040128D" w:rsidRPr="00F93449">
        <w:rPr>
          <w:rFonts w:eastAsia="Times New Roman" w:cs="Times New Roman"/>
          <w:color w:val="000000"/>
        </w:rPr>
        <w:t>web application could be deployed to any Cloud such as Microsoft Azure or Amazon Web Service (AWS) or GCP</w:t>
      </w:r>
    </w:p>
    <w:p w14:paraId="693B3543" w14:textId="3BBA31C2" w:rsidR="0040128D" w:rsidRPr="00F93449" w:rsidRDefault="004C357E">
      <w:pPr>
        <w:pStyle w:val="ListParagraph"/>
        <w:numPr>
          <w:ilvl w:val="3"/>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Times New Roman" w:cs="Times New Roman"/>
          <w:color w:val="000000"/>
        </w:rPr>
      </w:pPr>
      <w:r w:rsidRPr="00F93449">
        <w:rPr>
          <w:rFonts w:eastAsia="Times New Roman" w:cs="Times New Roman"/>
          <w:color w:val="000000"/>
        </w:rPr>
        <w:t xml:space="preserve">System </w:t>
      </w:r>
      <w:r w:rsidR="0040128D" w:rsidRPr="00F93449">
        <w:rPr>
          <w:rFonts w:eastAsia="Times New Roman" w:cs="Times New Roman"/>
          <w:color w:val="000000"/>
        </w:rPr>
        <w:t xml:space="preserve">web </w:t>
      </w:r>
      <w:r w:rsidR="00CE77E0" w:rsidRPr="00F93449">
        <w:rPr>
          <w:rFonts w:eastAsia="Times New Roman" w:cs="Times New Roman"/>
          <w:color w:val="000000"/>
        </w:rPr>
        <w:t>application</w:t>
      </w:r>
      <w:r w:rsidR="0040128D" w:rsidRPr="00F93449">
        <w:rPr>
          <w:rFonts w:eastAsia="Times New Roman" w:cs="Times New Roman"/>
          <w:color w:val="000000"/>
        </w:rPr>
        <w:t xml:space="preserve"> could have been deployed to any other physical server or Virtualized server.</w:t>
      </w:r>
    </w:p>
    <w:p w14:paraId="1F774C25" w14:textId="77777777" w:rsidR="0040128D" w:rsidRPr="00F93449" w:rsidRDefault="0040128D" w:rsidP="00371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sz w:val="24"/>
          <w:szCs w:val="24"/>
        </w:rPr>
      </w:pPr>
    </w:p>
    <w:p w14:paraId="3EB0E422" w14:textId="1A9142EE" w:rsidR="0040128D" w:rsidRPr="00F93449" w:rsidRDefault="00CE77E0">
      <w:pPr>
        <w:pStyle w:val="ListParagraph"/>
        <w:numPr>
          <w:ilvl w:val="1"/>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Times New Roman" w:cs="Times New Roman"/>
          <w:color w:val="000000"/>
        </w:rPr>
      </w:pPr>
      <w:r w:rsidRPr="00F93449">
        <w:rPr>
          <w:rFonts w:eastAsia="Times New Roman" w:cs="Times New Roman"/>
          <w:color w:val="000000"/>
        </w:rPr>
        <w:t>Compatibility</w:t>
      </w:r>
      <w:r w:rsidR="0040128D" w:rsidRPr="00F93449">
        <w:rPr>
          <w:rFonts w:eastAsia="Times New Roman" w:cs="Times New Roman"/>
          <w:color w:val="000000"/>
        </w:rPr>
        <w:t>:</w:t>
      </w:r>
    </w:p>
    <w:p w14:paraId="26BA66F3" w14:textId="77777777" w:rsidR="0040128D" w:rsidRPr="00F93449" w:rsidRDefault="0040128D" w:rsidP="00371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sz w:val="24"/>
          <w:szCs w:val="24"/>
        </w:rPr>
      </w:pPr>
    </w:p>
    <w:p w14:paraId="232CCB23" w14:textId="154B0A38" w:rsidR="0040128D" w:rsidRPr="00F93449" w:rsidRDefault="004C357E">
      <w:pPr>
        <w:pStyle w:val="ListParagraph"/>
        <w:numPr>
          <w:ilvl w:val="3"/>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Times New Roman" w:cs="Times New Roman"/>
          <w:color w:val="000000"/>
        </w:rPr>
      </w:pPr>
      <w:r w:rsidRPr="00F93449">
        <w:rPr>
          <w:rFonts w:eastAsia="Times New Roman" w:cs="Times New Roman"/>
          <w:color w:val="000000"/>
        </w:rPr>
        <w:t xml:space="preserve">System </w:t>
      </w:r>
      <w:r w:rsidR="0040128D" w:rsidRPr="00F93449">
        <w:rPr>
          <w:rFonts w:eastAsia="Times New Roman" w:cs="Times New Roman"/>
          <w:color w:val="000000"/>
        </w:rPr>
        <w:t xml:space="preserve">could be </w:t>
      </w:r>
      <w:r w:rsidR="00CE77E0" w:rsidRPr="00F93449">
        <w:rPr>
          <w:rFonts w:eastAsia="Times New Roman" w:cs="Times New Roman"/>
          <w:color w:val="000000"/>
        </w:rPr>
        <w:t>installed</w:t>
      </w:r>
      <w:r w:rsidR="0040128D" w:rsidRPr="00F93449">
        <w:rPr>
          <w:rFonts w:eastAsia="Times New Roman" w:cs="Times New Roman"/>
          <w:color w:val="000000"/>
        </w:rPr>
        <w:t xml:space="preserve"> on windows </w:t>
      </w:r>
      <w:r w:rsidR="00CE77E0" w:rsidRPr="00F93449">
        <w:rPr>
          <w:rFonts w:eastAsia="Times New Roman" w:cs="Times New Roman"/>
          <w:color w:val="000000"/>
        </w:rPr>
        <w:t>server,</w:t>
      </w:r>
      <w:r w:rsidR="0040128D" w:rsidRPr="00F93449">
        <w:rPr>
          <w:rFonts w:eastAsia="Times New Roman" w:cs="Times New Roman"/>
          <w:color w:val="000000"/>
        </w:rPr>
        <w:t xml:space="preserve"> Linux server.</w:t>
      </w:r>
    </w:p>
    <w:p w14:paraId="0879CEF1" w14:textId="41E19A8B" w:rsidR="0040128D" w:rsidRPr="00F93449" w:rsidRDefault="004C357E">
      <w:pPr>
        <w:pStyle w:val="ListParagraph"/>
        <w:numPr>
          <w:ilvl w:val="3"/>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Times New Roman" w:cs="Times New Roman"/>
          <w:color w:val="000000"/>
        </w:rPr>
      </w:pPr>
      <w:r w:rsidRPr="00F93449">
        <w:rPr>
          <w:rFonts w:eastAsia="Times New Roman" w:cs="Times New Roman"/>
          <w:color w:val="000000"/>
        </w:rPr>
        <w:t xml:space="preserve">System </w:t>
      </w:r>
      <w:r w:rsidR="0040128D" w:rsidRPr="00F93449">
        <w:rPr>
          <w:rFonts w:eastAsia="Times New Roman" w:cs="Times New Roman"/>
          <w:color w:val="000000"/>
        </w:rPr>
        <w:t xml:space="preserve">will provide </w:t>
      </w:r>
      <w:r w:rsidR="00CE77E0" w:rsidRPr="00F93449">
        <w:rPr>
          <w:rFonts w:eastAsia="Times New Roman" w:cs="Times New Roman"/>
          <w:color w:val="000000"/>
        </w:rPr>
        <w:t>system</w:t>
      </w:r>
      <w:r w:rsidR="0040128D" w:rsidRPr="00F93449">
        <w:rPr>
          <w:rFonts w:eastAsia="Times New Roman" w:cs="Times New Roman"/>
          <w:color w:val="000000"/>
        </w:rPr>
        <w:t xml:space="preserve"> browser </w:t>
      </w:r>
      <w:r w:rsidR="00CE77E0" w:rsidRPr="00F93449">
        <w:rPr>
          <w:rFonts w:eastAsia="Times New Roman" w:cs="Times New Roman"/>
          <w:color w:val="000000"/>
        </w:rPr>
        <w:t>compatible</w:t>
      </w:r>
      <w:r w:rsidR="0040128D" w:rsidRPr="00F93449">
        <w:rPr>
          <w:rFonts w:eastAsia="Times New Roman" w:cs="Times New Roman"/>
          <w:color w:val="000000"/>
        </w:rPr>
        <w:t xml:space="preserve"> user interface</w:t>
      </w:r>
    </w:p>
    <w:p w14:paraId="06F2A6A2" w14:textId="77777777" w:rsidR="001310CA" w:rsidRPr="00F93449" w:rsidRDefault="001310CA" w:rsidP="001310C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2160"/>
        <w:jc w:val="both"/>
        <w:rPr>
          <w:rFonts w:eastAsia="Times New Roman" w:cs="Times New Roman"/>
          <w:color w:val="000000"/>
        </w:rPr>
      </w:pPr>
    </w:p>
    <w:p w14:paraId="306A311C" w14:textId="77777777" w:rsidR="00D33BB5" w:rsidRPr="00F93449" w:rsidRDefault="00D33BB5" w:rsidP="00D33B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2520"/>
        <w:jc w:val="both"/>
        <w:rPr>
          <w:rFonts w:ascii="Times New Roman" w:eastAsia="Times New Roman" w:hAnsi="Times New Roman" w:cs="Times New Roman"/>
          <w:color w:val="000000"/>
        </w:rPr>
      </w:pPr>
    </w:p>
    <w:p w14:paraId="0A1731A1" w14:textId="77777777" w:rsidR="0040128D" w:rsidRPr="00F93449" w:rsidRDefault="0040128D" w:rsidP="00371B48">
      <w:pPr>
        <w:keepNext/>
        <w:spacing w:before="240" w:after="60" w:line="276" w:lineRule="auto"/>
        <w:ind w:right="864"/>
        <w:jc w:val="both"/>
        <w:rPr>
          <w:rFonts w:ascii="Times New Roman" w:eastAsia="Times New Roman" w:hAnsi="Times New Roman" w:cs="Times New Roman"/>
          <w:bCs/>
        </w:rPr>
      </w:pPr>
    </w:p>
    <w:p w14:paraId="6E10527E" w14:textId="77777777" w:rsidR="0040128D" w:rsidRPr="00F93449" w:rsidRDefault="0040128D" w:rsidP="00371B48">
      <w:pPr>
        <w:spacing w:after="200" w:line="276" w:lineRule="auto"/>
        <w:jc w:val="both"/>
        <w:rPr>
          <w:rFonts w:ascii="Times New Roman" w:eastAsia="Calibri" w:hAnsi="Times New Roman" w:cs="Times New Roman"/>
          <w:sz w:val="24"/>
        </w:rPr>
      </w:pPr>
    </w:p>
    <w:p w14:paraId="474531B1" w14:textId="77777777" w:rsidR="00684D97" w:rsidRPr="00F93449" w:rsidRDefault="00684D97" w:rsidP="00371B48">
      <w:pPr>
        <w:spacing w:after="0" w:line="276" w:lineRule="auto"/>
        <w:ind w:left="567"/>
        <w:jc w:val="both"/>
        <w:rPr>
          <w:rFonts w:ascii="Times New Roman" w:eastAsia="Times New Roman" w:hAnsi="Times New Roman" w:cs="Times New Roman"/>
          <w:sz w:val="24"/>
        </w:rPr>
      </w:pPr>
    </w:p>
    <w:p w14:paraId="44902F17" w14:textId="77777777" w:rsidR="00684D97" w:rsidRDefault="00684D97" w:rsidP="00371B48">
      <w:pPr>
        <w:spacing w:after="0" w:line="276" w:lineRule="auto"/>
        <w:ind w:left="567"/>
        <w:jc w:val="both"/>
        <w:rPr>
          <w:rFonts w:ascii="Times New Roman" w:eastAsia="Times New Roman" w:hAnsi="Times New Roman" w:cs="Times New Roman"/>
          <w:sz w:val="24"/>
        </w:rPr>
      </w:pPr>
    </w:p>
    <w:p w14:paraId="562C7112" w14:textId="77777777" w:rsidR="007A1FFF" w:rsidRDefault="007A1FFF" w:rsidP="00371B48">
      <w:pPr>
        <w:spacing w:after="0" w:line="276" w:lineRule="auto"/>
        <w:ind w:left="567"/>
        <w:jc w:val="both"/>
        <w:rPr>
          <w:rFonts w:ascii="Times New Roman" w:eastAsia="Times New Roman" w:hAnsi="Times New Roman" w:cs="Times New Roman"/>
          <w:sz w:val="24"/>
        </w:rPr>
      </w:pPr>
    </w:p>
    <w:p w14:paraId="01FAAD8A" w14:textId="77777777" w:rsidR="007A1FFF" w:rsidRDefault="007A1FFF" w:rsidP="00371B48">
      <w:pPr>
        <w:spacing w:after="0" w:line="276" w:lineRule="auto"/>
        <w:ind w:left="567"/>
        <w:jc w:val="both"/>
        <w:rPr>
          <w:rFonts w:ascii="Times New Roman" w:eastAsia="Times New Roman" w:hAnsi="Times New Roman" w:cs="Times New Roman"/>
          <w:sz w:val="24"/>
        </w:rPr>
      </w:pPr>
    </w:p>
    <w:p w14:paraId="08E02D20" w14:textId="77777777" w:rsidR="007A1FFF" w:rsidRDefault="007A1FFF" w:rsidP="00371B48">
      <w:pPr>
        <w:spacing w:after="0" w:line="276" w:lineRule="auto"/>
        <w:ind w:left="567"/>
        <w:jc w:val="both"/>
        <w:rPr>
          <w:rFonts w:ascii="Times New Roman" w:eastAsia="Times New Roman" w:hAnsi="Times New Roman" w:cs="Times New Roman"/>
          <w:sz w:val="24"/>
        </w:rPr>
      </w:pPr>
    </w:p>
    <w:p w14:paraId="1B2FDBA1" w14:textId="77777777" w:rsidR="007A1FFF" w:rsidRDefault="007A1FFF" w:rsidP="00371B48">
      <w:pPr>
        <w:spacing w:after="0" w:line="276" w:lineRule="auto"/>
        <w:ind w:left="567"/>
        <w:jc w:val="both"/>
        <w:rPr>
          <w:rFonts w:ascii="Times New Roman" w:eastAsia="Times New Roman" w:hAnsi="Times New Roman" w:cs="Times New Roman"/>
          <w:sz w:val="24"/>
        </w:rPr>
      </w:pPr>
    </w:p>
    <w:p w14:paraId="16096009" w14:textId="77777777" w:rsidR="007A1FFF" w:rsidRDefault="007A1FFF" w:rsidP="00371B48">
      <w:pPr>
        <w:spacing w:after="0" w:line="276" w:lineRule="auto"/>
        <w:ind w:left="567"/>
        <w:jc w:val="both"/>
        <w:rPr>
          <w:rFonts w:ascii="Times New Roman" w:eastAsia="Times New Roman" w:hAnsi="Times New Roman" w:cs="Times New Roman"/>
          <w:sz w:val="24"/>
        </w:rPr>
      </w:pPr>
    </w:p>
    <w:p w14:paraId="00B5F87A" w14:textId="77777777" w:rsidR="007A1FFF" w:rsidRDefault="007A1FFF" w:rsidP="00371B48">
      <w:pPr>
        <w:spacing w:after="0" w:line="276" w:lineRule="auto"/>
        <w:ind w:left="567"/>
        <w:jc w:val="both"/>
        <w:rPr>
          <w:rFonts w:ascii="Times New Roman" w:eastAsia="Times New Roman" w:hAnsi="Times New Roman" w:cs="Times New Roman"/>
          <w:sz w:val="24"/>
        </w:rPr>
      </w:pPr>
    </w:p>
    <w:p w14:paraId="600A08D1" w14:textId="77777777" w:rsidR="007A1FFF" w:rsidRDefault="007A1FFF" w:rsidP="00371B48">
      <w:pPr>
        <w:spacing w:after="0" w:line="276" w:lineRule="auto"/>
        <w:ind w:left="567"/>
        <w:jc w:val="both"/>
        <w:rPr>
          <w:rFonts w:ascii="Times New Roman" w:eastAsia="Times New Roman" w:hAnsi="Times New Roman" w:cs="Times New Roman"/>
          <w:sz w:val="24"/>
        </w:rPr>
      </w:pPr>
    </w:p>
    <w:p w14:paraId="7C012DBA" w14:textId="77777777" w:rsidR="007A1FFF" w:rsidRDefault="007A1FFF" w:rsidP="00371B48">
      <w:pPr>
        <w:spacing w:after="0" w:line="276" w:lineRule="auto"/>
        <w:ind w:left="567"/>
        <w:jc w:val="both"/>
        <w:rPr>
          <w:rFonts w:ascii="Times New Roman" w:eastAsia="Times New Roman" w:hAnsi="Times New Roman" w:cs="Times New Roman"/>
          <w:sz w:val="24"/>
        </w:rPr>
      </w:pPr>
    </w:p>
    <w:p w14:paraId="54442690" w14:textId="77777777" w:rsidR="007A1FFF" w:rsidRDefault="007A1FFF" w:rsidP="00371B48">
      <w:pPr>
        <w:spacing w:after="0" w:line="276" w:lineRule="auto"/>
        <w:ind w:left="567"/>
        <w:jc w:val="both"/>
        <w:rPr>
          <w:rFonts w:ascii="Times New Roman" w:eastAsia="Times New Roman" w:hAnsi="Times New Roman" w:cs="Times New Roman"/>
          <w:sz w:val="24"/>
        </w:rPr>
      </w:pPr>
    </w:p>
    <w:p w14:paraId="55885507" w14:textId="77777777" w:rsidR="007A1FFF" w:rsidRPr="00F93449" w:rsidRDefault="007A1FFF" w:rsidP="00371B48">
      <w:pPr>
        <w:spacing w:after="0" w:line="276" w:lineRule="auto"/>
        <w:ind w:left="567"/>
        <w:jc w:val="both"/>
        <w:rPr>
          <w:rFonts w:ascii="Times New Roman" w:eastAsia="Times New Roman" w:hAnsi="Times New Roman" w:cs="Times New Roman"/>
          <w:sz w:val="24"/>
        </w:rPr>
      </w:pPr>
    </w:p>
    <w:p w14:paraId="506A9CB1" w14:textId="77777777" w:rsidR="00730415" w:rsidRDefault="00730415" w:rsidP="00D33BB5">
      <w:pPr>
        <w:spacing w:after="0" w:line="276" w:lineRule="auto"/>
        <w:ind w:left="567"/>
        <w:jc w:val="center"/>
        <w:rPr>
          <w:rFonts w:ascii="Times New Roman" w:eastAsia="Trebuchet MS" w:hAnsi="Times New Roman" w:cs="Times New Roman"/>
          <w:b/>
          <w:bCs/>
          <w:sz w:val="44"/>
          <w:szCs w:val="44"/>
        </w:rPr>
      </w:pPr>
    </w:p>
    <w:p w14:paraId="250A1D60" w14:textId="77777777" w:rsidR="00730415" w:rsidRDefault="00730415" w:rsidP="00D33BB5">
      <w:pPr>
        <w:spacing w:after="0" w:line="276" w:lineRule="auto"/>
        <w:ind w:left="567"/>
        <w:jc w:val="center"/>
        <w:rPr>
          <w:rFonts w:ascii="Times New Roman" w:eastAsia="Trebuchet MS" w:hAnsi="Times New Roman" w:cs="Times New Roman"/>
          <w:b/>
          <w:bCs/>
          <w:sz w:val="44"/>
          <w:szCs w:val="44"/>
        </w:rPr>
      </w:pPr>
    </w:p>
    <w:p w14:paraId="1015B502" w14:textId="77777777" w:rsidR="00730415" w:rsidRDefault="00730415" w:rsidP="00D33BB5">
      <w:pPr>
        <w:spacing w:after="0" w:line="276" w:lineRule="auto"/>
        <w:ind w:left="567"/>
        <w:jc w:val="center"/>
        <w:rPr>
          <w:rFonts w:ascii="Times New Roman" w:eastAsia="Trebuchet MS" w:hAnsi="Times New Roman" w:cs="Times New Roman"/>
          <w:b/>
          <w:bCs/>
          <w:sz w:val="44"/>
          <w:szCs w:val="44"/>
        </w:rPr>
      </w:pPr>
    </w:p>
    <w:p w14:paraId="503CCC69" w14:textId="77777777" w:rsidR="00730415" w:rsidRDefault="00730415" w:rsidP="00730415">
      <w:pPr>
        <w:spacing w:after="0" w:line="276" w:lineRule="auto"/>
        <w:rPr>
          <w:rFonts w:ascii="Times New Roman" w:eastAsia="Trebuchet MS" w:hAnsi="Times New Roman" w:cs="Times New Roman"/>
          <w:b/>
          <w:bCs/>
          <w:sz w:val="44"/>
          <w:szCs w:val="44"/>
        </w:rPr>
      </w:pPr>
    </w:p>
    <w:p w14:paraId="477AC038" w14:textId="77777777" w:rsidR="00730415" w:rsidRDefault="00730415" w:rsidP="00730415">
      <w:pPr>
        <w:spacing w:after="0" w:line="276" w:lineRule="auto"/>
        <w:rPr>
          <w:rFonts w:ascii="Times New Roman" w:eastAsia="Trebuchet MS" w:hAnsi="Times New Roman" w:cs="Times New Roman"/>
          <w:b/>
          <w:bCs/>
          <w:sz w:val="44"/>
          <w:szCs w:val="44"/>
        </w:rPr>
      </w:pPr>
    </w:p>
    <w:p w14:paraId="4B2D09A5" w14:textId="77777777" w:rsidR="00730415" w:rsidRDefault="00730415" w:rsidP="00730415">
      <w:pPr>
        <w:spacing w:after="0" w:line="276" w:lineRule="auto"/>
        <w:rPr>
          <w:rFonts w:ascii="Times New Roman" w:eastAsia="Trebuchet MS" w:hAnsi="Times New Roman" w:cs="Times New Roman"/>
          <w:b/>
          <w:bCs/>
          <w:sz w:val="44"/>
          <w:szCs w:val="44"/>
        </w:rPr>
      </w:pPr>
    </w:p>
    <w:p w14:paraId="21FBD98B" w14:textId="77777777" w:rsidR="00730415" w:rsidRDefault="00730415" w:rsidP="00730415">
      <w:pPr>
        <w:spacing w:after="0" w:line="276" w:lineRule="auto"/>
        <w:rPr>
          <w:rFonts w:ascii="Times New Roman" w:eastAsia="Trebuchet MS" w:hAnsi="Times New Roman" w:cs="Times New Roman"/>
          <w:b/>
          <w:bCs/>
          <w:sz w:val="44"/>
          <w:szCs w:val="44"/>
        </w:rPr>
      </w:pPr>
    </w:p>
    <w:p w14:paraId="649E1C0E" w14:textId="55D57386" w:rsidR="00D33BB5" w:rsidRDefault="00730415" w:rsidP="00730415">
      <w:pPr>
        <w:spacing w:after="0" w:line="276" w:lineRule="auto"/>
        <w:rPr>
          <w:rFonts w:ascii="Times New Roman" w:eastAsia="Trebuchet MS" w:hAnsi="Times New Roman" w:cs="Times New Roman"/>
          <w:b/>
          <w:bCs/>
          <w:sz w:val="44"/>
          <w:szCs w:val="44"/>
        </w:rPr>
      </w:pPr>
      <w:r>
        <w:rPr>
          <w:rFonts w:ascii="Times New Roman" w:eastAsia="Trebuchet MS" w:hAnsi="Times New Roman" w:cs="Times New Roman"/>
          <w:b/>
          <w:bCs/>
          <w:sz w:val="44"/>
          <w:szCs w:val="44"/>
        </w:rPr>
        <w:t xml:space="preserve">                             </w:t>
      </w:r>
      <w:r w:rsidR="00D33BB5" w:rsidRPr="00F93449">
        <w:rPr>
          <w:rFonts w:ascii="Times New Roman" w:eastAsia="Trebuchet MS" w:hAnsi="Times New Roman" w:cs="Times New Roman"/>
          <w:b/>
          <w:bCs/>
          <w:sz w:val="44"/>
          <w:szCs w:val="44"/>
        </w:rPr>
        <w:t>ER-Diagram</w:t>
      </w:r>
    </w:p>
    <w:p w14:paraId="78BDC733" w14:textId="77777777" w:rsidR="00730415" w:rsidRPr="00F93449" w:rsidRDefault="00730415" w:rsidP="00730415">
      <w:pPr>
        <w:spacing w:after="0" w:line="276" w:lineRule="auto"/>
        <w:rPr>
          <w:rFonts w:ascii="Times New Roman" w:eastAsia="Trebuchet MS" w:hAnsi="Times New Roman" w:cs="Times New Roman"/>
          <w:b/>
          <w:bCs/>
          <w:sz w:val="44"/>
          <w:szCs w:val="44"/>
        </w:rPr>
      </w:pPr>
    </w:p>
    <w:p w14:paraId="6DD2BC8C" w14:textId="1745E1A7" w:rsidR="007B4349" w:rsidRPr="007B4349" w:rsidRDefault="00730415" w:rsidP="007B4349">
      <w:pPr>
        <w:spacing w:after="0" w:line="276" w:lineRule="auto"/>
        <w:ind w:left="142"/>
        <w:jc w:val="center"/>
        <w:rPr>
          <w:rFonts w:ascii="Times New Roman" w:eastAsia="Trebuchet MS" w:hAnsi="Times New Roman" w:cs="Times New Roman"/>
          <w:b/>
          <w:bCs/>
          <w:sz w:val="44"/>
          <w:szCs w:val="44"/>
        </w:rPr>
      </w:pPr>
      <w:r w:rsidRPr="00E00D82">
        <w:rPr>
          <w:noProof/>
        </w:rPr>
        <w:lastRenderedPageBreak/>
        <w:drawing>
          <wp:inline distT="0" distB="0" distL="0" distR="0" wp14:anchorId="0131F87D" wp14:editId="7D726D7E">
            <wp:extent cx="5731510" cy="6823226"/>
            <wp:effectExtent l="0" t="0" r="2540" b="0"/>
            <wp:docPr id="51" name="Picture 51" descr="C:\Users\OM\Documents\Diagram\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M\Documents\Diagram\ER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6823226"/>
                    </a:xfrm>
                    <a:prstGeom prst="rect">
                      <a:avLst/>
                    </a:prstGeom>
                    <a:noFill/>
                    <a:ln>
                      <a:noFill/>
                    </a:ln>
                  </pic:spPr>
                </pic:pic>
              </a:graphicData>
            </a:graphic>
          </wp:inline>
        </w:drawing>
      </w:r>
    </w:p>
    <w:p w14:paraId="48984A22" w14:textId="77777777" w:rsidR="007B4349" w:rsidRPr="007B4349" w:rsidRDefault="007B4349" w:rsidP="00042DB2">
      <w:pPr>
        <w:keepNext/>
        <w:tabs>
          <w:tab w:val="left" w:pos="0"/>
        </w:tabs>
        <w:spacing w:before="240" w:after="60" w:line="276" w:lineRule="auto"/>
        <w:jc w:val="center"/>
        <w:rPr>
          <w:rFonts w:ascii="Times New Roman" w:eastAsia="Arial" w:hAnsi="Times New Roman" w:cs="Times New Roman"/>
          <w:b/>
          <w:sz w:val="24"/>
          <w:szCs w:val="24"/>
        </w:rPr>
      </w:pPr>
    </w:p>
    <w:p w14:paraId="335BA0C5" w14:textId="77777777" w:rsidR="007B4349" w:rsidRDefault="007B4349" w:rsidP="00042DB2">
      <w:pPr>
        <w:keepNext/>
        <w:tabs>
          <w:tab w:val="left" w:pos="0"/>
        </w:tabs>
        <w:spacing w:before="240" w:after="60" w:line="276" w:lineRule="auto"/>
        <w:jc w:val="center"/>
        <w:rPr>
          <w:rFonts w:ascii="Times New Roman" w:eastAsia="Arial" w:hAnsi="Times New Roman" w:cs="Times New Roman"/>
          <w:b/>
          <w:sz w:val="48"/>
          <w:szCs w:val="36"/>
        </w:rPr>
      </w:pPr>
    </w:p>
    <w:p w14:paraId="5B6DEFB1" w14:textId="54C51D5E" w:rsidR="00D33BB5" w:rsidRPr="00F93449" w:rsidRDefault="00D33BB5" w:rsidP="00042DB2">
      <w:pPr>
        <w:keepNext/>
        <w:tabs>
          <w:tab w:val="left" w:pos="0"/>
        </w:tabs>
        <w:spacing w:before="240" w:after="60" w:line="276" w:lineRule="auto"/>
        <w:jc w:val="center"/>
        <w:rPr>
          <w:rFonts w:ascii="Times New Roman" w:eastAsia="Arial" w:hAnsi="Times New Roman" w:cs="Times New Roman"/>
          <w:b/>
          <w:sz w:val="48"/>
          <w:szCs w:val="36"/>
        </w:rPr>
      </w:pPr>
      <w:r w:rsidRPr="00F93449">
        <w:rPr>
          <w:rFonts w:ascii="Times New Roman" w:eastAsia="Arial" w:hAnsi="Times New Roman" w:cs="Times New Roman"/>
          <w:b/>
          <w:sz w:val="48"/>
          <w:szCs w:val="36"/>
        </w:rPr>
        <w:t>Use Case Diagram</w:t>
      </w:r>
    </w:p>
    <w:p w14:paraId="23913624" w14:textId="77777777" w:rsidR="00D33BB5" w:rsidRPr="00F93449" w:rsidRDefault="00D33BB5" w:rsidP="00D33BB5">
      <w:pPr>
        <w:spacing w:after="0" w:line="276" w:lineRule="auto"/>
        <w:ind w:left="567"/>
        <w:jc w:val="both"/>
        <w:rPr>
          <w:rFonts w:ascii="Times New Roman" w:eastAsia="Times New Roman" w:hAnsi="Times New Roman" w:cs="Times New Roman"/>
          <w:sz w:val="24"/>
        </w:rPr>
      </w:pPr>
    </w:p>
    <w:p w14:paraId="14D6B894" w14:textId="77777777" w:rsidR="00D33BB5" w:rsidRPr="00F93449" w:rsidRDefault="00D33BB5" w:rsidP="00D33BB5">
      <w:pPr>
        <w:spacing w:after="0" w:line="276" w:lineRule="auto"/>
        <w:ind w:left="567"/>
        <w:jc w:val="both"/>
        <w:rPr>
          <w:rFonts w:ascii="Times New Roman" w:eastAsia="Times New Roman" w:hAnsi="Times New Roman" w:cs="Times New Roman"/>
          <w:b/>
          <w:sz w:val="28"/>
        </w:rPr>
      </w:pPr>
      <w:r w:rsidRPr="00F93449">
        <w:rPr>
          <w:rFonts w:ascii="Times New Roman" w:eastAsia="Times New Roman" w:hAnsi="Times New Roman" w:cs="Times New Roman"/>
          <w:b/>
          <w:sz w:val="28"/>
        </w:rPr>
        <w:t>Admin:</w:t>
      </w:r>
    </w:p>
    <w:p w14:paraId="0C73D3C5" w14:textId="101E4ECB" w:rsidR="00D33BB5" w:rsidRPr="00F93449" w:rsidRDefault="00730415" w:rsidP="00D33BB5">
      <w:pPr>
        <w:spacing w:after="0" w:line="276" w:lineRule="auto"/>
        <w:ind w:left="567"/>
        <w:jc w:val="both"/>
        <w:rPr>
          <w:rFonts w:ascii="Times New Roman" w:eastAsia="Calibri" w:hAnsi="Times New Roman" w:cs="Times New Roman"/>
        </w:rPr>
      </w:pPr>
      <w:r w:rsidRPr="00730415">
        <w:rPr>
          <w:rFonts w:ascii="Times New Roman" w:eastAsia="Calibri" w:hAnsi="Times New Roman" w:cs="Times New Roman"/>
          <w:noProof/>
        </w:rPr>
        <w:lastRenderedPageBreak/>
        <w:drawing>
          <wp:inline distT="0" distB="0" distL="0" distR="0" wp14:anchorId="75C1736C" wp14:editId="20B1E273">
            <wp:extent cx="5029278" cy="39338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036979" cy="3939849"/>
                    </a:xfrm>
                    <a:prstGeom prst="rect">
                      <a:avLst/>
                    </a:prstGeom>
                  </pic:spPr>
                </pic:pic>
              </a:graphicData>
            </a:graphic>
          </wp:inline>
        </w:drawing>
      </w:r>
    </w:p>
    <w:p w14:paraId="528FE36A" w14:textId="77777777" w:rsidR="00D33BB5" w:rsidRPr="00F93449" w:rsidRDefault="00D33BB5" w:rsidP="00D33BB5">
      <w:pPr>
        <w:spacing w:after="0" w:line="276" w:lineRule="auto"/>
        <w:ind w:left="567"/>
        <w:jc w:val="both"/>
        <w:rPr>
          <w:rFonts w:ascii="Times New Roman" w:eastAsia="Calibri" w:hAnsi="Times New Roman" w:cs="Times New Roman"/>
        </w:rPr>
      </w:pPr>
    </w:p>
    <w:p w14:paraId="751431D8" w14:textId="77777777" w:rsidR="00D33BB5" w:rsidRPr="00F93449" w:rsidRDefault="00D33BB5" w:rsidP="00D33BB5">
      <w:pPr>
        <w:spacing w:after="0" w:line="276" w:lineRule="auto"/>
        <w:ind w:left="567"/>
        <w:jc w:val="both"/>
        <w:rPr>
          <w:rFonts w:ascii="Times New Roman" w:eastAsia="Times New Roman" w:hAnsi="Times New Roman" w:cs="Times New Roman"/>
          <w:b/>
          <w:sz w:val="28"/>
        </w:rPr>
      </w:pPr>
    </w:p>
    <w:p w14:paraId="22C93198" w14:textId="77777777" w:rsidR="00D33BB5" w:rsidRPr="00F93449" w:rsidRDefault="00D33BB5" w:rsidP="00D33BB5">
      <w:pPr>
        <w:spacing w:after="0" w:line="276" w:lineRule="auto"/>
        <w:ind w:left="567"/>
        <w:jc w:val="both"/>
        <w:rPr>
          <w:rFonts w:ascii="Times New Roman" w:eastAsia="Times New Roman" w:hAnsi="Times New Roman" w:cs="Times New Roman"/>
          <w:i/>
        </w:rPr>
      </w:pPr>
      <w:r w:rsidRPr="00F93449">
        <w:rPr>
          <w:rFonts w:ascii="Times New Roman" w:eastAsia="Times New Roman" w:hAnsi="Times New Roman" w:cs="Times New Roman"/>
          <w:i/>
        </w:rPr>
        <w:t>Fig. Use case diagram for admin</w:t>
      </w:r>
    </w:p>
    <w:p w14:paraId="1B804D18" w14:textId="77777777" w:rsidR="00D33BB5" w:rsidRPr="00F93449" w:rsidRDefault="00D33BB5" w:rsidP="00D33BB5">
      <w:pPr>
        <w:spacing w:after="0" w:line="276" w:lineRule="auto"/>
        <w:ind w:left="567"/>
        <w:jc w:val="both"/>
        <w:rPr>
          <w:rFonts w:ascii="Times New Roman" w:eastAsia="Times New Roman" w:hAnsi="Times New Roman" w:cs="Times New Roman"/>
          <w:i/>
        </w:rPr>
      </w:pPr>
    </w:p>
    <w:p w14:paraId="241A4007" w14:textId="77777777" w:rsidR="00D33BB5" w:rsidRPr="00F93449" w:rsidRDefault="00D33BB5" w:rsidP="00D33BB5">
      <w:pPr>
        <w:numPr>
          <w:ilvl w:val="0"/>
          <w:numId w:val="71"/>
        </w:numPr>
        <w:spacing w:after="200" w:line="276" w:lineRule="auto"/>
        <w:ind w:left="720" w:hanging="360"/>
        <w:jc w:val="both"/>
        <w:rPr>
          <w:rFonts w:ascii="Times New Roman" w:eastAsia="Calibri" w:hAnsi="Times New Roman" w:cs="Times New Roman"/>
          <w:sz w:val="24"/>
        </w:rPr>
      </w:pPr>
      <w:r w:rsidRPr="00F93449">
        <w:rPr>
          <w:rFonts w:ascii="Times New Roman" w:eastAsia="Calibri" w:hAnsi="Times New Roman" w:cs="Times New Roman"/>
          <w:sz w:val="24"/>
        </w:rPr>
        <w:t>In Admin use case diagram Admin is the Actor.</w:t>
      </w:r>
    </w:p>
    <w:p w14:paraId="1E1709C3" w14:textId="77777777" w:rsidR="00D33BB5" w:rsidRPr="00F93449" w:rsidRDefault="00D33BB5" w:rsidP="00D33BB5">
      <w:pPr>
        <w:numPr>
          <w:ilvl w:val="0"/>
          <w:numId w:val="71"/>
        </w:numPr>
        <w:spacing w:after="200" w:line="276" w:lineRule="auto"/>
        <w:ind w:left="720" w:hanging="360"/>
        <w:jc w:val="both"/>
        <w:rPr>
          <w:rFonts w:ascii="Times New Roman" w:eastAsia="Calibri" w:hAnsi="Times New Roman" w:cs="Times New Roman"/>
          <w:sz w:val="24"/>
        </w:rPr>
      </w:pPr>
      <w:r w:rsidRPr="00F93449">
        <w:rPr>
          <w:rFonts w:ascii="Times New Roman" w:eastAsia="Calibri" w:hAnsi="Times New Roman" w:cs="Times New Roman"/>
          <w:sz w:val="24"/>
        </w:rPr>
        <w:t>Admin can handle following use cases:</w:t>
      </w:r>
    </w:p>
    <w:p w14:paraId="74DE40AC" w14:textId="77777777" w:rsidR="00D33BB5" w:rsidRPr="00F93449" w:rsidRDefault="00D33BB5" w:rsidP="00D33BB5">
      <w:pPr>
        <w:numPr>
          <w:ilvl w:val="0"/>
          <w:numId w:val="71"/>
        </w:numPr>
        <w:spacing w:after="200" w:line="276" w:lineRule="auto"/>
        <w:ind w:left="1080" w:hanging="360"/>
        <w:jc w:val="both"/>
        <w:rPr>
          <w:rFonts w:ascii="Times New Roman" w:eastAsia="Calibri" w:hAnsi="Times New Roman" w:cs="Times New Roman"/>
          <w:sz w:val="24"/>
        </w:rPr>
      </w:pPr>
      <w:r w:rsidRPr="00F93449">
        <w:rPr>
          <w:rFonts w:ascii="Times New Roman" w:eastAsia="Calibri" w:hAnsi="Times New Roman" w:cs="Times New Roman"/>
          <w:sz w:val="24"/>
        </w:rPr>
        <w:t>Login</w:t>
      </w:r>
    </w:p>
    <w:p w14:paraId="0D640797" w14:textId="2A2CCB56" w:rsidR="00D33BB5" w:rsidRPr="00F93449" w:rsidRDefault="00D33BB5" w:rsidP="00D33BB5">
      <w:pPr>
        <w:numPr>
          <w:ilvl w:val="0"/>
          <w:numId w:val="71"/>
        </w:numPr>
        <w:spacing w:after="200" w:line="276" w:lineRule="auto"/>
        <w:ind w:left="1080" w:hanging="360"/>
        <w:jc w:val="both"/>
        <w:rPr>
          <w:rFonts w:ascii="Times New Roman" w:eastAsia="Calibri" w:hAnsi="Times New Roman" w:cs="Times New Roman"/>
          <w:sz w:val="24"/>
        </w:rPr>
      </w:pPr>
      <w:r w:rsidRPr="00F93449">
        <w:rPr>
          <w:rFonts w:ascii="Times New Roman" w:eastAsia="Calibri" w:hAnsi="Times New Roman" w:cs="Times New Roman"/>
          <w:sz w:val="24"/>
        </w:rPr>
        <w:t xml:space="preserve">Add </w:t>
      </w:r>
      <w:r w:rsidR="007A1FFF">
        <w:rPr>
          <w:rFonts w:ascii="Times New Roman" w:eastAsia="Calibri" w:hAnsi="Times New Roman" w:cs="Times New Roman"/>
          <w:sz w:val="24"/>
        </w:rPr>
        <w:t>Restaurant</w:t>
      </w:r>
    </w:p>
    <w:p w14:paraId="5183DE22" w14:textId="668285D4" w:rsidR="00D33BB5" w:rsidRPr="00F93449" w:rsidRDefault="00D33BB5" w:rsidP="00D33BB5">
      <w:pPr>
        <w:numPr>
          <w:ilvl w:val="0"/>
          <w:numId w:val="71"/>
        </w:numPr>
        <w:spacing w:after="200" w:line="276" w:lineRule="auto"/>
        <w:ind w:left="1080" w:hanging="360"/>
        <w:jc w:val="both"/>
        <w:rPr>
          <w:rFonts w:ascii="Times New Roman" w:eastAsia="Calibri" w:hAnsi="Times New Roman" w:cs="Times New Roman"/>
          <w:sz w:val="24"/>
        </w:rPr>
      </w:pPr>
      <w:r w:rsidRPr="00F93449">
        <w:rPr>
          <w:rFonts w:ascii="Times New Roman" w:eastAsia="Calibri" w:hAnsi="Times New Roman" w:cs="Times New Roman"/>
          <w:sz w:val="24"/>
        </w:rPr>
        <w:t xml:space="preserve">View </w:t>
      </w:r>
      <w:r w:rsidR="007A1FFF">
        <w:rPr>
          <w:rFonts w:ascii="Times New Roman" w:eastAsia="Calibri" w:hAnsi="Times New Roman" w:cs="Times New Roman"/>
          <w:sz w:val="24"/>
        </w:rPr>
        <w:t>User</w:t>
      </w:r>
    </w:p>
    <w:p w14:paraId="4AED939F" w14:textId="315C69DF" w:rsidR="00D33BB5" w:rsidRDefault="00D33BB5" w:rsidP="00D33BB5">
      <w:pPr>
        <w:numPr>
          <w:ilvl w:val="0"/>
          <w:numId w:val="71"/>
        </w:numPr>
        <w:spacing w:after="200" w:line="276" w:lineRule="auto"/>
        <w:ind w:left="1080" w:hanging="360"/>
        <w:jc w:val="both"/>
        <w:rPr>
          <w:rFonts w:ascii="Times New Roman" w:eastAsia="Calibri" w:hAnsi="Times New Roman" w:cs="Times New Roman"/>
          <w:sz w:val="24"/>
        </w:rPr>
      </w:pPr>
      <w:r w:rsidRPr="00F93449">
        <w:rPr>
          <w:rFonts w:ascii="Times New Roman" w:eastAsia="Calibri" w:hAnsi="Times New Roman" w:cs="Times New Roman"/>
          <w:sz w:val="24"/>
        </w:rPr>
        <w:t xml:space="preserve">View </w:t>
      </w:r>
      <w:r w:rsidR="007A1FFF">
        <w:rPr>
          <w:rFonts w:ascii="Times New Roman" w:eastAsia="Calibri" w:hAnsi="Times New Roman" w:cs="Times New Roman"/>
          <w:sz w:val="24"/>
        </w:rPr>
        <w:t>Restaurant</w:t>
      </w:r>
    </w:p>
    <w:p w14:paraId="63491730" w14:textId="417C53B9" w:rsidR="00730415" w:rsidRPr="00F93449" w:rsidRDefault="00730415" w:rsidP="00D33BB5">
      <w:pPr>
        <w:numPr>
          <w:ilvl w:val="0"/>
          <w:numId w:val="71"/>
        </w:numPr>
        <w:spacing w:after="200" w:line="276" w:lineRule="auto"/>
        <w:ind w:left="1080" w:hanging="360"/>
        <w:jc w:val="both"/>
        <w:rPr>
          <w:rFonts w:ascii="Times New Roman" w:eastAsia="Calibri" w:hAnsi="Times New Roman" w:cs="Times New Roman"/>
          <w:sz w:val="24"/>
        </w:rPr>
      </w:pPr>
      <w:r>
        <w:rPr>
          <w:rFonts w:ascii="Times New Roman" w:eastAsia="Calibri" w:hAnsi="Times New Roman" w:cs="Times New Roman"/>
          <w:sz w:val="24"/>
        </w:rPr>
        <w:t>Delete Restaurant</w:t>
      </w:r>
    </w:p>
    <w:p w14:paraId="5EEB6030" w14:textId="77777777" w:rsidR="00D33BB5" w:rsidRPr="00F93449" w:rsidRDefault="00D33BB5" w:rsidP="00D33BB5">
      <w:pPr>
        <w:spacing w:after="200" w:line="276" w:lineRule="auto"/>
        <w:ind w:left="1080"/>
        <w:jc w:val="both"/>
        <w:rPr>
          <w:rFonts w:ascii="Times New Roman" w:eastAsia="Calibri" w:hAnsi="Times New Roman" w:cs="Times New Roman"/>
          <w:sz w:val="24"/>
        </w:rPr>
      </w:pPr>
    </w:p>
    <w:p w14:paraId="06D5F432" w14:textId="77777777" w:rsidR="00D33BB5" w:rsidRPr="00F93449" w:rsidRDefault="00D33BB5" w:rsidP="00D33BB5">
      <w:pPr>
        <w:spacing w:after="0" w:line="276" w:lineRule="auto"/>
        <w:jc w:val="both"/>
        <w:rPr>
          <w:rFonts w:ascii="Times New Roman" w:eastAsia="Times New Roman" w:hAnsi="Times New Roman" w:cs="Times New Roman"/>
          <w:b/>
          <w:sz w:val="28"/>
        </w:rPr>
      </w:pPr>
      <w:r w:rsidRPr="00F93449">
        <w:rPr>
          <w:rFonts w:ascii="Times New Roman" w:eastAsia="Times New Roman" w:hAnsi="Times New Roman" w:cs="Times New Roman"/>
          <w:b/>
          <w:sz w:val="28"/>
        </w:rPr>
        <w:t xml:space="preserve">  </w:t>
      </w:r>
    </w:p>
    <w:p w14:paraId="5905E513" w14:textId="77777777" w:rsidR="00D33BB5" w:rsidRPr="00F93449" w:rsidRDefault="00D33BB5" w:rsidP="00D33BB5">
      <w:pPr>
        <w:spacing w:after="0" w:line="276" w:lineRule="auto"/>
        <w:jc w:val="both"/>
        <w:rPr>
          <w:rFonts w:ascii="Times New Roman" w:eastAsia="Times New Roman" w:hAnsi="Times New Roman" w:cs="Times New Roman"/>
          <w:b/>
          <w:sz w:val="28"/>
        </w:rPr>
      </w:pPr>
    </w:p>
    <w:p w14:paraId="5231EB9C" w14:textId="54620CF0" w:rsidR="00D33BB5" w:rsidRPr="00F93449" w:rsidRDefault="00730415" w:rsidP="00D33BB5">
      <w:pPr>
        <w:spacing w:after="0" w:line="276" w:lineRule="auto"/>
        <w:jc w:val="both"/>
        <w:rPr>
          <w:rFonts w:ascii="Times New Roman" w:eastAsia="Times New Roman" w:hAnsi="Times New Roman" w:cs="Times New Roman"/>
          <w:b/>
          <w:sz w:val="28"/>
        </w:rPr>
      </w:pPr>
      <w:r>
        <w:rPr>
          <w:rFonts w:ascii="Times New Roman" w:eastAsia="Times New Roman" w:hAnsi="Times New Roman" w:cs="Times New Roman"/>
          <w:b/>
          <w:sz w:val="28"/>
        </w:rPr>
        <w:t>Customer</w:t>
      </w:r>
      <w:r w:rsidR="00D33BB5" w:rsidRPr="00F93449">
        <w:rPr>
          <w:rFonts w:ascii="Times New Roman" w:eastAsia="Times New Roman" w:hAnsi="Times New Roman" w:cs="Times New Roman"/>
          <w:b/>
          <w:sz w:val="28"/>
        </w:rPr>
        <w:t>:</w:t>
      </w:r>
    </w:p>
    <w:p w14:paraId="6028941D" w14:textId="77777777" w:rsidR="00D33BB5" w:rsidRPr="00F93449" w:rsidRDefault="00D33BB5" w:rsidP="00D33BB5">
      <w:pPr>
        <w:spacing w:after="0" w:line="276" w:lineRule="auto"/>
        <w:jc w:val="both"/>
        <w:rPr>
          <w:rFonts w:ascii="Times New Roman" w:eastAsia="Times New Roman" w:hAnsi="Times New Roman" w:cs="Times New Roman"/>
          <w:b/>
          <w:sz w:val="28"/>
        </w:rPr>
      </w:pPr>
      <w:r w:rsidRPr="00F93449">
        <w:rPr>
          <w:rFonts w:ascii="Times New Roman" w:eastAsia="Times New Roman" w:hAnsi="Times New Roman" w:cs="Times New Roman"/>
          <w:b/>
          <w:sz w:val="28"/>
        </w:rPr>
        <w:t xml:space="preserve">                                   </w:t>
      </w:r>
    </w:p>
    <w:p w14:paraId="0FC71194" w14:textId="3E8B59F4" w:rsidR="00D33BB5" w:rsidRPr="00F93449" w:rsidRDefault="00730415" w:rsidP="00D33BB5">
      <w:pPr>
        <w:spacing w:after="0" w:line="276" w:lineRule="auto"/>
        <w:jc w:val="both"/>
        <w:rPr>
          <w:rFonts w:ascii="Times New Roman" w:eastAsia="Calibri" w:hAnsi="Times New Roman" w:cs="Times New Roman"/>
        </w:rPr>
      </w:pPr>
      <w:r w:rsidRPr="00730415">
        <w:rPr>
          <w:rFonts w:ascii="Times New Roman" w:eastAsia="Calibri" w:hAnsi="Times New Roman" w:cs="Times New Roman"/>
          <w:noProof/>
        </w:rPr>
        <w:lastRenderedPageBreak/>
        <w:drawing>
          <wp:inline distT="0" distB="0" distL="0" distR="0" wp14:anchorId="0306C7E0" wp14:editId="6E91D0BD">
            <wp:extent cx="5731510" cy="3394075"/>
            <wp:effectExtent l="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731510" cy="3394075"/>
                    </a:xfrm>
                    <a:prstGeom prst="rect">
                      <a:avLst/>
                    </a:prstGeom>
                  </pic:spPr>
                </pic:pic>
              </a:graphicData>
            </a:graphic>
          </wp:inline>
        </w:drawing>
      </w:r>
    </w:p>
    <w:p w14:paraId="62FA039A" w14:textId="77777777" w:rsidR="00D33BB5" w:rsidRPr="00F93449" w:rsidRDefault="00D33BB5" w:rsidP="00D33BB5">
      <w:pPr>
        <w:spacing w:after="0" w:line="276" w:lineRule="auto"/>
        <w:jc w:val="both"/>
        <w:rPr>
          <w:rFonts w:ascii="Times New Roman" w:eastAsia="Calibri" w:hAnsi="Times New Roman" w:cs="Times New Roman"/>
        </w:rPr>
      </w:pPr>
    </w:p>
    <w:p w14:paraId="2C690490" w14:textId="77777777" w:rsidR="00D33BB5" w:rsidRPr="00F93449" w:rsidRDefault="00D33BB5" w:rsidP="00D33BB5">
      <w:pPr>
        <w:spacing w:after="0" w:line="276" w:lineRule="auto"/>
        <w:jc w:val="both"/>
        <w:rPr>
          <w:rFonts w:ascii="Times New Roman" w:eastAsia="Times New Roman" w:hAnsi="Times New Roman" w:cs="Times New Roman"/>
          <w:b/>
          <w:sz w:val="28"/>
        </w:rPr>
      </w:pPr>
    </w:p>
    <w:p w14:paraId="53E0C514" w14:textId="77777777" w:rsidR="00D33BB5" w:rsidRPr="00F93449" w:rsidRDefault="00D33BB5" w:rsidP="00D33BB5">
      <w:pPr>
        <w:spacing w:after="0" w:line="276" w:lineRule="auto"/>
        <w:jc w:val="both"/>
        <w:rPr>
          <w:rFonts w:ascii="Times New Roman" w:eastAsia="Times New Roman" w:hAnsi="Times New Roman" w:cs="Times New Roman"/>
          <w:b/>
          <w:sz w:val="28"/>
        </w:rPr>
      </w:pPr>
      <w:r w:rsidRPr="00F93449">
        <w:rPr>
          <w:rFonts w:ascii="Times New Roman" w:eastAsia="Times New Roman" w:hAnsi="Times New Roman" w:cs="Times New Roman"/>
          <w:b/>
          <w:sz w:val="28"/>
        </w:rPr>
        <w:t xml:space="preserve">      </w:t>
      </w:r>
    </w:p>
    <w:p w14:paraId="70F57604" w14:textId="127149D0" w:rsidR="00D33BB5" w:rsidRPr="00F93449" w:rsidRDefault="00D33BB5" w:rsidP="00D33BB5">
      <w:pPr>
        <w:spacing w:after="0" w:line="276" w:lineRule="auto"/>
        <w:ind w:left="567"/>
        <w:jc w:val="both"/>
        <w:rPr>
          <w:rFonts w:ascii="Times New Roman" w:eastAsia="Times New Roman" w:hAnsi="Times New Roman" w:cs="Times New Roman"/>
          <w:i/>
        </w:rPr>
      </w:pPr>
      <w:r w:rsidRPr="00F93449">
        <w:rPr>
          <w:rFonts w:ascii="Times New Roman" w:eastAsia="Times New Roman" w:hAnsi="Times New Roman" w:cs="Times New Roman"/>
          <w:b/>
          <w:sz w:val="28"/>
        </w:rPr>
        <w:tab/>
      </w:r>
      <w:r w:rsidRPr="00F93449">
        <w:rPr>
          <w:rFonts w:ascii="Times New Roman" w:eastAsia="Times New Roman" w:hAnsi="Times New Roman" w:cs="Times New Roman"/>
          <w:i/>
        </w:rPr>
        <w:t xml:space="preserve">Fig. Use case diagram for </w:t>
      </w:r>
      <w:r w:rsidR="007A1FFF">
        <w:rPr>
          <w:rFonts w:ascii="Times New Roman" w:eastAsia="Times New Roman" w:hAnsi="Times New Roman" w:cs="Times New Roman"/>
          <w:i/>
        </w:rPr>
        <w:t xml:space="preserve"> Customer/User</w:t>
      </w:r>
    </w:p>
    <w:p w14:paraId="13BD6AEC" w14:textId="77777777" w:rsidR="00D33BB5" w:rsidRPr="00F93449" w:rsidRDefault="00D33BB5" w:rsidP="00D33BB5">
      <w:pPr>
        <w:spacing w:after="0" w:line="276" w:lineRule="auto"/>
        <w:ind w:left="567"/>
        <w:jc w:val="both"/>
        <w:rPr>
          <w:rFonts w:ascii="Times New Roman" w:eastAsia="Times New Roman" w:hAnsi="Times New Roman" w:cs="Times New Roman"/>
          <w:i/>
        </w:rPr>
      </w:pPr>
    </w:p>
    <w:p w14:paraId="64BB8FC3" w14:textId="64F81E04" w:rsidR="00D33BB5" w:rsidRPr="00F93449" w:rsidRDefault="00D33BB5" w:rsidP="00D33BB5">
      <w:pPr>
        <w:numPr>
          <w:ilvl w:val="0"/>
          <w:numId w:val="72"/>
        </w:numPr>
        <w:spacing w:after="200" w:line="276" w:lineRule="auto"/>
        <w:ind w:left="450" w:hanging="360"/>
        <w:jc w:val="both"/>
        <w:rPr>
          <w:rFonts w:ascii="Times New Roman" w:eastAsia="Calibri" w:hAnsi="Times New Roman" w:cs="Times New Roman"/>
          <w:sz w:val="24"/>
        </w:rPr>
      </w:pPr>
      <w:r w:rsidRPr="00F93449">
        <w:rPr>
          <w:rFonts w:ascii="Times New Roman" w:eastAsia="Calibri" w:hAnsi="Times New Roman" w:cs="Times New Roman"/>
          <w:sz w:val="24"/>
        </w:rPr>
        <w:t xml:space="preserve">In </w:t>
      </w:r>
      <w:r w:rsidR="007A1FFF">
        <w:rPr>
          <w:rFonts w:ascii="Times New Roman" w:eastAsia="Calibri" w:hAnsi="Times New Roman" w:cs="Times New Roman"/>
          <w:sz w:val="24"/>
        </w:rPr>
        <w:t xml:space="preserve"> Customer </w:t>
      </w:r>
      <w:r w:rsidRPr="00F93449">
        <w:rPr>
          <w:rFonts w:ascii="Times New Roman" w:eastAsia="Calibri" w:hAnsi="Times New Roman" w:cs="Times New Roman"/>
          <w:sz w:val="24"/>
        </w:rPr>
        <w:t xml:space="preserve">use case diagram </w:t>
      </w:r>
      <w:r w:rsidR="007A1FFF">
        <w:rPr>
          <w:rFonts w:ascii="Times New Roman" w:eastAsia="Calibri" w:hAnsi="Times New Roman" w:cs="Times New Roman"/>
          <w:sz w:val="24"/>
        </w:rPr>
        <w:t xml:space="preserve">customer </w:t>
      </w:r>
      <w:r w:rsidRPr="00F93449">
        <w:rPr>
          <w:rFonts w:ascii="Times New Roman" w:eastAsia="Calibri" w:hAnsi="Times New Roman" w:cs="Times New Roman"/>
          <w:sz w:val="24"/>
        </w:rPr>
        <w:t>is the Actor.</w:t>
      </w:r>
    </w:p>
    <w:p w14:paraId="0A87163E" w14:textId="4A188955" w:rsidR="00D33BB5" w:rsidRPr="00F93449" w:rsidRDefault="007A1FFF" w:rsidP="00D33BB5">
      <w:pPr>
        <w:numPr>
          <w:ilvl w:val="0"/>
          <w:numId w:val="72"/>
        </w:numPr>
        <w:spacing w:after="200" w:line="276" w:lineRule="auto"/>
        <w:ind w:left="450" w:hanging="360"/>
        <w:jc w:val="both"/>
        <w:rPr>
          <w:rFonts w:ascii="Times New Roman" w:eastAsia="Calibri" w:hAnsi="Times New Roman" w:cs="Times New Roman"/>
          <w:sz w:val="24"/>
        </w:rPr>
      </w:pPr>
      <w:r>
        <w:rPr>
          <w:rFonts w:ascii="Times New Roman" w:eastAsia="Calibri" w:hAnsi="Times New Roman" w:cs="Times New Roman"/>
          <w:sz w:val="24"/>
        </w:rPr>
        <w:t xml:space="preserve">Customer </w:t>
      </w:r>
      <w:r w:rsidR="00D33BB5" w:rsidRPr="00F93449">
        <w:rPr>
          <w:rFonts w:ascii="Times New Roman" w:eastAsia="Calibri" w:hAnsi="Times New Roman" w:cs="Times New Roman"/>
          <w:sz w:val="24"/>
        </w:rPr>
        <w:t>can handle following use cases:</w:t>
      </w:r>
    </w:p>
    <w:p w14:paraId="7B6CF94C" w14:textId="77777777" w:rsidR="00D33BB5" w:rsidRPr="00F93449" w:rsidRDefault="00D33BB5" w:rsidP="00D33BB5">
      <w:pPr>
        <w:numPr>
          <w:ilvl w:val="0"/>
          <w:numId w:val="72"/>
        </w:numPr>
        <w:spacing w:after="200" w:line="276" w:lineRule="auto"/>
        <w:ind w:left="1080" w:hanging="360"/>
        <w:jc w:val="both"/>
        <w:rPr>
          <w:rFonts w:ascii="Times New Roman" w:eastAsia="Calibri" w:hAnsi="Times New Roman" w:cs="Times New Roman"/>
          <w:sz w:val="24"/>
        </w:rPr>
      </w:pPr>
      <w:r w:rsidRPr="00F93449">
        <w:rPr>
          <w:rFonts w:ascii="Times New Roman" w:eastAsia="Calibri" w:hAnsi="Times New Roman" w:cs="Times New Roman"/>
          <w:sz w:val="24"/>
        </w:rPr>
        <w:t>Register</w:t>
      </w:r>
    </w:p>
    <w:p w14:paraId="1EA4E254" w14:textId="77777777" w:rsidR="00D33BB5" w:rsidRPr="00F93449" w:rsidRDefault="00D33BB5" w:rsidP="00D33BB5">
      <w:pPr>
        <w:numPr>
          <w:ilvl w:val="0"/>
          <w:numId w:val="72"/>
        </w:numPr>
        <w:spacing w:after="200" w:line="276" w:lineRule="auto"/>
        <w:ind w:left="1080" w:hanging="360"/>
        <w:jc w:val="both"/>
        <w:rPr>
          <w:rFonts w:ascii="Times New Roman" w:eastAsia="Calibri" w:hAnsi="Times New Roman" w:cs="Times New Roman"/>
          <w:sz w:val="24"/>
        </w:rPr>
      </w:pPr>
      <w:r w:rsidRPr="00F93449">
        <w:rPr>
          <w:rFonts w:ascii="Times New Roman" w:eastAsia="Calibri" w:hAnsi="Times New Roman" w:cs="Times New Roman"/>
          <w:sz w:val="24"/>
        </w:rPr>
        <w:t>Login</w:t>
      </w:r>
    </w:p>
    <w:p w14:paraId="368B84F6" w14:textId="5904180E" w:rsidR="00D33BB5" w:rsidRPr="00F93449" w:rsidRDefault="00D33BB5" w:rsidP="00D33BB5">
      <w:pPr>
        <w:numPr>
          <w:ilvl w:val="0"/>
          <w:numId w:val="72"/>
        </w:numPr>
        <w:spacing w:after="200" w:line="276" w:lineRule="auto"/>
        <w:ind w:left="1080" w:hanging="360"/>
        <w:jc w:val="both"/>
        <w:rPr>
          <w:rFonts w:ascii="Times New Roman" w:eastAsia="Calibri" w:hAnsi="Times New Roman" w:cs="Times New Roman"/>
          <w:sz w:val="24"/>
        </w:rPr>
      </w:pPr>
      <w:r w:rsidRPr="00F93449">
        <w:rPr>
          <w:rFonts w:ascii="Times New Roman" w:eastAsia="Calibri" w:hAnsi="Times New Roman" w:cs="Times New Roman"/>
          <w:sz w:val="24"/>
        </w:rPr>
        <w:t xml:space="preserve">Search </w:t>
      </w:r>
      <w:r w:rsidR="007A1FFF">
        <w:rPr>
          <w:rFonts w:ascii="Times New Roman" w:eastAsia="Calibri" w:hAnsi="Times New Roman" w:cs="Times New Roman"/>
          <w:sz w:val="24"/>
        </w:rPr>
        <w:t>Restaurant</w:t>
      </w:r>
    </w:p>
    <w:p w14:paraId="31CC49A9" w14:textId="77777777" w:rsidR="007A1FFF" w:rsidRDefault="007A1FFF" w:rsidP="00D33BB5">
      <w:pPr>
        <w:numPr>
          <w:ilvl w:val="0"/>
          <w:numId w:val="72"/>
        </w:numPr>
        <w:spacing w:after="200" w:line="276" w:lineRule="auto"/>
        <w:ind w:left="1080" w:hanging="360"/>
        <w:jc w:val="both"/>
        <w:rPr>
          <w:rFonts w:ascii="Times New Roman" w:eastAsia="Calibri" w:hAnsi="Times New Roman" w:cs="Times New Roman"/>
          <w:sz w:val="24"/>
        </w:rPr>
      </w:pPr>
      <w:r>
        <w:rPr>
          <w:rFonts w:ascii="Times New Roman" w:eastAsia="Calibri" w:hAnsi="Times New Roman" w:cs="Times New Roman"/>
          <w:sz w:val="24"/>
        </w:rPr>
        <w:t>Order  Food</w:t>
      </w:r>
    </w:p>
    <w:p w14:paraId="2BA09532" w14:textId="74E70383" w:rsidR="00D33BB5" w:rsidRPr="00F93449" w:rsidRDefault="007A1FFF" w:rsidP="00D33BB5">
      <w:pPr>
        <w:numPr>
          <w:ilvl w:val="0"/>
          <w:numId w:val="72"/>
        </w:numPr>
        <w:spacing w:after="200" w:line="276" w:lineRule="auto"/>
        <w:ind w:left="1080" w:hanging="360"/>
        <w:jc w:val="both"/>
        <w:rPr>
          <w:rFonts w:ascii="Times New Roman" w:eastAsia="Calibri" w:hAnsi="Times New Roman" w:cs="Times New Roman"/>
          <w:sz w:val="24"/>
        </w:rPr>
      </w:pPr>
      <w:r>
        <w:rPr>
          <w:rFonts w:ascii="Times New Roman" w:eastAsia="Calibri" w:hAnsi="Times New Roman" w:cs="Times New Roman"/>
          <w:sz w:val="24"/>
        </w:rPr>
        <w:t xml:space="preserve">View Order </w:t>
      </w:r>
      <w:r w:rsidR="00D33BB5" w:rsidRPr="00F93449">
        <w:rPr>
          <w:rFonts w:ascii="Times New Roman" w:eastAsia="Calibri" w:hAnsi="Times New Roman" w:cs="Times New Roman"/>
          <w:sz w:val="24"/>
        </w:rPr>
        <w:t xml:space="preserve"> Status</w:t>
      </w:r>
    </w:p>
    <w:p w14:paraId="4A8878C7" w14:textId="617E55C0" w:rsidR="00D33BB5" w:rsidRPr="00F93449" w:rsidRDefault="00D33BB5" w:rsidP="00D33BB5">
      <w:pPr>
        <w:numPr>
          <w:ilvl w:val="0"/>
          <w:numId w:val="72"/>
        </w:numPr>
        <w:spacing w:after="200" w:line="276" w:lineRule="auto"/>
        <w:ind w:left="1080" w:hanging="360"/>
        <w:jc w:val="both"/>
        <w:rPr>
          <w:rFonts w:ascii="Times New Roman" w:eastAsia="Calibri" w:hAnsi="Times New Roman" w:cs="Times New Roman"/>
          <w:sz w:val="24"/>
        </w:rPr>
      </w:pPr>
      <w:r w:rsidRPr="00F93449">
        <w:rPr>
          <w:rFonts w:ascii="Times New Roman" w:eastAsia="Calibri" w:hAnsi="Times New Roman" w:cs="Times New Roman"/>
          <w:sz w:val="24"/>
        </w:rPr>
        <w:t xml:space="preserve">Cancel </w:t>
      </w:r>
      <w:r w:rsidR="007A1FFF">
        <w:rPr>
          <w:rFonts w:ascii="Times New Roman" w:eastAsia="Calibri" w:hAnsi="Times New Roman" w:cs="Times New Roman"/>
          <w:sz w:val="24"/>
        </w:rPr>
        <w:t>Order</w:t>
      </w:r>
    </w:p>
    <w:p w14:paraId="708E4D6C" w14:textId="5B0BC6BE" w:rsidR="00D33BB5" w:rsidRPr="00F93449" w:rsidRDefault="00D33BB5" w:rsidP="00D33BB5">
      <w:pPr>
        <w:numPr>
          <w:ilvl w:val="0"/>
          <w:numId w:val="72"/>
        </w:numPr>
        <w:spacing w:after="200" w:line="276" w:lineRule="auto"/>
        <w:ind w:left="1080" w:hanging="360"/>
        <w:jc w:val="both"/>
        <w:rPr>
          <w:rFonts w:ascii="Times New Roman" w:eastAsia="Calibri" w:hAnsi="Times New Roman" w:cs="Times New Roman"/>
          <w:sz w:val="24"/>
        </w:rPr>
      </w:pPr>
      <w:r w:rsidRPr="00F93449">
        <w:rPr>
          <w:rFonts w:ascii="Times New Roman" w:eastAsia="Calibri" w:hAnsi="Times New Roman" w:cs="Times New Roman"/>
          <w:sz w:val="24"/>
        </w:rPr>
        <w:t xml:space="preserve">View </w:t>
      </w:r>
      <w:r w:rsidR="007A1FFF">
        <w:rPr>
          <w:rFonts w:ascii="Times New Roman" w:eastAsia="Calibri" w:hAnsi="Times New Roman" w:cs="Times New Roman"/>
          <w:sz w:val="24"/>
        </w:rPr>
        <w:t xml:space="preserve"> Order </w:t>
      </w:r>
      <w:r w:rsidRPr="00F93449">
        <w:rPr>
          <w:rFonts w:ascii="Times New Roman" w:eastAsia="Calibri" w:hAnsi="Times New Roman" w:cs="Times New Roman"/>
          <w:sz w:val="24"/>
        </w:rPr>
        <w:t xml:space="preserve"> History</w:t>
      </w:r>
    </w:p>
    <w:p w14:paraId="1E3D0DFD" w14:textId="77777777" w:rsidR="00D33BB5" w:rsidRDefault="00D33BB5" w:rsidP="00D33BB5">
      <w:pPr>
        <w:spacing w:after="0" w:line="276" w:lineRule="auto"/>
        <w:ind w:left="567"/>
        <w:jc w:val="both"/>
        <w:rPr>
          <w:rFonts w:ascii="Times New Roman" w:eastAsia="Times New Roman" w:hAnsi="Times New Roman" w:cs="Times New Roman"/>
          <w:b/>
          <w:sz w:val="28"/>
        </w:rPr>
      </w:pPr>
    </w:p>
    <w:p w14:paraId="509732DF" w14:textId="77777777" w:rsidR="00730415" w:rsidRPr="00F93449" w:rsidRDefault="00730415" w:rsidP="00D33BB5">
      <w:pPr>
        <w:spacing w:after="0" w:line="276" w:lineRule="auto"/>
        <w:ind w:left="567"/>
        <w:jc w:val="both"/>
        <w:rPr>
          <w:rFonts w:ascii="Times New Roman" w:eastAsia="Times New Roman" w:hAnsi="Times New Roman" w:cs="Times New Roman"/>
          <w:b/>
          <w:sz w:val="28"/>
        </w:rPr>
      </w:pPr>
    </w:p>
    <w:p w14:paraId="274E702A" w14:textId="02D78F50" w:rsidR="00D33BB5" w:rsidRDefault="007A1FFF" w:rsidP="00D33BB5">
      <w:pPr>
        <w:spacing w:after="0" w:line="276" w:lineRule="auto"/>
        <w:ind w:left="56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Restaurant </w:t>
      </w:r>
      <w:r w:rsidR="00D33BB5" w:rsidRPr="00F93449">
        <w:rPr>
          <w:rFonts w:ascii="Times New Roman" w:eastAsia="Times New Roman" w:hAnsi="Times New Roman" w:cs="Times New Roman"/>
          <w:b/>
          <w:sz w:val="28"/>
        </w:rPr>
        <w:t xml:space="preserve">:     </w:t>
      </w:r>
    </w:p>
    <w:p w14:paraId="02975CAE" w14:textId="77777777" w:rsidR="00730415" w:rsidRPr="00F93449" w:rsidRDefault="00730415" w:rsidP="00D33BB5">
      <w:pPr>
        <w:spacing w:after="0" w:line="276" w:lineRule="auto"/>
        <w:ind w:left="567"/>
        <w:jc w:val="both"/>
        <w:rPr>
          <w:rFonts w:ascii="Times New Roman" w:eastAsia="Times New Roman" w:hAnsi="Times New Roman" w:cs="Times New Roman"/>
          <w:b/>
          <w:sz w:val="28"/>
        </w:rPr>
      </w:pPr>
    </w:p>
    <w:p w14:paraId="0731B927" w14:textId="6A4FB8A1" w:rsidR="00D33BB5" w:rsidRPr="00F93449" w:rsidRDefault="00730415" w:rsidP="00D33BB5">
      <w:pPr>
        <w:spacing w:after="0" w:line="276" w:lineRule="auto"/>
        <w:ind w:left="567"/>
        <w:jc w:val="both"/>
        <w:rPr>
          <w:rFonts w:ascii="Times New Roman" w:eastAsia="Calibri" w:hAnsi="Times New Roman" w:cs="Times New Roman"/>
        </w:rPr>
      </w:pPr>
      <w:r w:rsidRPr="00730415">
        <w:rPr>
          <w:rFonts w:ascii="Times New Roman" w:eastAsia="Calibri" w:hAnsi="Times New Roman" w:cs="Times New Roman"/>
          <w:noProof/>
        </w:rPr>
        <w:lastRenderedPageBreak/>
        <w:drawing>
          <wp:inline distT="0" distB="0" distL="0" distR="0" wp14:anchorId="0F6AF4CC" wp14:editId="6EACCF03">
            <wp:extent cx="5731510" cy="3394075"/>
            <wp:effectExtent l="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731510" cy="3394075"/>
                    </a:xfrm>
                    <a:prstGeom prst="rect">
                      <a:avLst/>
                    </a:prstGeom>
                  </pic:spPr>
                </pic:pic>
              </a:graphicData>
            </a:graphic>
          </wp:inline>
        </w:drawing>
      </w:r>
    </w:p>
    <w:p w14:paraId="1998C1FF" w14:textId="77777777" w:rsidR="00D33BB5" w:rsidRPr="00F93449" w:rsidRDefault="00D33BB5" w:rsidP="00D33BB5">
      <w:pPr>
        <w:spacing w:after="0" w:line="276" w:lineRule="auto"/>
        <w:ind w:left="567"/>
        <w:jc w:val="both"/>
        <w:rPr>
          <w:rFonts w:ascii="Times New Roman" w:eastAsia="Times New Roman" w:hAnsi="Times New Roman" w:cs="Times New Roman"/>
          <w:b/>
          <w:sz w:val="28"/>
        </w:rPr>
      </w:pPr>
    </w:p>
    <w:p w14:paraId="1457094A" w14:textId="77777777" w:rsidR="00D33BB5" w:rsidRPr="00F93449" w:rsidRDefault="00D33BB5" w:rsidP="00D33BB5">
      <w:pPr>
        <w:spacing w:after="0" w:line="276" w:lineRule="auto"/>
        <w:ind w:left="567"/>
        <w:jc w:val="both"/>
        <w:rPr>
          <w:rFonts w:ascii="Times New Roman" w:eastAsia="Times New Roman" w:hAnsi="Times New Roman" w:cs="Times New Roman"/>
          <w:b/>
          <w:sz w:val="28"/>
        </w:rPr>
      </w:pPr>
    </w:p>
    <w:p w14:paraId="6A0C1174" w14:textId="79A40E02" w:rsidR="00D33BB5" w:rsidRPr="00F93449" w:rsidRDefault="00D33BB5" w:rsidP="00D33BB5">
      <w:pPr>
        <w:spacing w:after="0" w:line="276" w:lineRule="auto"/>
        <w:ind w:left="567"/>
        <w:jc w:val="both"/>
        <w:rPr>
          <w:rFonts w:ascii="Times New Roman" w:eastAsia="Times New Roman" w:hAnsi="Times New Roman" w:cs="Times New Roman"/>
          <w:i/>
        </w:rPr>
      </w:pPr>
      <w:r w:rsidRPr="00F93449">
        <w:rPr>
          <w:rFonts w:ascii="Times New Roman" w:eastAsia="Times New Roman" w:hAnsi="Times New Roman" w:cs="Times New Roman"/>
          <w:i/>
        </w:rPr>
        <w:t xml:space="preserve">Fig. Use case diagram for </w:t>
      </w:r>
      <w:r w:rsidR="00730415">
        <w:rPr>
          <w:rFonts w:ascii="Times New Roman" w:eastAsia="Times New Roman" w:hAnsi="Times New Roman" w:cs="Times New Roman"/>
          <w:i/>
        </w:rPr>
        <w:t>Restaurant</w:t>
      </w:r>
    </w:p>
    <w:p w14:paraId="6C068A78" w14:textId="77777777" w:rsidR="00D33BB5" w:rsidRPr="00F93449" w:rsidRDefault="00D33BB5" w:rsidP="00D33BB5">
      <w:pPr>
        <w:spacing w:after="0" w:line="276" w:lineRule="auto"/>
        <w:ind w:left="567"/>
        <w:jc w:val="both"/>
        <w:rPr>
          <w:rFonts w:ascii="Times New Roman" w:eastAsia="Times New Roman" w:hAnsi="Times New Roman" w:cs="Times New Roman"/>
          <w:b/>
          <w:sz w:val="28"/>
        </w:rPr>
      </w:pPr>
    </w:p>
    <w:p w14:paraId="51FB1D0C" w14:textId="6E731307" w:rsidR="00D33BB5" w:rsidRPr="00F93449" w:rsidRDefault="00D33BB5" w:rsidP="00D33BB5">
      <w:pPr>
        <w:numPr>
          <w:ilvl w:val="0"/>
          <w:numId w:val="73"/>
        </w:numPr>
        <w:spacing w:after="200" w:line="276" w:lineRule="auto"/>
        <w:ind w:left="450" w:hanging="360"/>
        <w:jc w:val="both"/>
        <w:rPr>
          <w:rFonts w:ascii="Times New Roman" w:eastAsia="Calibri" w:hAnsi="Times New Roman" w:cs="Times New Roman"/>
          <w:b/>
          <w:sz w:val="24"/>
        </w:rPr>
      </w:pPr>
      <w:r w:rsidRPr="00F93449">
        <w:rPr>
          <w:rFonts w:ascii="Times New Roman" w:eastAsia="Calibri" w:hAnsi="Times New Roman" w:cs="Times New Roman"/>
          <w:sz w:val="24"/>
        </w:rPr>
        <w:t xml:space="preserve">In </w:t>
      </w:r>
      <w:r w:rsidR="007A1FFF">
        <w:rPr>
          <w:rFonts w:ascii="Times New Roman" w:eastAsia="Calibri" w:hAnsi="Times New Roman" w:cs="Times New Roman"/>
          <w:sz w:val="24"/>
        </w:rPr>
        <w:t xml:space="preserve">Restaurant </w:t>
      </w:r>
      <w:r w:rsidRPr="00F93449">
        <w:rPr>
          <w:rFonts w:ascii="Times New Roman" w:eastAsia="Calibri" w:hAnsi="Times New Roman" w:cs="Times New Roman"/>
          <w:sz w:val="24"/>
        </w:rPr>
        <w:t xml:space="preserve">use case diagram </w:t>
      </w:r>
      <w:r w:rsidR="007A1FFF">
        <w:rPr>
          <w:rFonts w:ascii="Times New Roman" w:eastAsia="Calibri" w:hAnsi="Times New Roman" w:cs="Times New Roman"/>
          <w:sz w:val="24"/>
        </w:rPr>
        <w:t xml:space="preserve">Restaurant </w:t>
      </w:r>
      <w:r w:rsidRPr="00F93449">
        <w:rPr>
          <w:rFonts w:ascii="Times New Roman" w:eastAsia="Calibri" w:hAnsi="Times New Roman" w:cs="Times New Roman"/>
          <w:sz w:val="24"/>
        </w:rPr>
        <w:t>is the Actor</w:t>
      </w:r>
      <w:r w:rsidRPr="00F93449">
        <w:rPr>
          <w:rFonts w:ascii="Times New Roman" w:eastAsia="Calibri" w:hAnsi="Times New Roman" w:cs="Times New Roman"/>
          <w:b/>
          <w:sz w:val="24"/>
        </w:rPr>
        <w:t>.</w:t>
      </w:r>
    </w:p>
    <w:p w14:paraId="29962E27" w14:textId="13AA3940" w:rsidR="00D33BB5" w:rsidRPr="00F93449" w:rsidRDefault="007A1FFF" w:rsidP="00D33BB5">
      <w:pPr>
        <w:numPr>
          <w:ilvl w:val="0"/>
          <w:numId w:val="73"/>
        </w:numPr>
        <w:spacing w:after="200" w:line="276" w:lineRule="auto"/>
        <w:ind w:left="450" w:hanging="360"/>
        <w:jc w:val="both"/>
        <w:rPr>
          <w:rFonts w:ascii="Times New Roman" w:eastAsia="Calibri" w:hAnsi="Times New Roman" w:cs="Times New Roman"/>
          <w:sz w:val="24"/>
        </w:rPr>
      </w:pPr>
      <w:r>
        <w:rPr>
          <w:rFonts w:ascii="Times New Roman" w:eastAsia="Calibri" w:hAnsi="Times New Roman" w:cs="Times New Roman"/>
          <w:sz w:val="24"/>
        </w:rPr>
        <w:t>Restaurant</w:t>
      </w:r>
      <w:r w:rsidRPr="00F93449">
        <w:rPr>
          <w:rFonts w:ascii="Times New Roman" w:eastAsia="Calibri" w:hAnsi="Times New Roman" w:cs="Times New Roman"/>
          <w:sz w:val="24"/>
        </w:rPr>
        <w:t xml:space="preserve"> </w:t>
      </w:r>
      <w:r w:rsidR="00D33BB5" w:rsidRPr="00F93449">
        <w:rPr>
          <w:rFonts w:ascii="Times New Roman" w:eastAsia="Calibri" w:hAnsi="Times New Roman" w:cs="Times New Roman"/>
          <w:sz w:val="24"/>
        </w:rPr>
        <w:t>can handle following use cases:</w:t>
      </w:r>
    </w:p>
    <w:p w14:paraId="01754B04" w14:textId="77777777" w:rsidR="00D33BB5" w:rsidRDefault="00D33BB5" w:rsidP="00D33BB5">
      <w:pPr>
        <w:numPr>
          <w:ilvl w:val="0"/>
          <w:numId w:val="73"/>
        </w:numPr>
        <w:spacing w:after="200" w:line="276" w:lineRule="auto"/>
        <w:ind w:left="810" w:hanging="360"/>
        <w:jc w:val="both"/>
        <w:rPr>
          <w:rFonts w:ascii="Times New Roman" w:eastAsia="Calibri" w:hAnsi="Times New Roman" w:cs="Times New Roman"/>
          <w:sz w:val="24"/>
        </w:rPr>
      </w:pPr>
      <w:r w:rsidRPr="00F93449">
        <w:rPr>
          <w:rFonts w:ascii="Times New Roman" w:eastAsia="Calibri" w:hAnsi="Times New Roman" w:cs="Times New Roman"/>
          <w:sz w:val="24"/>
        </w:rPr>
        <w:t>Login</w:t>
      </w:r>
    </w:p>
    <w:p w14:paraId="49DD6C87" w14:textId="35B5AC26" w:rsidR="007A1FFF" w:rsidRPr="00F93449" w:rsidRDefault="007A1FFF" w:rsidP="00D33BB5">
      <w:pPr>
        <w:numPr>
          <w:ilvl w:val="0"/>
          <w:numId w:val="73"/>
        </w:numPr>
        <w:spacing w:after="200" w:line="276" w:lineRule="auto"/>
        <w:ind w:left="810" w:hanging="360"/>
        <w:jc w:val="both"/>
        <w:rPr>
          <w:rFonts w:ascii="Times New Roman" w:eastAsia="Calibri" w:hAnsi="Times New Roman" w:cs="Times New Roman"/>
          <w:sz w:val="24"/>
        </w:rPr>
      </w:pPr>
      <w:r>
        <w:rPr>
          <w:rFonts w:ascii="Times New Roman" w:eastAsia="Calibri" w:hAnsi="Times New Roman" w:cs="Times New Roman"/>
          <w:sz w:val="24"/>
        </w:rPr>
        <w:t>Add Menu</w:t>
      </w:r>
    </w:p>
    <w:p w14:paraId="0BCB7873" w14:textId="66C25FAD" w:rsidR="00D33BB5" w:rsidRPr="00F93449" w:rsidRDefault="00D33BB5" w:rsidP="00D33BB5">
      <w:pPr>
        <w:numPr>
          <w:ilvl w:val="0"/>
          <w:numId w:val="73"/>
        </w:numPr>
        <w:spacing w:after="200" w:line="276" w:lineRule="auto"/>
        <w:ind w:left="810" w:hanging="360"/>
        <w:jc w:val="both"/>
        <w:rPr>
          <w:rFonts w:ascii="Times New Roman" w:eastAsia="Calibri" w:hAnsi="Times New Roman" w:cs="Times New Roman"/>
          <w:sz w:val="24"/>
        </w:rPr>
      </w:pPr>
      <w:r w:rsidRPr="00F93449">
        <w:rPr>
          <w:rFonts w:ascii="Times New Roman" w:eastAsia="Calibri" w:hAnsi="Times New Roman" w:cs="Times New Roman"/>
          <w:sz w:val="24"/>
        </w:rPr>
        <w:t xml:space="preserve">Update </w:t>
      </w:r>
      <w:r w:rsidR="007A1FFF">
        <w:rPr>
          <w:rFonts w:ascii="Times New Roman" w:eastAsia="Calibri" w:hAnsi="Times New Roman" w:cs="Times New Roman"/>
          <w:sz w:val="24"/>
        </w:rPr>
        <w:t>Menu/Items</w:t>
      </w:r>
    </w:p>
    <w:p w14:paraId="3BDAAEAE" w14:textId="2C207B96" w:rsidR="00D33BB5" w:rsidRPr="00F93449" w:rsidRDefault="00D33BB5" w:rsidP="00D33BB5">
      <w:pPr>
        <w:numPr>
          <w:ilvl w:val="0"/>
          <w:numId w:val="73"/>
        </w:numPr>
        <w:spacing w:after="200" w:line="276" w:lineRule="auto"/>
        <w:ind w:left="810" w:hanging="360"/>
        <w:jc w:val="both"/>
        <w:rPr>
          <w:rFonts w:ascii="Times New Roman" w:eastAsia="Calibri" w:hAnsi="Times New Roman" w:cs="Times New Roman"/>
          <w:sz w:val="24"/>
        </w:rPr>
      </w:pPr>
      <w:r w:rsidRPr="00F93449">
        <w:rPr>
          <w:rFonts w:ascii="Times New Roman" w:eastAsia="Calibri" w:hAnsi="Times New Roman" w:cs="Times New Roman"/>
          <w:sz w:val="24"/>
        </w:rPr>
        <w:t xml:space="preserve">Cancel </w:t>
      </w:r>
      <w:r w:rsidR="007A1FFF">
        <w:rPr>
          <w:rFonts w:ascii="Times New Roman" w:eastAsia="Calibri" w:hAnsi="Times New Roman" w:cs="Times New Roman"/>
          <w:sz w:val="24"/>
        </w:rPr>
        <w:t>Order</w:t>
      </w:r>
    </w:p>
    <w:p w14:paraId="4F6C1051" w14:textId="1A382B3E" w:rsidR="00D33BB5" w:rsidRDefault="00D33BB5" w:rsidP="00D33BB5">
      <w:pPr>
        <w:numPr>
          <w:ilvl w:val="0"/>
          <w:numId w:val="73"/>
        </w:numPr>
        <w:spacing w:after="200" w:line="276" w:lineRule="auto"/>
        <w:ind w:left="810" w:hanging="360"/>
        <w:jc w:val="both"/>
        <w:rPr>
          <w:rFonts w:ascii="Times New Roman" w:eastAsia="Calibri" w:hAnsi="Times New Roman" w:cs="Times New Roman"/>
          <w:sz w:val="24"/>
        </w:rPr>
      </w:pPr>
      <w:r w:rsidRPr="00F93449">
        <w:rPr>
          <w:rFonts w:ascii="Times New Roman" w:eastAsia="Calibri" w:hAnsi="Times New Roman" w:cs="Times New Roman"/>
          <w:sz w:val="24"/>
        </w:rPr>
        <w:t xml:space="preserve">View </w:t>
      </w:r>
      <w:r w:rsidR="007A1FFF">
        <w:rPr>
          <w:rFonts w:ascii="Times New Roman" w:eastAsia="Calibri" w:hAnsi="Times New Roman" w:cs="Times New Roman"/>
          <w:sz w:val="24"/>
        </w:rPr>
        <w:t xml:space="preserve">Order </w:t>
      </w:r>
      <w:r w:rsidRPr="00F93449">
        <w:rPr>
          <w:rFonts w:ascii="Times New Roman" w:eastAsia="Calibri" w:hAnsi="Times New Roman" w:cs="Times New Roman"/>
          <w:sz w:val="24"/>
        </w:rPr>
        <w:t>History</w:t>
      </w:r>
    </w:p>
    <w:p w14:paraId="338809CA" w14:textId="1C4F44D4" w:rsidR="00DE5CB7" w:rsidRDefault="00DE5CB7" w:rsidP="00D33BB5">
      <w:pPr>
        <w:numPr>
          <w:ilvl w:val="0"/>
          <w:numId w:val="73"/>
        </w:numPr>
        <w:spacing w:after="200" w:line="276" w:lineRule="auto"/>
        <w:ind w:left="810" w:hanging="360"/>
        <w:jc w:val="both"/>
        <w:rPr>
          <w:rFonts w:ascii="Times New Roman" w:eastAsia="Calibri" w:hAnsi="Times New Roman" w:cs="Times New Roman"/>
          <w:sz w:val="24"/>
        </w:rPr>
      </w:pPr>
      <w:r>
        <w:rPr>
          <w:rFonts w:ascii="Times New Roman" w:eastAsia="Calibri" w:hAnsi="Times New Roman" w:cs="Times New Roman"/>
          <w:sz w:val="24"/>
        </w:rPr>
        <w:t>Logout</w:t>
      </w:r>
    </w:p>
    <w:p w14:paraId="04EC56F7" w14:textId="77777777" w:rsidR="00DE5CB7" w:rsidRPr="00F93449" w:rsidRDefault="00DE5CB7" w:rsidP="00DE5CB7">
      <w:pPr>
        <w:spacing w:after="200" w:line="276" w:lineRule="auto"/>
        <w:ind w:left="810"/>
        <w:jc w:val="both"/>
        <w:rPr>
          <w:rFonts w:ascii="Times New Roman" w:eastAsia="Calibri" w:hAnsi="Times New Roman" w:cs="Times New Roman"/>
          <w:sz w:val="24"/>
        </w:rPr>
      </w:pPr>
    </w:p>
    <w:p w14:paraId="2EC2707A" w14:textId="7461CB30" w:rsidR="00BB0E67" w:rsidRDefault="00BB0E67" w:rsidP="00BB0E67">
      <w:pPr>
        <w:spacing w:after="200" w:line="276" w:lineRule="auto"/>
        <w:jc w:val="both"/>
        <w:rPr>
          <w:rFonts w:ascii="Times New Roman" w:eastAsia="Calibri" w:hAnsi="Times New Roman" w:cs="Times New Roman"/>
          <w:sz w:val="24"/>
        </w:rPr>
      </w:pPr>
    </w:p>
    <w:p w14:paraId="25BA6A46" w14:textId="2A40FB8C" w:rsidR="007B4349" w:rsidRDefault="007B4349" w:rsidP="00BB0E67">
      <w:pPr>
        <w:spacing w:after="200" w:line="276" w:lineRule="auto"/>
        <w:jc w:val="both"/>
        <w:rPr>
          <w:rFonts w:ascii="Times New Roman" w:eastAsia="Calibri" w:hAnsi="Times New Roman" w:cs="Times New Roman"/>
          <w:sz w:val="24"/>
        </w:rPr>
      </w:pPr>
    </w:p>
    <w:p w14:paraId="64F915D2" w14:textId="77777777" w:rsidR="007B4349" w:rsidRDefault="007B4349" w:rsidP="007B4349">
      <w:pPr>
        <w:spacing w:before="92"/>
        <w:ind w:left="478"/>
        <w:rPr>
          <w:b/>
          <w:u w:val="thick"/>
        </w:rPr>
      </w:pPr>
      <w:r>
        <w:rPr>
          <w:rFonts w:ascii="Times New Roman" w:eastAsia="Calibri" w:hAnsi="Times New Roman" w:cs="Times New Roman"/>
          <w:sz w:val="24"/>
        </w:rPr>
        <w:br w:type="page"/>
      </w:r>
      <w:r>
        <w:rPr>
          <w:b/>
          <w:spacing w:val="-1"/>
          <w:u w:val="thick"/>
        </w:rPr>
        <w:lastRenderedPageBreak/>
        <w:t>Data</w:t>
      </w:r>
      <w:r>
        <w:rPr>
          <w:b/>
          <w:spacing w:val="-13"/>
          <w:u w:val="thick"/>
        </w:rPr>
        <w:t xml:space="preserve"> </w:t>
      </w:r>
      <w:r>
        <w:rPr>
          <w:b/>
          <w:spacing w:val="-1"/>
          <w:u w:val="thick"/>
        </w:rPr>
        <w:t>Flow</w:t>
      </w:r>
      <w:r>
        <w:rPr>
          <w:b/>
          <w:spacing w:val="-5"/>
          <w:u w:val="thick"/>
        </w:rPr>
        <w:t xml:space="preserve"> </w:t>
      </w:r>
      <w:r>
        <w:rPr>
          <w:b/>
          <w:u w:val="thick"/>
        </w:rPr>
        <w:t>Diagram:</w:t>
      </w:r>
    </w:p>
    <w:p w14:paraId="42C70D81" w14:textId="77777777" w:rsidR="007B4349" w:rsidRDefault="007B4349" w:rsidP="007B4349">
      <w:pPr>
        <w:spacing w:before="92"/>
        <w:ind w:left="478"/>
        <w:rPr>
          <w:b/>
          <w:u w:val="thick"/>
        </w:rPr>
      </w:pPr>
    </w:p>
    <w:p w14:paraId="695DDD23" w14:textId="77777777" w:rsidR="007B4349" w:rsidRDefault="007B4349" w:rsidP="007B4349">
      <w:pPr>
        <w:spacing w:before="92"/>
        <w:ind w:left="478"/>
        <w:rPr>
          <w:b/>
          <w:u w:val="thick"/>
        </w:rPr>
      </w:pPr>
    </w:p>
    <w:p w14:paraId="50F9684C" w14:textId="77777777" w:rsidR="007B4349" w:rsidRDefault="007B4349" w:rsidP="007B4349">
      <w:pPr>
        <w:spacing w:before="92"/>
        <w:ind w:left="478"/>
        <w:rPr>
          <w:b/>
          <w:u w:val="thick"/>
        </w:rPr>
      </w:pPr>
    </w:p>
    <w:p w14:paraId="0B230A9F" w14:textId="77777777" w:rsidR="007B4349" w:rsidRDefault="007B4349" w:rsidP="007B4349">
      <w:pPr>
        <w:spacing w:before="92"/>
        <w:ind w:left="478"/>
        <w:rPr>
          <w:b/>
          <w:u w:val="thick"/>
        </w:rPr>
      </w:pPr>
    </w:p>
    <w:p w14:paraId="5A5B3586" w14:textId="77777777" w:rsidR="007B4349" w:rsidRDefault="007B4349" w:rsidP="007B4349">
      <w:pPr>
        <w:spacing w:before="92"/>
        <w:ind w:left="478"/>
        <w:rPr>
          <w:b/>
          <w:u w:val="thick"/>
        </w:rPr>
      </w:pPr>
      <w:r>
        <w:rPr>
          <w:b/>
        </w:rPr>
        <w:t>Level</w:t>
      </w:r>
      <w:r>
        <w:rPr>
          <w:b/>
          <w:spacing w:val="2"/>
        </w:rPr>
        <w:t xml:space="preserve"> </w:t>
      </w:r>
      <w:r>
        <w:rPr>
          <w:b/>
        </w:rPr>
        <w:t>0:</w:t>
      </w:r>
    </w:p>
    <w:p w14:paraId="7821459F" w14:textId="77777777" w:rsidR="007B4349" w:rsidRDefault="007B4349" w:rsidP="007B4349">
      <w:pPr>
        <w:spacing w:before="92"/>
        <w:ind w:left="478"/>
        <w:rPr>
          <w:b/>
        </w:rPr>
      </w:pPr>
    </w:p>
    <w:p w14:paraId="2F78CCD7" w14:textId="77777777" w:rsidR="007B4349" w:rsidRDefault="007B4349" w:rsidP="007B4349">
      <w:pPr>
        <w:spacing w:before="92"/>
        <w:ind w:left="478"/>
        <w:rPr>
          <w:b/>
        </w:rPr>
      </w:pPr>
    </w:p>
    <w:p w14:paraId="66D7523F" w14:textId="77777777" w:rsidR="007B4349" w:rsidRDefault="007B4349" w:rsidP="007B4349">
      <w:pPr>
        <w:rPr>
          <w:b/>
          <w:noProof/>
        </w:rPr>
      </w:pPr>
    </w:p>
    <w:p w14:paraId="6D7B1E2A" w14:textId="77777777" w:rsidR="007B4349" w:rsidRDefault="007B4349" w:rsidP="007B4349">
      <w:pPr>
        <w:rPr>
          <w:b/>
          <w:noProof/>
        </w:rPr>
      </w:pPr>
    </w:p>
    <w:p w14:paraId="6550012A" w14:textId="50C92DC6" w:rsidR="007B4349" w:rsidRDefault="007B4349" w:rsidP="007B4349">
      <w:r w:rsidRPr="00C55E61">
        <w:rPr>
          <w:b/>
          <w:noProof/>
        </w:rPr>
        <w:drawing>
          <wp:inline distT="0" distB="0" distL="0" distR="0" wp14:anchorId="3427CE33" wp14:editId="761E5902">
            <wp:extent cx="5991225" cy="1809750"/>
            <wp:effectExtent l="0" t="0" r="9525" b="0"/>
            <wp:docPr id="31" name="Picture 31" descr="C:\Users\OM\Documents\Diagram\Screenshot 2024-08-13 144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M\Documents\Diagram\Screenshot 2024-08-13 14451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1225" cy="1809750"/>
                    </a:xfrm>
                    <a:prstGeom prst="rect">
                      <a:avLst/>
                    </a:prstGeom>
                    <a:noFill/>
                    <a:ln>
                      <a:noFill/>
                    </a:ln>
                  </pic:spPr>
                </pic:pic>
              </a:graphicData>
            </a:graphic>
          </wp:inline>
        </w:drawing>
      </w:r>
    </w:p>
    <w:p w14:paraId="4949A59D" w14:textId="0E47AB6A" w:rsidR="007B4349" w:rsidRDefault="007B4349" w:rsidP="007B4349"/>
    <w:p w14:paraId="29634D75" w14:textId="5A52D813" w:rsidR="007B4349" w:rsidRDefault="007B4349" w:rsidP="007B4349"/>
    <w:p w14:paraId="37384724" w14:textId="77777777" w:rsidR="007B4349" w:rsidRDefault="007B4349">
      <w:r>
        <w:br w:type="page"/>
      </w:r>
    </w:p>
    <w:p w14:paraId="692562F9" w14:textId="25407EAB" w:rsidR="007B4349" w:rsidRDefault="007B4349" w:rsidP="007B4349">
      <w:r>
        <w:lastRenderedPageBreak/>
        <w:t>Level 1:</w:t>
      </w:r>
    </w:p>
    <w:p w14:paraId="503F3E29" w14:textId="36481C72" w:rsidR="007B4349" w:rsidRDefault="007B4349" w:rsidP="007B4349">
      <w:r w:rsidRPr="00C55E61">
        <w:rPr>
          <w:noProof/>
        </w:rPr>
        <w:drawing>
          <wp:inline distT="0" distB="0" distL="0" distR="0" wp14:anchorId="07780F58" wp14:editId="23F152DA">
            <wp:extent cx="6078059" cy="7477125"/>
            <wp:effectExtent l="0" t="0" r="0" b="0"/>
            <wp:docPr id="33" name="Picture 33" descr="C:\Users\OM\Documents\Diagram\DFDlev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M\Documents\Diagram\DFDlevel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3696" cy="7484060"/>
                    </a:xfrm>
                    <a:prstGeom prst="rect">
                      <a:avLst/>
                    </a:prstGeom>
                    <a:noFill/>
                    <a:ln>
                      <a:noFill/>
                    </a:ln>
                  </pic:spPr>
                </pic:pic>
              </a:graphicData>
            </a:graphic>
          </wp:inline>
        </w:drawing>
      </w:r>
    </w:p>
    <w:p w14:paraId="619F37AD" w14:textId="0F13F22C" w:rsidR="007B4349" w:rsidRDefault="007B4349" w:rsidP="007B4349">
      <w:r>
        <w:t xml:space="preserve">       </w:t>
      </w:r>
    </w:p>
    <w:p w14:paraId="3C653E8C" w14:textId="68DA110A" w:rsidR="007B4349" w:rsidRDefault="007B4349">
      <w:r>
        <w:br w:type="page"/>
      </w:r>
    </w:p>
    <w:p w14:paraId="6A9BF4AF" w14:textId="77777777" w:rsidR="007B4349" w:rsidRDefault="007B4349" w:rsidP="007B4349">
      <w:pPr>
        <w:pStyle w:val="BodyText"/>
        <w:rPr>
          <w:b/>
          <w:u w:val="thick"/>
        </w:rPr>
      </w:pPr>
      <w:r>
        <w:rPr>
          <w:b/>
          <w:spacing w:val="-1"/>
          <w:u w:val="thick"/>
        </w:rPr>
        <w:lastRenderedPageBreak/>
        <w:t xml:space="preserve">Use Case </w:t>
      </w:r>
      <w:r>
        <w:rPr>
          <w:b/>
          <w:u w:val="thick"/>
        </w:rPr>
        <w:t>Diagram:</w:t>
      </w:r>
    </w:p>
    <w:p w14:paraId="7543622A" w14:textId="78ADD5CD" w:rsidR="007B4349" w:rsidRDefault="007B4349" w:rsidP="007B4349">
      <w:r>
        <w:rPr>
          <w:noProof/>
        </w:rPr>
        <w:drawing>
          <wp:inline distT="0" distB="0" distL="0" distR="0" wp14:anchorId="7CD49DED" wp14:editId="03BB8CC8">
            <wp:extent cx="3857625" cy="4895850"/>
            <wp:effectExtent l="476250" t="361950" r="466725" b="3625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usecase.jpg"/>
                    <pic:cNvPicPr/>
                  </pic:nvPicPr>
                  <pic:blipFill>
                    <a:blip r:embed="rId13">
                      <a:extLst>
                        <a:ext uri="{28A0092B-C50C-407E-A947-70E740481C1C}">
                          <a14:useLocalDpi xmlns:a14="http://schemas.microsoft.com/office/drawing/2010/main" val="0"/>
                        </a:ext>
                      </a:extLst>
                    </a:blip>
                    <a:stretch>
                      <a:fillRect/>
                    </a:stretch>
                  </pic:blipFill>
                  <pic:spPr>
                    <a:xfrm>
                      <a:off x="0" y="0"/>
                      <a:ext cx="3857625" cy="4895850"/>
                    </a:xfrm>
                    <a:prstGeom prst="rect">
                      <a:avLst/>
                    </a:prstGeom>
                  </pic:spPr>
                </pic:pic>
              </a:graphicData>
            </a:graphic>
          </wp:inline>
        </w:drawing>
      </w:r>
    </w:p>
    <w:p w14:paraId="3FF00119" w14:textId="77777777" w:rsidR="007B4349" w:rsidRDefault="007B4349">
      <w:r>
        <w:br w:type="page"/>
      </w:r>
    </w:p>
    <w:p w14:paraId="10CC898C" w14:textId="77777777" w:rsidR="007B4349" w:rsidRDefault="007B4349" w:rsidP="007B4349">
      <w:pPr>
        <w:spacing w:before="92"/>
        <w:ind w:left="478"/>
        <w:rPr>
          <w:b/>
          <w:spacing w:val="-1"/>
          <w:u w:val="thick"/>
        </w:rPr>
      </w:pPr>
    </w:p>
    <w:p w14:paraId="73B10051" w14:textId="77777777" w:rsidR="007B4349" w:rsidRDefault="007B4349" w:rsidP="007B4349">
      <w:pPr>
        <w:spacing w:before="92"/>
        <w:ind w:left="478"/>
        <w:rPr>
          <w:b/>
        </w:rPr>
      </w:pPr>
      <w:r>
        <w:rPr>
          <w:b/>
          <w:spacing w:val="-1"/>
          <w:u w:val="thick"/>
        </w:rPr>
        <w:t>Admin</w:t>
      </w:r>
      <w:r>
        <w:rPr>
          <w:b/>
          <w:spacing w:val="-9"/>
          <w:u w:val="thick"/>
        </w:rPr>
        <w:t xml:space="preserve"> </w:t>
      </w:r>
      <w:r>
        <w:rPr>
          <w:b/>
          <w:spacing w:val="-1"/>
          <w:u w:val="thick"/>
        </w:rPr>
        <w:t>Activity</w:t>
      </w:r>
      <w:r>
        <w:rPr>
          <w:b/>
          <w:spacing w:val="-2"/>
          <w:u w:val="thick"/>
        </w:rPr>
        <w:t xml:space="preserve"> </w:t>
      </w:r>
      <w:r>
        <w:rPr>
          <w:b/>
          <w:u w:val="thick"/>
        </w:rPr>
        <w:t>Diagram</w:t>
      </w:r>
      <w:r>
        <w:rPr>
          <w:b/>
          <w:spacing w:val="-13"/>
          <w:u w:val="thick"/>
        </w:rPr>
        <w:t xml:space="preserve"> </w:t>
      </w:r>
      <w:r>
        <w:rPr>
          <w:b/>
          <w:u w:val="thick"/>
        </w:rPr>
        <w:t>:</w:t>
      </w:r>
    </w:p>
    <w:p w14:paraId="68662619" w14:textId="77777777" w:rsidR="007B4349" w:rsidRDefault="007B4349" w:rsidP="007B4349"/>
    <w:p w14:paraId="31D084E5" w14:textId="77777777" w:rsidR="007B4349" w:rsidRDefault="007B4349" w:rsidP="007B4349"/>
    <w:p w14:paraId="278709AD" w14:textId="77777777" w:rsidR="007B4349" w:rsidRDefault="007B4349" w:rsidP="007B4349"/>
    <w:p w14:paraId="028B0C71" w14:textId="77777777" w:rsidR="007B4349" w:rsidRDefault="007B4349" w:rsidP="007B4349">
      <w:r>
        <w:rPr>
          <w:noProof/>
        </w:rPr>
        <w:drawing>
          <wp:inline distT="0" distB="0" distL="0" distR="0" wp14:anchorId="5C5FE426" wp14:editId="65C06C61">
            <wp:extent cx="5318760" cy="61150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Untitled Diagram.jpg"/>
                    <pic:cNvPicPr/>
                  </pic:nvPicPr>
                  <pic:blipFill>
                    <a:blip r:embed="rId14">
                      <a:extLst>
                        <a:ext uri="{28A0092B-C50C-407E-A947-70E740481C1C}">
                          <a14:useLocalDpi xmlns:a14="http://schemas.microsoft.com/office/drawing/2010/main" val="0"/>
                        </a:ext>
                      </a:extLst>
                    </a:blip>
                    <a:stretch>
                      <a:fillRect/>
                    </a:stretch>
                  </pic:blipFill>
                  <pic:spPr>
                    <a:xfrm>
                      <a:off x="0" y="0"/>
                      <a:ext cx="5318760" cy="6115050"/>
                    </a:xfrm>
                    <a:prstGeom prst="rect">
                      <a:avLst/>
                    </a:prstGeom>
                  </pic:spPr>
                </pic:pic>
              </a:graphicData>
            </a:graphic>
          </wp:inline>
        </w:drawing>
      </w:r>
    </w:p>
    <w:p w14:paraId="2B68EF51" w14:textId="77777777" w:rsidR="007B4349" w:rsidRDefault="007B4349" w:rsidP="007B4349"/>
    <w:p w14:paraId="73B1CCF8" w14:textId="77777777" w:rsidR="007B4349" w:rsidRDefault="007B4349" w:rsidP="007B4349"/>
    <w:p w14:paraId="07112F12" w14:textId="77777777" w:rsidR="007B4349" w:rsidRDefault="007B4349" w:rsidP="007B4349"/>
    <w:p w14:paraId="39478B73" w14:textId="77777777" w:rsidR="007B4349" w:rsidRDefault="007B4349" w:rsidP="007B4349">
      <w:pPr>
        <w:sectPr w:rsidR="007B4349" w:rsidSect="003300B4">
          <w:pgSz w:w="12240" w:h="15840"/>
          <w:pgMar w:top="420" w:right="1020" w:bottom="1220" w:left="1380" w:header="178" w:footer="1031" w:gutter="0"/>
          <w:pgBorders w:offsetFrom="page">
            <w:top w:val="single" w:sz="4" w:space="24" w:color="auto"/>
            <w:left w:val="single" w:sz="4" w:space="24" w:color="auto"/>
            <w:bottom w:val="single" w:sz="4" w:space="24" w:color="auto"/>
            <w:right w:val="single" w:sz="4" w:space="24" w:color="auto"/>
          </w:pgBorders>
          <w:cols w:space="720"/>
        </w:sectPr>
      </w:pPr>
    </w:p>
    <w:p w14:paraId="08BD8051" w14:textId="77777777" w:rsidR="007B4349" w:rsidRDefault="007B4349" w:rsidP="007B4349">
      <w:pPr>
        <w:pStyle w:val="BodyText"/>
        <w:rPr>
          <w:b/>
          <w:sz w:val="20"/>
        </w:rPr>
      </w:pPr>
      <w:r>
        <w:rPr>
          <w:b/>
          <w:noProof/>
          <w:sz w:val="20"/>
          <w:lang w:val="en-IN" w:eastAsia="en-IN"/>
        </w:rPr>
        <w:lastRenderedPageBreak/>
        <mc:AlternateContent>
          <mc:Choice Requires="wps">
            <w:drawing>
              <wp:anchor distT="0" distB="0" distL="114300" distR="114300" simplePos="0" relativeHeight="251659264" behindDoc="1" locked="0" layoutInCell="1" allowOverlap="1" wp14:anchorId="220AB8A1" wp14:editId="1059C7D7">
                <wp:simplePos x="0" y="0"/>
                <wp:positionH relativeFrom="column">
                  <wp:posOffset>-257175</wp:posOffset>
                </wp:positionH>
                <wp:positionV relativeFrom="paragraph">
                  <wp:posOffset>19050</wp:posOffset>
                </wp:positionV>
                <wp:extent cx="6534150" cy="9479280"/>
                <wp:effectExtent l="0" t="0" r="0" b="7620"/>
                <wp:wrapNone/>
                <wp:docPr id="35"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4150" cy="9479280"/>
                        </a:xfrm>
                        <a:custGeom>
                          <a:avLst/>
                          <a:gdLst>
                            <a:gd name="T0" fmla="+- 0 11260 970"/>
                            <a:gd name="T1" fmla="*/ T0 w 10290"/>
                            <a:gd name="T2" fmla="+- 0 454 454"/>
                            <a:gd name="T3" fmla="*/ 454 h 14928"/>
                            <a:gd name="T4" fmla="+- 0 11250 970"/>
                            <a:gd name="T5" fmla="*/ T4 w 10290"/>
                            <a:gd name="T6" fmla="+- 0 454 454"/>
                            <a:gd name="T7" fmla="*/ 454 h 14928"/>
                            <a:gd name="T8" fmla="+- 0 11250 970"/>
                            <a:gd name="T9" fmla="*/ T8 w 10290"/>
                            <a:gd name="T10" fmla="+- 0 464 454"/>
                            <a:gd name="T11" fmla="*/ 464 h 14928"/>
                            <a:gd name="T12" fmla="+- 0 11250 970"/>
                            <a:gd name="T13" fmla="*/ T12 w 10290"/>
                            <a:gd name="T14" fmla="+- 0 15372 454"/>
                            <a:gd name="T15" fmla="*/ 15372 h 14928"/>
                            <a:gd name="T16" fmla="+- 0 979 970"/>
                            <a:gd name="T17" fmla="*/ T16 w 10290"/>
                            <a:gd name="T18" fmla="+- 0 15372 454"/>
                            <a:gd name="T19" fmla="*/ 15372 h 14928"/>
                            <a:gd name="T20" fmla="+- 0 979 970"/>
                            <a:gd name="T21" fmla="*/ T20 w 10290"/>
                            <a:gd name="T22" fmla="+- 0 464 454"/>
                            <a:gd name="T23" fmla="*/ 464 h 14928"/>
                            <a:gd name="T24" fmla="+- 0 11250 970"/>
                            <a:gd name="T25" fmla="*/ T24 w 10290"/>
                            <a:gd name="T26" fmla="+- 0 464 454"/>
                            <a:gd name="T27" fmla="*/ 464 h 14928"/>
                            <a:gd name="T28" fmla="+- 0 11250 970"/>
                            <a:gd name="T29" fmla="*/ T28 w 10290"/>
                            <a:gd name="T30" fmla="+- 0 454 454"/>
                            <a:gd name="T31" fmla="*/ 454 h 14928"/>
                            <a:gd name="T32" fmla="+- 0 970 970"/>
                            <a:gd name="T33" fmla="*/ T32 w 10290"/>
                            <a:gd name="T34" fmla="+- 0 454 454"/>
                            <a:gd name="T35" fmla="*/ 454 h 14928"/>
                            <a:gd name="T36" fmla="+- 0 970 970"/>
                            <a:gd name="T37" fmla="*/ T36 w 10290"/>
                            <a:gd name="T38" fmla="+- 0 464 454"/>
                            <a:gd name="T39" fmla="*/ 464 h 14928"/>
                            <a:gd name="T40" fmla="+- 0 970 970"/>
                            <a:gd name="T41" fmla="*/ T40 w 10290"/>
                            <a:gd name="T42" fmla="+- 0 15372 454"/>
                            <a:gd name="T43" fmla="*/ 15372 h 14928"/>
                            <a:gd name="T44" fmla="+- 0 970 970"/>
                            <a:gd name="T45" fmla="*/ T44 w 10290"/>
                            <a:gd name="T46" fmla="+- 0 15382 454"/>
                            <a:gd name="T47" fmla="*/ 15382 h 14928"/>
                            <a:gd name="T48" fmla="+- 0 11260 970"/>
                            <a:gd name="T49" fmla="*/ T48 w 10290"/>
                            <a:gd name="T50" fmla="+- 0 15382 454"/>
                            <a:gd name="T51" fmla="*/ 15382 h 14928"/>
                            <a:gd name="T52" fmla="+- 0 11260 970"/>
                            <a:gd name="T53" fmla="*/ T52 w 10290"/>
                            <a:gd name="T54" fmla="+- 0 15372 454"/>
                            <a:gd name="T55" fmla="*/ 15372 h 14928"/>
                            <a:gd name="T56" fmla="+- 0 11260 970"/>
                            <a:gd name="T57" fmla="*/ T56 w 10290"/>
                            <a:gd name="T58" fmla="+- 0 454 454"/>
                            <a:gd name="T59" fmla="*/ 454 h 14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0" h="14928">
                              <a:moveTo>
                                <a:pt x="10290" y="0"/>
                              </a:moveTo>
                              <a:lnTo>
                                <a:pt x="10280" y="0"/>
                              </a:lnTo>
                              <a:lnTo>
                                <a:pt x="10280" y="10"/>
                              </a:lnTo>
                              <a:lnTo>
                                <a:pt x="10280" y="14918"/>
                              </a:lnTo>
                              <a:lnTo>
                                <a:pt x="9" y="14918"/>
                              </a:lnTo>
                              <a:lnTo>
                                <a:pt x="9" y="10"/>
                              </a:lnTo>
                              <a:lnTo>
                                <a:pt x="10280" y="10"/>
                              </a:lnTo>
                              <a:lnTo>
                                <a:pt x="10280" y="0"/>
                              </a:lnTo>
                              <a:lnTo>
                                <a:pt x="0" y="0"/>
                              </a:lnTo>
                              <a:lnTo>
                                <a:pt x="0" y="10"/>
                              </a:lnTo>
                              <a:lnTo>
                                <a:pt x="0" y="14918"/>
                              </a:lnTo>
                              <a:lnTo>
                                <a:pt x="0" y="14928"/>
                              </a:lnTo>
                              <a:lnTo>
                                <a:pt x="10290" y="14928"/>
                              </a:lnTo>
                              <a:lnTo>
                                <a:pt x="10290" y="14918"/>
                              </a:lnTo>
                              <a:lnTo>
                                <a:pt x="102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248B586E" id="Freeform 26" o:spid="_x0000_s1026" style="position:absolute;margin-left:-20.25pt;margin-top:1.5pt;width:514.5pt;height:746.4pt;z-index:-251657216;visibility:visible;mso-wrap-style:square;mso-wrap-distance-left:9pt;mso-wrap-distance-top:0;mso-wrap-distance-right:9pt;mso-wrap-distance-bottom:0;mso-position-horizontal:absolute;mso-position-horizontal-relative:text;mso-position-vertical:absolute;mso-position-vertical-relative:text;v-text-anchor:top" coordsize="10290,1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" path="m10290,r-10,l10280,10r,14908l9,14918,9,10r10271,l10280,,,,,10,,14918r,10l10290,14928r,-10l10290,xe" fillcolor="black" stroked="f">
                <v:path arrowok="t" o:connecttype="custom" o:connectlocs="6534150,288290;6527800,288290;6527800,294640;6527800,9761220;5715,9761220;5715,294640;6527800,294640;6527800,288290;0,288290;0,294640;0,9761220;0,9767570;6534150,9767570;6534150,9761220;6534150,288290" o:connectangles="0,0,0,0,0,0,0,0,0,0,0,0,0,0,0"/>
              </v:shape>
            </w:pict>
          </mc:Fallback>
        </mc:AlternateContent>
      </w:r>
    </w:p>
    <w:p w14:paraId="68F0461E" w14:textId="77777777" w:rsidR="007B4349" w:rsidRDefault="007B4349" w:rsidP="007B4349">
      <w:pPr>
        <w:pStyle w:val="BodyText"/>
        <w:rPr>
          <w:b/>
          <w:sz w:val="20"/>
        </w:rPr>
      </w:pPr>
    </w:p>
    <w:p w14:paraId="64BECA8F" w14:textId="77777777" w:rsidR="007B4349" w:rsidRDefault="007B4349" w:rsidP="007B4349">
      <w:pPr>
        <w:pStyle w:val="BodyText"/>
        <w:spacing w:before="4"/>
        <w:rPr>
          <w:b/>
        </w:rPr>
      </w:pPr>
    </w:p>
    <w:p w14:paraId="066DABBD" w14:textId="77777777" w:rsidR="007B4349" w:rsidRDefault="007B4349" w:rsidP="007B4349">
      <w:pPr>
        <w:spacing w:before="92"/>
        <w:ind w:left="478"/>
        <w:rPr>
          <w:b/>
          <w:u w:val="thick"/>
        </w:rPr>
      </w:pPr>
      <w:r>
        <w:rPr>
          <w:b/>
          <w:spacing w:val="-1"/>
          <w:u w:val="thick"/>
        </w:rPr>
        <w:t>User</w:t>
      </w:r>
      <w:r>
        <w:rPr>
          <w:b/>
          <w:spacing w:val="-9"/>
          <w:u w:val="thick"/>
        </w:rPr>
        <w:t xml:space="preserve"> </w:t>
      </w:r>
      <w:r>
        <w:rPr>
          <w:b/>
          <w:spacing w:val="-1"/>
          <w:u w:val="thick"/>
        </w:rPr>
        <w:t xml:space="preserve">Activity </w:t>
      </w:r>
      <w:r>
        <w:rPr>
          <w:b/>
          <w:u w:val="thick"/>
        </w:rPr>
        <w:t>Diagram</w:t>
      </w:r>
      <w:r>
        <w:rPr>
          <w:b/>
          <w:spacing w:val="-12"/>
          <w:u w:val="thick"/>
        </w:rPr>
        <w:t xml:space="preserve"> </w:t>
      </w:r>
      <w:r>
        <w:rPr>
          <w:b/>
          <w:u w:val="thick"/>
        </w:rPr>
        <w:t>:</w:t>
      </w:r>
    </w:p>
    <w:p w14:paraId="386238B1" w14:textId="77777777" w:rsidR="007B4349" w:rsidRDefault="007B4349" w:rsidP="007B4349">
      <w:pPr>
        <w:spacing w:before="92"/>
        <w:ind w:left="478"/>
        <w:rPr>
          <w:b/>
          <w:u w:val="thick"/>
        </w:rPr>
      </w:pPr>
    </w:p>
    <w:p w14:paraId="2B25BFA2" w14:textId="77777777" w:rsidR="007B4349" w:rsidRDefault="007B4349" w:rsidP="007B4349">
      <w:pPr>
        <w:spacing w:before="92"/>
        <w:ind w:left="478"/>
        <w:rPr>
          <w:b/>
          <w:u w:val="thick"/>
        </w:rPr>
      </w:pPr>
    </w:p>
    <w:p w14:paraId="623581D1" w14:textId="77777777" w:rsidR="007B4349" w:rsidRDefault="007B4349" w:rsidP="007B4349">
      <w:pPr>
        <w:spacing w:before="92"/>
        <w:ind w:left="478"/>
        <w:rPr>
          <w:b/>
          <w:u w:val="thick"/>
        </w:rPr>
      </w:pPr>
    </w:p>
    <w:p w14:paraId="39C21235" w14:textId="77777777" w:rsidR="007B4349" w:rsidRPr="008A516F" w:rsidRDefault="007B4349" w:rsidP="007B4349">
      <w:pPr>
        <w:spacing w:before="92"/>
        <w:ind w:left="478"/>
        <w:rPr>
          <w:b/>
        </w:rPr>
      </w:pPr>
    </w:p>
    <w:p w14:paraId="65414894" w14:textId="77777777" w:rsidR="007B4349" w:rsidRDefault="007B4349" w:rsidP="007B4349">
      <w:pPr>
        <w:sectPr w:rsidR="007B4349" w:rsidSect="006D04C4">
          <w:pgSz w:w="12240" w:h="15840"/>
          <w:pgMar w:top="420" w:right="1020" w:bottom="1220" w:left="1380" w:header="178" w:footer="1031" w:gutter="0"/>
          <w:cols w:space="720"/>
        </w:sectPr>
      </w:pPr>
      <w:r>
        <w:rPr>
          <w:noProof/>
        </w:rPr>
        <w:drawing>
          <wp:inline distT="0" distB="0" distL="0" distR="0" wp14:anchorId="5F54444B" wp14:editId="3ECCCC22">
            <wp:extent cx="5365750" cy="4667250"/>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use.drawio.png"/>
                    <pic:cNvPicPr/>
                  </pic:nvPicPr>
                  <pic:blipFill>
                    <a:blip r:embed="rId15">
                      <a:extLst>
                        <a:ext uri="{28A0092B-C50C-407E-A947-70E740481C1C}">
                          <a14:useLocalDpi xmlns:a14="http://schemas.microsoft.com/office/drawing/2010/main" val="0"/>
                        </a:ext>
                      </a:extLst>
                    </a:blip>
                    <a:stretch>
                      <a:fillRect/>
                    </a:stretch>
                  </pic:blipFill>
                  <pic:spPr>
                    <a:xfrm>
                      <a:off x="0" y="0"/>
                      <a:ext cx="5365750" cy="4667250"/>
                    </a:xfrm>
                    <a:prstGeom prst="rect">
                      <a:avLst/>
                    </a:prstGeom>
                  </pic:spPr>
                </pic:pic>
              </a:graphicData>
            </a:graphic>
          </wp:inline>
        </w:drawing>
      </w:r>
    </w:p>
    <w:p w14:paraId="148A40FE" w14:textId="77777777" w:rsidR="007B4349" w:rsidRDefault="007B4349" w:rsidP="007B4349">
      <w:pPr>
        <w:pStyle w:val="BodyText"/>
        <w:rPr>
          <w:b/>
          <w:sz w:val="20"/>
        </w:rPr>
      </w:pPr>
      <w:r>
        <w:rPr>
          <w:b/>
          <w:noProof/>
          <w:sz w:val="20"/>
          <w:lang w:val="en-IN" w:eastAsia="en-IN"/>
        </w:rPr>
        <w:lastRenderedPageBreak/>
        <mc:AlternateContent>
          <mc:Choice Requires="wps">
            <w:drawing>
              <wp:anchor distT="0" distB="0" distL="114300" distR="114300" simplePos="0" relativeHeight="251660288" behindDoc="1" locked="0" layoutInCell="1" allowOverlap="1" wp14:anchorId="51C01ADA" wp14:editId="51D3099E">
                <wp:simplePos x="0" y="0"/>
                <wp:positionH relativeFrom="column">
                  <wp:posOffset>-257175</wp:posOffset>
                </wp:positionH>
                <wp:positionV relativeFrom="paragraph">
                  <wp:posOffset>19050</wp:posOffset>
                </wp:positionV>
                <wp:extent cx="6534150" cy="9479280"/>
                <wp:effectExtent l="0" t="0" r="0" b="7620"/>
                <wp:wrapNone/>
                <wp:docPr id="32"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4150" cy="9479280"/>
                        </a:xfrm>
                        <a:custGeom>
                          <a:avLst/>
                          <a:gdLst>
                            <a:gd name="T0" fmla="+- 0 11265 975"/>
                            <a:gd name="T1" fmla="*/ T0 w 10290"/>
                            <a:gd name="T2" fmla="+- 0 450 450"/>
                            <a:gd name="T3" fmla="*/ 450 h 14928"/>
                            <a:gd name="T4" fmla="+- 0 11255 975"/>
                            <a:gd name="T5" fmla="*/ T4 w 10290"/>
                            <a:gd name="T6" fmla="+- 0 450 450"/>
                            <a:gd name="T7" fmla="*/ 450 h 14928"/>
                            <a:gd name="T8" fmla="+- 0 11255 975"/>
                            <a:gd name="T9" fmla="*/ T8 w 10290"/>
                            <a:gd name="T10" fmla="+- 0 460 450"/>
                            <a:gd name="T11" fmla="*/ 460 h 14928"/>
                            <a:gd name="T12" fmla="+- 0 11255 975"/>
                            <a:gd name="T13" fmla="*/ T12 w 10290"/>
                            <a:gd name="T14" fmla="+- 0 15368 450"/>
                            <a:gd name="T15" fmla="*/ 15368 h 14928"/>
                            <a:gd name="T16" fmla="+- 0 984 975"/>
                            <a:gd name="T17" fmla="*/ T16 w 10290"/>
                            <a:gd name="T18" fmla="+- 0 15368 450"/>
                            <a:gd name="T19" fmla="*/ 15368 h 14928"/>
                            <a:gd name="T20" fmla="+- 0 984 975"/>
                            <a:gd name="T21" fmla="*/ T20 w 10290"/>
                            <a:gd name="T22" fmla="+- 0 460 450"/>
                            <a:gd name="T23" fmla="*/ 460 h 14928"/>
                            <a:gd name="T24" fmla="+- 0 11255 975"/>
                            <a:gd name="T25" fmla="*/ T24 w 10290"/>
                            <a:gd name="T26" fmla="+- 0 460 450"/>
                            <a:gd name="T27" fmla="*/ 460 h 14928"/>
                            <a:gd name="T28" fmla="+- 0 11255 975"/>
                            <a:gd name="T29" fmla="*/ T28 w 10290"/>
                            <a:gd name="T30" fmla="+- 0 450 450"/>
                            <a:gd name="T31" fmla="*/ 450 h 14928"/>
                            <a:gd name="T32" fmla="+- 0 975 975"/>
                            <a:gd name="T33" fmla="*/ T32 w 10290"/>
                            <a:gd name="T34" fmla="+- 0 450 450"/>
                            <a:gd name="T35" fmla="*/ 450 h 14928"/>
                            <a:gd name="T36" fmla="+- 0 975 975"/>
                            <a:gd name="T37" fmla="*/ T36 w 10290"/>
                            <a:gd name="T38" fmla="+- 0 460 450"/>
                            <a:gd name="T39" fmla="*/ 460 h 14928"/>
                            <a:gd name="T40" fmla="+- 0 975 975"/>
                            <a:gd name="T41" fmla="*/ T40 w 10290"/>
                            <a:gd name="T42" fmla="+- 0 15368 450"/>
                            <a:gd name="T43" fmla="*/ 15368 h 14928"/>
                            <a:gd name="T44" fmla="+- 0 975 975"/>
                            <a:gd name="T45" fmla="*/ T44 w 10290"/>
                            <a:gd name="T46" fmla="+- 0 15378 450"/>
                            <a:gd name="T47" fmla="*/ 15378 h 14928"/>
                            <a:gd name="T48" fmla="+- 0 11265 975"/>
                            <a:gd name="T49" fmla="*/ T48 w 10290"/>
                            <a:gd name="T50" fmla="+- 0 15378 450"/>
                            <a:gd name="T51" fmla="*/ 15378 h 14928"/>
                            <a:gd name="T52" fmla="+- 0 11265 975"/>
                            <a:gd name="T53" fmla="*/ T52 w 10290"/>
                            <a:gd name="T54" fmla="+- 0 15368 450"/>
                            <a:gd name="T55" fmla="*/ 15368 h 14928"/>
                            <a:gd name="T56" fmla="+- 0 11265 975"/>
                            <a:gd name="T57" fmla="*/ T56 w 10290"/>
                            <a:gd name="T58" fmla="+- 0 450 450"/>
                            <a:gd name="T59" fmla="*/ 450 h 14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0" h="14928">
                              <a:moveTo>
                                <a:pt x="10290" y="0"/>
                              </a:moveTo>
                              <a:lnTo>
                                <a:pt x="10280" y="0"/>
                              </a:lnTo>
                              <a:lnTo>
                                <a:pt x="10280" y="10"/>
                              </a:lnTo>
                              <a:lnTo>
                                <a:pt x="10280" y="14918"/>
                              </a:lnTo>
                              <a:lnTo>
                                <a:pt x="9" y="14918"/>
                              </a:lnTo>
                              <a:lnTo>
                                <a:pt x="9" y="10"/>
                              </a:lnTo>
                              <a:lnTo>
                                <a:pt x="10280" y="10"/>
                              </a:lnTo>
                              <a:lnTo>
                                <a:pt x="10280" y="0"/>
                              </a:lnTo>
                              <a:lnTo>
                                <a:pt x="0" y="0"/>
                              </a:lnTo>
                              <a:lnTo>
                                <a:pt x="0" y="10"/>
                              </a:lnTo>
                              <a:lnTo>
                                <a:pt x="0" y="14918"/>
                              </a:lnTo>
                              <a:lnTo>
                                <a:pt x="0" y="14928"/>
                              </a:lnTo>
                              <a:lnTo>
                                <a:pt x="10290" y="14928"/>
                              </a:lnTo>
                              <a:lnTo>
                                <a:pt x="10290" y="14918"/>
                              </a:lnTo>
                              <a:lnTo>
                                <a:pt x="102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34953ED5" id="Freeform 23" o:spid="_x0000_s1026" style="position:absolute;margin-left:-20.25pt;margin-top:1.5pt;width:514.5pt;height:746.4pt;z-index:-251656192;visibility:visible;mso-wrap-style:square;mso-wrap-distance-left:9pt;mso-wrap-distance-top:0;mso-wrap-distance-right:9pt;mso-wrap-distance-bottom:0;mso-position-horizontal:absolute;mso-position-horizontal-relative:text;mso-position-vertical:absolute;mso-position-vertical-relative:text;v-text-anchor:top" coordsize="10290,1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" path="m10290,r-10,l10280,10r,14908l9,14918,9,10r10271,l10280,,,,,10,,14918r,10l10290,14928r,-10l10290,xe" fillcolor="black" stroked="f">
                <v:path arrowok="t" o:connecttype="custom" o:connectlocs="6534150,285750;6527800,285750;6527800,292100;6527800,9758680;5715,9758680;5715,292100;6527800,292100;6527800,285750;0,285750;0,292100;0,9758680;0,9765030;6534150,9765030;6534150,9758680;6534150,285750" o:connectangles="0,0,0,0,0,0,0,0,0,0,0,0,0,0,0"/>
              </v:shape>
            </w:pict>
          </mc:Fallback>
        </mc:AlternateContent>
      </w:r>
    </w:p>
    <w:p w14:paraId="16EC00FB" w14:textId="77777777" w:rsidR="007B4349" w:rsidRDefault="007B4349" w:rsidP="007B4349">
      <w:pPr>
        <w:pStyle w:val="BodyText"/>
        <w:rPr>
          <w:b/>
          <w:sz w:val="20"/>
        </w:rPr>
      </w:pPr>
    </w:p>
    <w:p w14:paraId="76EE5334" w14:textId="77777777" w:rsidR="007B4349" w:rsidRDefault="007B4349" w:rsidP="007B4349">
      <w:pPr>
        <w:pStyle w:val="BodyText"/>
        <w:rPr>
          <w:b/>
          <w:sz w:val="20"/>
        </w:rPr>
      </w:pPr>
    </w:p>
    <w:p w14:paraId="2FFAF0AC" w14:textId="77777777" w:rsidR="007B4349" w:rsidRDefault="007B4349" w:rsidP="007B4349">
      <w:pPr>
        <w:pStyle w:val="BodyText"/>
        <w:spacing w:before="10"/>
        <w:rPr>
          <w:b/>
          <w:sz w:val="19"/>
        </w:rPr>
      </w:pPr>
    </w:p>
    <w:p w14:paraId="48EFB6D9" w14:textId="77777777" w:rsidR="007B4349" w:rsidRDefault="007B4349" w:rsidP="007B4349">
      <w:pPr>
        <w:ind w:left="478"/>
        <w:rPr>
          <w:b/>
        </w:rPr>
      </w:pPr>
      <w:r>
        <w:rPr>
          <w:b/>
          <w:spacing w:val="-1"/>
          <w:u w:val="thick"/>
        </w:rPr>
        <w:t>Class</w:t>
      </w:r>
      <w:r>
        <w:rPr>
          <w:b/>
          <w:u w:val="thick"/>
        </w:rPr>
        <w:t xml:space="preserve"> </w:t>
      </w:r>
      <w:r>
        <w:rPr>
          <w:b/>
          <w:spacing w:val="-1"/>
          <w:u w:val="thick"/>
        </w:rPr>
        <w:t>diagram</w:t>
      </w:r>
      <w:r>
        <w:rPr>
          <w:b/>
          <w:spacing w:val="-12"/>
          <w:u w:val="thick"/>
        </w:rPr>
        <w:t xml:space="preserve"> </w:t>
      </w:r>
      <w:r>
        <w:rPr>
          <w:b/>
          <w:u w:val="thick"/>
        </w:rPr>
        <w:t>:</w:t>
      </w:r>
    </w:p>
    <w:p w14:paraId="2F467DCC" w14:textId="77777777" w:rsidR="007B4349" w:rsidRDefault="007B4349" w:rsidP="007B4349"/>
    <w:p w14:paraId="0C119BD7" w14:textId="77777777" w:rsidR="007B4349" w:rsidRDefault="007B4349" w:rsidP="007B4349"/>
    <w:p w14:paraId="1A94375D" w14:textId="77777777" w:rsidR="007B4349" w:rsidRDefault="007B4349" w:rsidP="007B4349">
      <w:pPr>
        <w:sectPr w:rsidR="007B4349" w:rsidSect="006D04C4">
          <w:pgSz w:w="12240" w:h="15840"/>
          <w:pgMar w:top="420" w:right="1020" w:bottom="1220" w:left="1380" w:header="178" w:footer="1031" w:gutter="0"/>
          <w:cols w:space="720"/>
        </w:sectPr>
      </w:pPr>
      <w:r>
        <w:rPr>
          <w:noProof/>
        </w:rPr>
        <w:drawing>
          <wp:inline distT="0" distB="0" distL="0" distR="0" wp14:anchorId="2824C5DF" wp14:editId="25C7BCD4">
            <wp:extent cx="6248400" cy="71342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34.jpg"/>
                    <pic:cNvPicPr/>
                  </pic:nvPicPr>
                  <pic:blipFill>
                    <a:blip r:embed="rId16">
                      <a:extLst>
                        <a:ext uri="{28A0092B-C50C-407E-A947-70E740481C1C}">
                          <a14:useLocalDpi xmlns:a14="http://schemas.microsoft.com/office/drawing/2010/main" val="0"/>
                        </a:ext>
                      </a:extLst>
                    </a:blip>
                    <a:stretch>
                      <a:fillRect/>
                    </a:stretch>
                  </pic:blipFill>
                  <pic:spPr>
                    <a:xfrm>
                      <a:off x="0" y="0"/>
                      <a:ext cx="6248400" cy="7134225"/>
                    </a:xfrm>
                    <a:prstGeom prst="rect">
                      <a:avLst/>
                    </a:prstGeom>
                  </pic:spPr>
                </pic:pic>
              </a:graphicData>
            </a:graphic>
          </wp:inline>
        </w:drawing>
      </w:r>
    </w:p>
    <w:p w14:paraId="431C9D5D" w14:textId="77777777" w:rsidR="007B4349" w:rsidRDefault="007B4349" w:rsidP="007B4349">
      <w:pPr>
        <w:pStyle w:val="BodyText"/>
        <w:rPr>
          <w:b/>
          <w:sz w:val="20"/>
        </w:rPr>
      </w:pPr>
      <w:r>
        <w:rPr>
          <w:b/>
          <w:noProof/>
          <w:sz w:val="20"/>
          <w:lang w:val="en-IN" w:eastAsia="en-IN"/>
        </w:rPr>
        <w:lastRenderedPageBreak/>
        <mc:AlternateContent>
          <mc:Choice Requires="wps">
            <w:drawing>
              <wp:anchor distT="0" distB="0" distL="114300" distR="114300" simplePos="0" relativeHeight="251661312" behindDoc="1" locked="0" layoutInCell="1" allowOverlap="1" wp14:anchorId="7AA3C90F" wp14:editId="78653F8E">
                <wp:simplePos x="0" y="0"/>
                <wp:positionH relativeFrom="column">
                  <wp:posOffset>-257175</wp:posOffset>
                </wp:positionH>
                <wp:positionV relativeFrom="paragraph">
                  <wp:posOffset>19050</wp:posOffset>
                </wp:positionV>
                <wp:extent cx="6534150" cy="9479280"/>
                <wp:effectExtent l="0" t="0" r="0" b="7620"/>
                <wp:wrapNone/>
                <wp:docPr id="29"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4150" cy="9479280"/>
                        </a:xfrm>
                        <a:custGeom>
                          <a:avLst/>
                          <a:gdLst>
                            <a:gd name="T0" fmla="+- 0 11260 970"/>
                            <a:gd name="T1" fmla="*/ T0 w 10290"/>
                            <a:gd name="T2" fmla="+- 0 454 454"/>
                            <a:gd name="T3" fmla="*/ 454 h 14928"/>
                            <a:gd name="T4" fmla="+- 0 11250 970"/>
                            <a:gd name="T5" fmla="*/ T4 w 10290"/>
                            <a:gd name="T6" fmla="+- 0 454 454"/>
                            <a:gd name="T7" fmla="*/ 454 h 14928"/>
                            <a:gd name="T8" fmla="+- 0 11250 970"/>
                            <a:gd name="T9" fmla="*/ T8 w 10290"/>
                            <a:gd name="T10" fmla="+- 0 464 454"/>
                            <a:gd name="T11" fmla="*/ 464 h 14928"/>
                            <a:gd name="T12" fmla="+- 0 11250 970"/>
                            <a:gd name="T13" fmla="*/ T12 w 10290"/>
                            <a:gd name="T14" fmla="+- 0 15372 454"/>
                            <a:gd name="T15" fmla="*/ 15372 h 14928"/>
                            <a:gd name="T16" fmla="+- 0 979 970"/>
                            <a:gd name="T17" fmla="*/ T16 w 10290"/>
                            <a:gd name="T18" fmla="+- 0 15372 454"/>
                            <a:gd name="T19" fmla="*/ 15372 h 14928"/>
                            <a:gd name="T20" fmla="+- 0 979 970"/>
                            <a:gd name="T21" fmla="*/ T20 w 10290"/>
                            <a:gd name="T22" fmla="+- 0 464 454"/>
                            <a:gd name="T23" fmla="*/ 464 h 14928"/>
                            <a:gd name="T24" fmla="+- 0 11250 970"/>
                            <a:gd name="T25" fmla="*/ T24 w 10290"/>
                            <a:gd name="T26" fmla="+- 0 464 454"/>
                            <a:gd name="T27" fmla="*/ 464 h 14928"/>
                            <a:gd name="T28" fmla="+- 0 11250 970"/>
                            <a:gd name="T29" fmla="*/ T28 w 10290"/>
                            <a:gd name="T30" fmla="+- 0 454 454"/>
                            <a:gd name="T31" fmla="*/ 454 h 14928"/>
                            <a:gd name="T32" fmla="+- 0 970 970"/>
                            <a:gd name="T33" fmla="*/ T32 w 10290"/>
                            <a:gd name="T34" fmla="+- 0 454 454"/>
                            <a:gd name="T35" fmla="*/ 454 h 14928"/>
                            <a:gd name="T36" fmla="+- 0 970 970"/>
                            <a:gd name="T37" fmla="*/ T36 w 10290"/>
                            <a:gd name="T38" fmla="+- 0 464 454"/>
                            <a:gd name="T39" fmla="*/ 464 h 14928"/>
                            <a:gd name="T40" fmla="+- 0 970 970"/>
                            <a:gd name="T41" fmla="*/ T40 w 10290"/>
                            <a:gd name="T42" fmla="+- 0 15372 454"/>
                            <a:gd name="T43" fmla="*/ 15372 h 14928"/>
                            <a:gd name="T44" fmla="+- 0 970 970"/>
                            <a:gd name="T45" fmla="*/ T44 w 10290"/>
                            <a:gd name="T46" fmla="+- 0 15382 454"/>
                            <a:gd name="T47" fmla="*/ 15382 h 14928"/>
                            <a:gd name="T48" fmla="+- 0 11260 970"/>
                            <a:gd name="T49" fmla="*/ T48 w 10290"/>
                            <a:gd name="T50" fmla="+- 0 15382 454"/>
                            <a:gd name="T51" fmla="*/ 15382 h 14928"/>
                            <a:gd name="T52" fmla="+- 0 11260 970"/>
                            <a:gd name="T53" fmla="*/ T52 w 10290"/>
                            <a:gd name="T54" fmla="+- 0 15372 454"/>
                            <a:gd name="T55" fmla="*/ 15372 h 14928"/>
                            <a:gd name="T56" fmla="+- 0 11260 970"/>
                            <a:gd name="T57" fmla="*/ T56 w 10290"/>
                            <a:gd name="T58" fmla="+- 0 454 454"/>
                            <a:gd name="T59" fmla="*/ 454 h 14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90" h="14928">
                              <a:moveTo>
                                <a:pt x="10290" y="0"/>
                              </a:moveTo>
                              <a:lnTo>
                                <a:pt x="10280" y="0"/>
                              </a:lnTo>
                              <a:lnTo>
                                <a:pt x="10280" y="10"/>
                              </a:lnTo>
                              <a:lnTo>
                                <a:pt x="10280" y="14918"/>
                              </a:lnTo>
                              <a:lnTo>
                                <a:pt x="9" y="14918"/>
                              </a:lnTo>
                              <a:lnTo>
                                <a:pt x="9" y="10"/>
                              </a:lnTo>
                              <a:lnTo>
                                <a:pt x="10280" y="10"/>
                              </a:lnTo>
                              <a:lnTo>
                                <a:pt x="10280" y="0"/>
                              </a:lnTo>
                              <a:lnTo>
                                <a:pt x="0" y="0"/>
                              </a:lnTo>
                              <a:lnTo>
                                <a:pt x="0" y="10"/>
                              </a:lnTo>
                              <a:lnTo>
                                <a:pt x="0" y="14918"/>
                              </a:lnTo>
                              <a:lnTo>
                                <a:pt x="0" y="14928"/>
                              </a:lnTo>
                              <a:lnTo>
                                <a:pt x="10290" y="14928"/>
                              </a:lnTo>
                              <a:lnTo>
                                <a:pt x="10290" y="14918"/>
                              </a:lnTo>
                              <a:lnTo>
                                <a:pt x="102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16599FC9" id="Freeform 20" o:spid="_x0000_s1026" style="position:absolute;margin-left:-20.25pt;margin-top:1.5pt;width:514.5pt;height:746.4pt;z-index:-251655168;visibility:visible;mso-wrap-style:square;mso-wrap-distance-left:9pt;mso-wrap-distance-top:0;mso-wrap-distance-right:9pt;mso-wrap-distance-bottom:0;mso-position-horizontal:absolute;mso-position-horizontal-relative:text;mso-position-vertical:absolute;mso-position-vertical-relative:text;v-text-anchor:top" coordsize="10290,1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" path="m10290,r-10,l10280,10r,14908l9,14918,9,10r10271,l10280,,,,,10,,14918r,10l10290,14928r,-10l10290,xe" fillcolor="black" stroked="f">
                <v:path arrowok="t" o:connecttype="custom" o:connectlocs="6534150,288290;6527800,288290;6527800,294640;6527800,9761220;5715,9761220;5715,294640;6527800,294640;6527800,288290;0,288290;0,294640;0,9761220;0,9767570;6534150,9767570;6534150,9761220;6534150,288290" o:connectangles="0,0,0,0,0,0,0,0,0,0,0,0,0,0,0"/>
              </v:shape>
            </w:pict>
          </mc:Fallback>
        </mc:AlternateContent>
      </w:r>
    </w:p>
    <w:p w14:paraId="3BCDC390" w14:textId="77777777" w:rsidR="007B4349" w:rsidRDefault="007B4349" w:rsidP="007B4349">
      <w:pPr>
        <w:pStyle w:val="BodyText"/>
        <w:rPr>
          <w:b/>
          <w:sz w:val="20"/>
        </w:rPr>
      </w:pPr>
    </w:p>
    <w:p w14:paraId="5FD44FCA" w14:textId="77777777" w:rsidR="007B4349" w:rsidRDefault="007B4349" w:rsidP="007B4349">
      <w:pPr>
        <w:pStyle w:val="BodyText"/>
        <w:spacing w:before="4"/>
        <w:rPr>
          <w:b/>
        </w:rPr>
      </w:pPr>
    </w:p>
    <w:p w14:paraId="6F05E879" w14:textId="77777777" w:rsidR="007B4349" w:rsidRDefault="007B4349" w:rsidP="007B4349">
      <w:pPr>
        <w:spacing w:before="92"/>
        <w:ind w:left="478"/>
        <w:rPr>
          <w:b/>
          <w:u w:val="thick"/>
        </w:rPr>
      </w:pPr>
      <w:r>
        <w:rPr>
          <w:b/>
          <w:u w:val="thick"/>
        </w:rPr>
        <w:t>Sequence</w:t>
      </w:r>
      <w:r>
        <w:rPr>
          <w:b/>
          <w:spacing w:val="-7"/>
          <w:u w:val="thick"/>
        </w:rPr>
        <w:t xml:space="preserve"> </w:t>
      </w:r>
      <w:r>
        <w:rPr>
          <w:b/>
          <w:u w:val="thick"/>
        </w:rPr>
        <w:t>diagram</w:t>
      </w:r>
      <w:r>
        <w:rPr>
          <w:b/>
          <w:spacing w:val="-9"/>
          <w:u w:val="thick"/>
        </w:rPr>
        <w:t xml:space="preserve"> </w:t>
      </w:r>
      <w:r>
        <w:rPr>
          <w:b/>
          <w:u w:val="thick"/>
        </w:rPr>
        <w:t>:</w:t>
      </w:r>
    </w:p>
    <w:p w14:paraId="50B45FF8" w14:textId="77777777" w:rsidR="007B4349" w:rsidRDefault="007B4349" w:rsidP="007B4349">
      <w:pPr>
        <w:spacing w:before="92"/>
        <w:ind w:left="478"/>
        <w:rPr>
          <w:b/>
        </w:rPr>
      </w:pPr>
    </w:p>
    <w:p w14:paraId="32D28A3B" w14:textId="77777777" w:rsidR="007B4349" w:rsidRDefault="007B4349" w:rsidP="007B4349">
      <w:pPr>
        <w:sectPr w:rsidR="007B4349" w:rsidSect="006D04C4">
          <w:pgSz w:w="12240" w:h="15840"/>
          <w:pgMar w:top="420" w:right="1020" w:bottom="1220" w:left="1380" w:header="178" w:footer="1031" w:gutter="0"/>
          <w:cols w:space="720"/>
        </w:sectPr>
      </w:pPr>
      <w:r>
        <w:rPr>
          <w:noProof/>
        </w:rPr>
        <w:drawing>
          <wp:inline distT="0" distB="0" distL="0" distR="0" wp14:anchorId="5F441535" wp14:editId="51EE7E60">
            <wp:extent cx="6248400" cy="684149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equence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48400" cy="6841490"/>
                    </a:xfrm>
                    <a:prstGeom prst="rect">
                      <a:avLst/>
                    </a:prstGeom>
                  </pic:spPr>
                </pic:pic>
              </a:graphicData>
            </a:graphic>
          </wp:inline>
        </w:drawing>
      </w:r>
    </w:p>
    <w:p w14:paraId="3EAFA746" w14:textId="66B55A6D" w:rsidR="007B4349" w:rsidRDefault="007B4349"/>
    <w:p w14:paraId="4E6BCACA" w14:textId="77777777" w:rsidR="007B4349" w:rsidRDefault="007B4349" w:rsidP="007B4349">
      <w:pPr>
        <w:sectPr w:rsidR="007B4349" w:rsidSect="006D04C4">
          <w:pgSz w:w="12240" w:h="15840"/>
          <w:pgMar w:top="420" w:right="1020" w:bottom="1220" w:left="1380" w:header="178" w:footer="1031" w:gutter="0"/>
          <w:cols w:space="720"/>
        </w:sectPr>
      </w:pPr>
    </w:p>
    <w:p w14:paraId="19FEF491" w14:textId="77777777" w:rsidR="007B4349" w:rsidRDefault="007B4349">
      <w:pPr>
        <w:rPr>
          <w:rFonts w:ascii="Times New Roman" w:eastAsia="Calibri" w:hAnsi="Times New Roman" w:cs="Times New Roman"/>
          <w:sz w:val="24"/>
        </w:rPr>
      </w:pPr>
    </w:p>
    <w:p w14:paraId="73AC0B78" w14:textId="77777777" w:rsidR="00730415" w:rsidRDefault="00730415" w:rsidP="00BB0E67">
      <w:pPr>
        <w:spacing w:after="200" w:line="276" w:lineRule="auto"/>
        <w:jc w:val="both"/>
        <w:rPr>
          <w:rFonts w:ascii="Times New Roman" w:eastAsia="Calibri" w:hAnsi="Times New Roman" w:cs="Times New Roman"/>
          <w:sz w:val="24"/>
        </w:rPr>
      </w:pPr>
    </w:p>
    <w:p w14:paraId="7B8BC988" w14:textId="77777777" w:rsidR="00730415" w:rsidRDefault="00730415" w:rsidP="00BB0E67">
      <w:pPr>
        <w:spacing w:after="200" w:line="276" w:lineRule="auto"/>
        <w:jc w:val="both"/>
        <w:rPr>
          <w:rFonts w:ascii="Times New Roman" w:eastAsia="Calibri" w:hAnsi="Times New Roman" w:cs="Times New Roman"/>
          <w:sz w:val="24"/>
        </w:rPr>
      </w:pPr>
    </w:p>
    <w:p w14:paraId="3CBF58E6" w14:textId="77777777" w:rsidR="00730415" w:rsidRPr="00F93449" w:rsidRDefault="00730415" w:rsidP="00BB0E67">
      <w:pPr>
        <w:spacing w:after="200" w:line="276" w:lineRule="auto"/>
        <w:jc w:val="both"/>
        <w:rPr>
          <w:rFonts w:ascii="Times New Roman" w:eastAsia="Calibri" w:hAnsi="Times New Roman" w:cs="Times New Roman"/>
          <w:sz w:val="24"/>
        </w:rPr>
      </w:pPr>
    </w:p>
    <w:p w14:paraId="749E8081" w14:textId="46A9879F" w:rsidR="00042DB2" w:rsidRPr="00F93449" w:rsidRDefault="00042DB2" w:rsidP="00042DB2">
      <w:pPr>
        <w:spacing w:after="0" w:line="276" w:lineRule="auto"/>
        <w:jc w:val="center"/>
        <w:rPr>
          <w:rFonts w:ascii="Times New Roman" w:eastAsia="Arial" w:hAnsi="Times New Roman" w:cs="Times New Roman"/>
          <w:b/>
          <w:sz w:val="48"/>
          <w:szCs w:val="36"/>
        </w:rPr>
      </w:pPr>
      <w:r w:rsidRPr="00F93449">
        <w:rPr>
          <w:rFonts w:ascii="Times New Roman" w:eastAsia="Arial" w:hAnsi="Times New Roman" w:cs="Times New Roman"/>
          <w:b/>
          <w:sz w:val="48"/>
          <w:szCs w:val="36"/>
        </w:rPr>
        <w:t>Table Structure</w:t>
      </w:r>
    </w:p>
    <w:p w14:paraId="70C4B946" w14:textId="77777777" w:rsidR="00042DB2" w:rsidRPr="00F93449" w:rsidRDefault="00042DB2" w:rsidP="00042DB2">
      <w:pPr>
        <w:spacing w:after="0" w:line="276" w:lineRule="auto"/>
        <w:jc w:val="center"/>
        <w:rPr>
          <w:rFonts w:ascii="Times New Roman" w:eastAsia="Arial" w:hAnsi="Times New Roman" w:cs="Times New Roman"/>
          <w:b/>
          <w:sz w:val="48"/>
          <w:szCs w:val="36"/>
        </w:rPr>
      </w:pPr>
    </w:p>
    <w:p w14:paraId="0D81122D" w14:textId="2B42816F" w:rsidR="00F93449" w:rsidRDefault="00F93449" w:rsidP="00F93449">
      <w:pPr>
        <w:ind w:left="380"/>
        <w:jc w:val="center"/>
        <w:rPr>
          <w:rFonts w:ascii="Times New Roman" w:hAnsi="Times New Roman" w:cs="Times New Roman"/>
          <w:b/>
          <w:sz w:val="24"/>
          <w:szCs w:val="24"/>
        </w:rPr>
      </w:pPr>
      <w:r>
        <w:rPr>
          <w:rFonts w:ascii="Times New Roman" w:hAnsi="Times New Roman" w:cs="Times New Roman"/>
          <w:b/>
          <w:sz w:val="24"/>
          <w:szCs w:val="24"/>
        </w:rPr>
        <w:t>Table :</w:t>
      </w:r>
      <w:r w:rsidR="00DE5CB7">
        <w:rPr>
          <w:rFonts w:ascii="Times New Roman" w:hAnsi="Times New Roman" w:cs="Times New Roman"/>
          <w:b/>
          <w:sz w:val="24"/>
          <w:szCs w:val="24"/>
        </w:rPr>
        <w:t>User/Customer</w:t>
      </w:r>
      <w:r>
        <w:rPr>
          <w:rFonts w:ascii="Times New Roman" w:hAnsi="Times New Roman" w:cs="Times New Roman"/>
          <w:b/>
          <w:sz w:val="24"/>
          <w:szCs w:val="24"/>
        </w:rPr>
        <w:t xml:space="preserve"> Table</w:t>
      </w:r>
    </w:p>
    <w:p w14:paraId="04E68FB8" w14:textId="77777777" w:rsidR="00716466" w:rsidRDefault="00716466" w:rsidP="00F93449">
      <w:pPr>
        <w:ind w:left="380"/>
        <w:jc w:val="center"/>
        <w:rPr>
          <w:rFonts w:ascii="Times New Roman" w:hAnsi="Times New Roman" w:cs="Times New Roman"/>
          <w:b/>
          <w:sz w:val="24"/>
          <w:szCs w:val="24"/>
        </w:rPr>
      </w:pPr>
    </w:p>
    <w:tbl>
      <w:tblPr>
        <w:tblW w:w="9345" w:type="dxa"/>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17"/>
        <w:gridCol w:w="2921"/>
        <w:gridCol w:w="1474"/>
        <w:gridCol w:w="1331"/>
        <w:gridCol w:w="2002"/>
      </w:tblGrid>
      <w:tr w:rsidR="00F93449" w14:paraId="281E7957" w14:textId="77777777" w:rsidTr="00DE5CB7">
        <w:trPr>
          <w:trHeight w:val="839"/>
        </w:trPr>
        <w:tc>
          <w:tcPr>
            <w:tcW w:w="1617" w:type="dxa"/>
            <w:tcBorders>
              <w:top w:val="single" w:sz="4" w:space="0" w:color="000000"/>
              <w:left w:val="single" w:sz="4" w:space="0" w:color="000000"/>
              <w:bottom w:val="single" w:sz="4" w:space="0" w:color="000000"/>
              <w:right w:val="single" w:sz="4" w:space="0" w:color="000000"/>
            </w:tcBorders>
            <w:hideMark/>
          </w:tcPr>
          <w:p w14:paraId="2BA307BD" w14:textId="77777777" w:rsidR="00F93449" w:rsidRDefault="00F93449">
            <w:pPr>
              <w:pStyle w:val="TableParagraph"/>
              <w:spacing w:before="1" w:line="256" w:lineRule="auto"/>
              <w:ind w:left="251" w:right="223" w:firstLine="7"/>
              <w:jc w:val="center"/>
              <w:rPr>
                <w:rFonts w:ascii="Times New Roman" w:hAnsi="Times New Roman" w:cs="Times New Roman"/>
                <w:sz w:val="24"/>
                <w:szCs w:val="24"/>
              </w:rPr>
            </w:pPr>
            <w:r>
              <w:rPr>
                <w:rFonts w:ascii="Times New Roman" w:hAnsi="Times New Roman" w:cs="Times New Roman"/>
                <w:sz w:val="24"/>
                <w:szCs w:val="24"/>
              </w:rPr>
              <w:t>Key Type/ Constraint</w:t>
            </w:r>
          </w:p>
        </w:tc>
        <w:tc>
          <w:tcPr>
            <w:tcW w:w="2921" w:type="dxa"/>
            <w:tcBorders>
              <w:top w:val="single" w:sz="4" w:space="0" w:color="000000"/>
              <w:left w:val="single" w:sz="4" w:space="0" w:color="000000"/>
              <w:bottom w:val="single" w:sz="4" w:space="0" w:color="000000"/>
              <w:right w:val="single" w:sz="4" w:space="0" w:color="000000"/>
            </w:tcBorders>
            <w:hideMark/>
          </w:tcPr>
          <w:p w14:paraId="286CAAC3" w14:textId="77777777" w:rsidR="00F93449" w:rsidRDefault="00F93449">
            <w:pPr>
              <w:pStyle w:val="TableParagraph"/>
              <w:spacing w:before="1" w:line="256" w:lineRule="auto"/>
              <w:jc w:val="center"/>
              <w:rPr>
                <w:rFonts w:ascii="Times New Roman" w:hAnsi="Times New Roman" w:cs="Times New Roman"/>
                <w:sz w:val="24"/>
                <w:szCs w:val="24"/>
              </w:rPr>
            </w:pPr>
            <w:r>
              <w:rPr>
                <w:rFonts w:ascii="Times New Roman" w:hAnsi="Times New Roman" w:cs="Times New Roman"/>
                <w:sz w:val="24"/>
                <w:szCs w:val="24"/>
              </w:rPr>
              <w:t>Column Name</w:t>
            </w:r>
          </w:p>
        </w:tc>
        <w:tc>
          <w:tcPr>
            <w:tcW w:w="1474" w:type="dxa"/>
            <w:tcBorders>
              <w:top w:val="single" w:sz="4" w:space="0" w:color="000000"/>
              <w:left w:val="single" w:sz="4" w:space="0" w:color="000000"/>
              <w:bottom w:val="single" w:sz="4" w:space="0" w:color="000000"/>
              <w:right w:val="single" w:sz="4" w:space="0" w:color="000000"/>
            </w:tcBorders>
            <w:hideMark/>
          </w:tcPr>
          <w:p w14:paraId="6BDFD128" w14:textId="77777777" w:rsidR="00F93449" w:rsidRDefault="00F93449">
            <w:pPr>
              <w:pStyle w:val="TableParagraph"/>
              <w:spacing w:before="1" w:line="256" w:lineRule="auto"/>
              <w:jc w:val="center"/>
              <w:rPr>
                <w:rFonts w:ascii="Times New Roman" w:hAnsi="Times New Roman" w:cs="Times New Roman"/>
                <w:sz w:val="24"/>
                <w:szCs w:val="24"/>
              </w:rPr>
            </w:pPr>
            <w:r>
              <w:rPr>
                <w:rFonts w:ascii="Times New Roman" w:hAnsi="Times New Roman" w:cs="Times New Roman"/>
                <w:sz w:val="24"/>
                <w:szCs w:val="24"/>
              </w:rPr>
              <w:t>Data Type</w:t>
            </w:r>
          </w:p>
        </w:tc>
        <w:tc>
          <w:tcPr>
            <w:tcW w:w="1331" w:type="dxa"/>
            <w:tcBorders>
              <w:top w:val="single" w:sz="4" w:space="0" w:color="000000"/>
              <w:left w:val="single" w:sz="4" w:space="0" w:color="000000"/>
              <w:bottom w:val="single" w:sz="4" w:space="0" w:color="000000"/>
              <w:right w:val="single" w:sz="4" w:space="0" w:color="000000"/>
            </w:tcBorders>
            <w:hideMark/>
          </w:tcPr>
          <w:p w14:paraId="0467CEF7" w14:textId="77777777" w:rsidR="00F93449" w:rsidRDefault="00F93449">
            <w:pPr>
              <w:pStyle w:val="TableParagraph"/>
              <w:spacing w:before="1" w:line="256" w:lineRule="auto"/>
              <w:ind w:left="271" w:right="257"/>
              <w:jc w:val="center"/>
              <w:rPr>
                <w:rFonts w:ascii="Times New Roman" w:hAnsi="Times New Roman" w:cs="Times New Roman"/>
                <w:sz w:val="24"/>
                <w:szCs w:val="24"/>
              </w:rPr>
            </w:pPr>
            <w:r>
              <w:rPr>
                <w:rFonts w:ascii="Times New Roman" w:hAnsi="Times New Roman" w:cs="Times New Roman"/>
                <w:sz w:val="24"/>
                <w:szCs w:val="24"/>
              </w:rPr>
              <w:t>Length</w:t>
            </w:r>
          </w:p>
        </w:tc>
        <w:tc>
          <w:tcPr>
            <w:tcW w:w="2002" w:type="dxa"/>
            <w:tcBorders>
              <w:top w:val="single" w:sz="4" w:space="0" w:color="000000"/>
              <w:left w:val="single" w:sz="4" w:space="0" w:color="000000"/>
              <w:bottom w:val="single" w:sz="4" w:space="0" w:color="000000"/>
              <w:right w:val="single" w:sz="4" w:space="0" w:color="000000"/>
            </w:tcBorders>
            <w:hideMark/>
          </w:tcPr>
          <w:p w14:paraId="1D7B8EB5" w14:textId="77777777" w:rsidR="00F93449" w:rsidRDefault="00F93449">
            <w:pPr>
              <w:pStyle w:val="TableParagraph"/>
              <w:spacing w:before="1" w:line="256" w:lineRule="auto"/>
              <w:ind w:left="242" w:right="210" w:firstLine="221"/>
              <w:jc w:val="center"/>
              <w:rPr>
                <w:rFonts w:ascii="Times New Roman" w:hAnsi="Times New Roman" w:cs="Times New Roman"/>
                <w:sz w:val="24"/>
                <w:szCs w:val="24"/>
              </w:rPr>
            </w:pPr>
            <w:r>
              <w:rPr>
                <w:rFonts w:ascii="Times New Roman" w:hAnsi="Times New Roman" w:cs="Times New Roman"/>
                <w:sz w:val="24"/>
                <w:szCs w:val="24"/>
              </w:rPr>
              <w:t>Allow Null (1=Yes;0=No)</w:t>
            </w:r>
          </w:p>
        </w:tc>
      </w:tr>
      <w:tr w:rsidR="00F93449" w14:paraId="71D579BF" w14:textId="77777777" w:rsidTr="00DE5CB7">
        <w:trPr>
          <w:trHeight w:val="390"/>
        </w:trPr>
        <w:tc>
          <w:tcPr>
            <w:tcW w:w="1617" w:type="dxa"/>
            <w:tcBorders>
              <w:top w:val="single" w:sz="4" w:space="0" w:color="000000"/>
              <w:left w:val="single" w:sz="4" w:space="0" w:color="000000"/>
              <w:bottom w:val="single" w:sz="4" w:space="0" w:color="000000"/>
              <w:right w:val="single" w:sz="4" w:space="0" w:color="000000"/>
            </w:tcBorders>
          </w:tcPr>
          <w:p w14:paraId="21951E96" w14:textId="61B2E58A" w:rsidR="00F93449" w:rsidRDefault="00DE5CB7">
            <w:pPr>
              <w:pStyle w:val="TableParagraph"/>
              <w:spacing w:line="256" w:lineRule="auto"/>
              <w:ind w:left="0"/>
              <w:jc w:val="center"/>
              <w:rPr>
                <w:rFonts w:ascii="Times New Roman" w:hAnsi="Times New Roman" w:cs="Times New Roman"/>
                <w:sz w:val="24"/>
                <w:szCs w:val="24"/>
              </w:rPr>
            </w:pPr>
            <w:r>
              <w:rPr>
                <w:rFonts w:ascii="Times New Roman" w:hAnsi="Times New Roman" w:cs="Times New Roman"/>
                <w:sz w:val="24"/>
                <w:szCs w:val="24"/>
              </w:rPr>
              <w:t>PK</w:t>
            </w:r>
          </w:p>
        </w:tc>
        <w:tc>
          <w:tcPr>
            <w:tcW w:w="2921" w:type="dxa"/>
            <w:tcBorders>
              <w:top w:val="single" w:sz="4" w:space="0" w:color="000000"/>
              <w:left w:val="single" w:sz="4" w:space="0" w:color="000000"/>
              <w:bottom w:val="single" w:sz="4" w:space="0" w:color="000000"/>
              <w:right w:val="single" w:sz="4" w:space="0" w:color="000000"/>
            </w:tcBorders>
            <w:hideMark/>
          </w:tcPr>
          <w:p w14:paraId="70C322F3" w14:textId="2EC1D05C" w:rsidR="00F93449" w:rsidRDefault="00DE5CB7" w:rsidP="00DE5CB7">
            <w:pPr>
              <w:pStyle w:val="TableParagraph"/>
              <w:spacing w:before="2" w:line="256" w:lineRule="auto"/>
              <w:ind w:left="0"/>
              <w:rPr>
                <w:rFonts w:ascii="Times New Roman" w:hAnsi="Times New Roman" w:cs="Times New Roman"/>
                <w:sz w:val="24"/>
                <w:szCs w:val="24"/>
              </w:rPr>
            </w:pPr>
            <w:r>
              <w:rPr>
                <w:rFonts w:ascii="Times New Roman" w:hAnsi="Times New Roman" w:cs="Times New Roman"/>
                <w:sz w:val="24"/>
                <w:szCs w:val="24"/>
              </w:rPr>
              <w:t xml:space="preserve">                 user-id</w:t>
            </w:r>
          </w:p>
        </w:tc>
        <w:tc>
          <w:tcPr>
            <w:tcW w:w="1474" w:type="dxa"/>
            <w:tcBorders>
              <w:top w:val="single" w:sz="4" w:space="0" w:color="000000"/>
              <w:left w:val="single" w:sz="4" w:space="0" w:color="000000"/>
              <w:bottom w:val="single" w:sz="4" w:space="0" w:color="000000"/>
              <w:right w:val="single" w:sz="4" w:space="0" w:color="000000"/>
            </w:tcBorders>
            <w:hideMark/>
          </w:tcPr>
          <w:p w14:paraId="0920C8E7" w14:textId="1C978E79" w:rsidR="00F93449" w:rsidRDefault="00D84345">
            <w:pPr>
              <w:pStyle w:val="TableParagraph"/>
              <w:spacing w:before="2" w:line="256" w:lineRule="auto"/>
              <w:jc w:val="center"/>
              <w:rPr>
                <w:rFonts w:ascii="Times New Roman" w:hAnsi="Times New Roman" w:cs="Times New Roman"/>
                <w:sz w:val="24"/>
                <w:szCs w:val="24"/>
              </w:rPr>
            </w:pPr>
            <w:r>
              <w:rPr>
                <w:rFonts w:ascii="Times New Roman" w:hAnsi="Times New Roman" w:cs="Times New Roman"/>
                <w:sz w:val="24"/>
                <w:szCs w:val="24"/>
              </w:rPr>
              <w:t>bigint</w:t>
            </w:r>
          </w:p>
        </w:tc>
        <w:tc>
          <w:tcPr>
            <w:tcW w:w="1331" w:type="dxa"/>
            <w:tcBorders>
              <w:top w:val="single" w:sz="4" w:space="0" w:color="000000"/>
              <w:left w:val="single" w:sz="4" w:space="0" w:color="000000"/>
              <w:bottom w:val="single" w:sz="4" w:space="0" w:color="000000"/>
              <w:right w:val="single" w:sz="4" w:space="0" w:color="000000"/>
            </w:tcBorders>
            <w:hideMark/>
          </w:tcPr>
          <w:p w14:paraId="49C80CE0" w14:textId="5C631F41" w:rsidR="00F93449" w:rsidRDefault="00F93449">
            <w:pPr>
              <w:pStyle w:val="TableParagraph"/>
              <w:spacing w:before="2" w:line="256" w:lineRule="auto"/>
              <w:ind w:left="271" w:right="252"/>
              <w:jc w:val="center"/>
              <w:rPr>
                <w:rFonts w:ascii="Times New Roman" w:hAnsi="Times New Roman" w:cs="Times New Roman"/>
                <w:sz w:val="24"/>
                <w:szCs w:val="24"/>
              </w:rPr>
            </w:pPr>
          </w:p>
        </w:tc>
        <w:tc>
          <w:tcPr>
            <w:tcW w:w="2002" w:type="dxa"/>
            <w:tcBorders>
              <w:top w:val="single" w:sz="4" w:space="0" w:color="000000"/>
              <w:left w:val="single" w:sz="4" w:space="0" w:color="000000"/>
              <w:bottom w:val="single" w:sz="4" w:space="0" w:color="000000"/>
              <w:right w:val="single" w:sz="4" w:space="0" w:color="000000"/>
            </w:tcBorders>
            <w:hideMark/>
          </w:tcPr>
          <w:p w14:paraId="1AA2C7BE" w14:textId="77777777" w:rsidR="00F93449" w:rsidRDefault="00F93449">
            <w:pPr>
              <w:pStyle w:val="TableParagraph"/>
              <w:spacing w:before="2" w:line="256" w:lineRule="auto"/>
              <w:ind w:left="0" w:right="906"/>
              <w:jc w:val="center"/>
              <w:rPr>
                <w:rFonts w:ascii="Times New Roman" w:hAnsi="Times New Roman" w:cs="Times New Roman"/>
                <w:sz w:val="24"/>
                <w:szCs w:val="24"/>
              </w:rPr>
            </w:pPr>
            <w:r>
              <w:rPr>
                <w:rFonts w:ascii="Times New Roman" w:hAnsi="Times New Roman" w:cs="Times New Roman"/>
                <w:w w:val="99"/>
                <w:sz w:val="24"/>
                <w:szCs w:val="24"/>
              </w:rPr>
              <w:t>0</w:t>
            </w:r>
          </w:p>
        </w:tc>
      </w:tr>
      <w:tr w:rsidR="00F93449" w14:paraId="3CB23861" w14:textId="77777777" w:rsidTr="00DE5CB7">
        <w:trPr>
          <w:trHeight w:val="363"/>
        </w:trPr>
        <w:tc>
          <w:tcPr>
            <w:tcW w:w="1617" w:type="dxa"/>
            <w:tcBorders>
              <w:top w:val="single" w:sz="4" w:space="0" w:color="000000"/>
              <w:left w:val="single" w:sz="4" w:space="0" w:color="000000"/>
              <w:bottom w:val="single" w:sz="4" w:space="0" w:color="000000"/>
              <w:right w:val="single" w:sz="4" w:space="0" w:color="000000"/>
            </w:tcBorders>
          </w:tcPr>
          <w:p w14:paraId="25AC774B" w14:textId="77777777" w:rsidR="00F93449" w:rsidRDefault="00F93449">
            <w:pPr>
              <w:pStyle w:val="TableParagraph"/>
              <w:spacing w:line="256" w:lineRule="auto"/>
              <w:ind w:left="0"/>
              <w:jc w:val="center"/>
              <w:rPr>
                <w:rFonts w:ascii="Times New Roman" w:hAnsi="Times New Roman" w:cs="Times New Roman"/>
                <w:sz w:val="24"/>
                <w:szCs w:val="24"/>
              </w:rPr>
            </w:pPr>
          </w:p>
        </w:tc>
        <w:tc>
          <w:tcPr>
            <w:tcW w:w="2921" w:type="dxa"/>
            <w:tcBorders>
              <w:top w:val="single" w:sz="4" w:space="0" w:color="000000"/>
              <w:left w:val="single" w:sz="4" w:space="0" w:color="000000"/>
              <w:bottom w:val="single" w:sz="4" w:space="0" w:color="000000"/>
              <w:right w:val="single" w:sz="4" w:space="0" w:color="000000"/>
            </w:tcBorders>
            <w:hideMark/>
          </w:tcPr>
          <w:p w14:paraId="64694918" w14:textId="1D2554F5" w:rsidR="00F93449" w:rsidRDefault="00DE5CB7">
            <w:pPr>
              <w:pStyle w:val="TableParagraph"/>
              <w:spacing w:line="256" w:lineRule="auto"/>
              <w:jc w:val="center"/>
              <w:rPr>
                <w:rFonts w:ascii="Times New Roman" w:hAnsi="Times New Roman" w:cs="Times New Roman"/>
                <w:sz w:val="24"/>
                <w:szCs w:val="24"/>
              </w:rPr>
            </w:pPr>
            <w:r>
              <w:rPr>
                <w:rFonts w:ascii="Times New Roman" w:hAnsi="Times New Roman" w:cs="Times New Roman"/>
                <w:sz w:val="24"/>
                <w:szCs w:val="24"/>
              </w:rPr>
              <w:t>username</w:t>
            </w:r>
          </w:p>
        </w:tc>
        <w:tc>
          <w:tcPr>
            <w:tcW w:w="1474" w:type="dxa"/>
            <w:tcBorders>
              <w:top w:val="single" w:sz="4" w:space="0" w:color="000000"/>
              <w:left w:val="single" w:sz="4" w:space="0" w:color="000000"/>
              <w:bottom w:val="single" w:sz="4" w:space="0" w:color="000000"/>
              <w:right w:val="single" w:sz="4" w:space="0" w:color="000000"/>
            </w:tcBorders>
            <w:hideMark/>
          </w:tcPr>
          <w:p w14:paraId="3625F72F" w14:textId="77777777" w:rsidR="00F93449" w:rsidRDefault="00F93449">
            <w:pPr>
              <w:pStyle w:val="TableParagraph"/>
              <w:spacing w:line="256"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1331" w:type="dxa"/>
            <w:tcBorders>
              <w:top w:val="single" w:sz="4" w:space="0" w:color="000000"/>
              <w:left w:val="single" w:sz="4" w:space="0" w:color="000000"/>
              <w:bottom w:val="single" w:sz="4" w:space="0" w:color="000000"/>
              <w:right w:val="single" w:sz="4" w:space="0" w:color="000000"/>
            </w:tcBorders>
            <w:hideMark/>
          </w:tcPr>
          <w:p w14:paraId="69889B44" w14:textId="3B3CECBF" w:rsidR="00F93449" w:rsidRDefault="00D84345">
            <w:pPr>
              <w:pStyle w:val="TableParagraph"/>
              <w:spacing w:line="256" w:lineRule="auto"/>
              <w:ind w:left="271" w:right="252"/>
              <w:jc w:val="center"/>
              <w:rPr>
                <w:rFonts w:ascii="Times New Roman" w:hAnsi="Times New Roman" w:cs="Times New Roman"/>
                <w:sz w:val="24"/>
                <w:szCs w:val="24"/>
              </w:rPr>
            </w:pPr>
            <w:r>
              <w:rPr>
                <w:rFonts w:ascii="Times New Roman" w:hAnsi="Times New Roman" w:cs="Times New Roman"/>
                <w:sz w:val="24"/>
                <w:szCs w:val="24"/>
              </w:rPr>
              <w:t>5</w:t>
            </w:r>
            <w:r w:rsidR="00F93449">
              <w:rPr>
                <w:rFonts w:ascii="Times New Roman" w:hAnsi="Times New Roman" w:cs="Times New Roman"/>
                <w:sz w:val="24"/>
                <w:szCs w:val="24"/>
              </w:rPr>
              <w:t>0</w:t>
            </w:r>
          </w:p>
        </w:tc>
        <w:tc>
          <w:tcPr>
            <w:tcW w:w="2002" w:type="dxa"/>
            <w:tcBorders>
              <w:top w:val="single" w:sz="4" w:space="0" w:color="000000"/>
              <w:left w:val="single" w:sz="4" w:space="0" w:color="000000"/>
              <w:bottom w:val="single" w:sz="4" w:space="0" w:color="000000"/>
              <w:right w:val="single" w:sz="4" w:space="0" w:color="000000"/>
            </w:tcBorders>
            <w:hideMark/>
          </w:tcPr>
          <w:p w14:paraId="38B96DB3" w14:textId="6F135700" w:rsidR="00F93449" w:rsidRDefault="00DE5CB7">
            <w:pPr>
              <w:pStyle w:val="TableParagraph"/>
              <w:spacing w:line="256" w:lineRule="auto"/>
              <w:ind w:left="0" w:right="906"/>
              <w:jc w:val="center"/>
              <w:rPr>
                <w:rFonts w:ascii="Times New Roman" w:hAnsi="Times New Roman" w:cs="Times New Roman"/>
                <w:sz w:val="24"/>
                <w:szCs w:val="24"/>
              </w:rPr>
            </w:pPr>
            <w:r>
              <w:rPr>
                <w:rFonts w:ascii="Times New Roman" w:hAnsi="Times New Roman" w:cs="Times New Roman"/>
                <w:w w:val="99"/>
                <w:sz w:val="24"/>
                <w:szCs w:val="24"/>
              </w:rPr>
              <w:t>0</w:t>
            </w:r>
          </w:p>
        </w:tc>
      </w:tr>
      <w:tr w:rsidR="00271C50" w14:paraId="360C0516" w14:textId="77777777" w:rsidTr="00DE5CB7">
        <w:trPr>
          <w:trHeight w:val="363"/>
        </w:trPr>
        <w:tc>
          <w:tcPr>
            <w:tcW w:w="1617" w:type="dxa"/>
            <w:tcBorders>
              <w:top w:val="single" w:sz="4" w:space="0" w:color="000000"/>
              <w:left w:val="single" w:sz="4" w:space="0" w:color="000000"/>
              <w:bottom w:val="single" w:sz="4" w:space="0" w:color="000000"/>
              <w:right w:val="single" w:sz="4" w:space="0" w:color="000000"/>
            </w:tcBorders>
          </w:tcPr>
          <w:p w14:paraId="0A2E5FD2" w14:textId="77777777" w:rsidR="00271C50" w:rsidRDefault="00271C50">
            <w:pPr>
              <w:pStyle w:val="TableParagraph"/>
              <w:spacing w:line="256" w:lineRule="auto"/>
              <w:ind w:left="0"/>
              <w:jc w:val="center"/>
              <w:rPr>
                <w:rFonts w:ascii="Times New Roman" w:hAnsi="Times New Roman" w:cs="Times New Roman"/>
                <w:sz w:val="24"/>
                <w:szCs w:val="24"/>
              </w:rPr>
            </w:pPr>
          </w:p>
        </w:tc>
        <w:tc>
          <w:tcPr>
            <w:tcW w:w="2921" w:type="dxa"/>
            <w:tcBorders>
              <w:top w:val="single" w:sz="4" w:space="0" w:color="000000"/>
              <w:left w:val="single" w:sz="4" w:space="0" w:color="000000"/>
              <w:bottom w:val="single" w:sz="4" w:space="0" w:color="000000"/>
              <w:right w:val="single" w:sz="4" w:space="0" w:color="000000"/>
            </w:tcBorders>
          </w:tcPr>
          <w:p w14:paraId="301EA88C" w14:textId="062BFF3A" w:rsidR="00271C50" w:rsidRDefault="00271C50">
            <w:pPr>
              <w:pStyle w:val="TableParagraph"/>
              <w:spacing w:line="256" w:lineRule="auto"/>
              <w:jc w:val="center"/>
              <w:rPr>
                <w:rFonts w:ascii="Times New Roman" w:hAnsi="Times New Roman" w:cs="Times New Roman"/>
                <w:sz w:val="24"/>
                <w:szCs w:val="24"/>
              </w:rPr>
            </w:pPr>
            <w:r>
              <w:rPr>
                <w:rFonts w:ascii="Times New Roman" w:hAnsi="Times New Roman" w:cs="Times New Roman"/>
                <w:sz w:val="24"/>
                <w:szCs w:val="24"/>
              </w:rPr>
              <w:t>phonenumber</w:t>
            </w:r>
          </w:p>
        </w:tc>
        <w:tc>
          <w:tcPr>
            <w:tcW w:w="1474" w:type="dxa"/>
            <w:tcBorders>
              <w:top w:val="single" w:sz="4" w:space="0" w:color="000000"/>
              <w:left w:val="single" w:sz="4" w:space="0" w:color="000000"/>
              <w:bottom w:val="single" w:sz="4" w:space="0" w:color="000000"/>
              <w:right w:val="single" w:sz="4" w:space="0" w:color="000000"/>
            </w:tcBorders>
          </w:tcPr>
          <w:p w14:paraId="2334D19C" w14:textId="60EB0C91" w:rsidR="00271C50" w:rsidRDefault="00271C50">
            <w:pPr>
              <w:pStyle w:val="TableParagraph"/>
              <w:spacing w:line="256"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1331" w:type="dxa"/>
            <w:tcBorders>
              <w:top w:val="single" w:sz="4" w:space="0" w:color="000000"/>
              <w:left w:val="single" w:sz="4" w:space="0" w:color="000000"/>
              <w:bottom w:val="single" w:sz="4" w:space="0" w:color="000000"/>
              <w:right w:val="single" w:sz="4" w:space="0" w:color="000000"/>
            </w:tcBorders>
          </w:tcPr>
          <w:p w14:paraId="3C5A23D7" w14:textId="344DEEDE" w:rsidR="00271C50" w:rsidRDefault="00271C50">
            <w:pPr>
              <w:pStyle w:val="TableParagraph"/>
              <w:spacing w:line="256" w:lineRule="auto"/>
              <w:ind w:left="271" w:right="252"/>
              <w:jc w:val="center"/>
              <w:rPr>
                <w:rFonts w:ascii="Times New Roman" w:hAnsi="Times New Roman" w:cs="Times New Roman"/>
                <w:sz w:val="24"/>
                <w:szCs w:val="24"/>
              </w:rPr>
            </w:pPr>
            <w:r>
              <w:rPr>
                <w:rFonts w:ascii="Times New Roman" w:hAnsi="Times New Roman" w:cs="Times New Roman"/>
                <w:sz w:val="24"/>
                <w:szCs w:val="24"/>
              </w:rPr>
              <w:t>15</w:t>
            </w:r>
          </w:p>
        </w:tc>
        <w:tc>
          <w:tcPr>
            <w:tcW w:w="2002" w:type="dxa"/>
            <w:tcBorders>
              <w:top w:val="single" w:sz="4" w:space="0" w:color="000000"/>
              <w:left w:val="single" w:sz="4" w:space="0" w:color="000000"/>
              <w:bottom w:val="single" w:sz="4" w:space="0" w:color="000000"/>
              <w:right w:val="single" w:sz="4" w:space="0" w:color="000000"/>
            </w:tcBorders>
          </w:tcPr>
          <w:p w14:paraId="691DC499" w14:textId="2CD18C79" w:rsidR="00271C50" w:rsidRDefault="00271C50">
            <w:pPr>
              <w:pStyle w:val="TableParagraph"/>
              <w:spacing w:line="256" w:lineRule="auto"/>
              <w:ind w:left="0" w:right="906"/>
              <w:jc w:val="center"/>
              <w:rPr>
                <w:rFonts w:ascii="Times New Roman" w:hAnsi="Times New Roman" w:cs="Times New Roman"/>
                <w:w w:val="99"/>
                <w:sz w:val="24"/>
                <w:szCs w:val="24"/>
              </w:rPr>
            </w:pPr>
            <w:r>
              <w:rPr>
                <w:rFonts w:ascii="Times New Roman" w:hAnsi="Times New Roman" w:cs="Times New Roman"/>
                <w:w w:val="99"/>
                <w:sz w:val="24"/>
                <w:szCs w:val="24"/>
              </w:rPr>
              <w:t>0</w:t>
            </w:r>
          </w:p>
        </w:tc>
      </w:tr>
      <w:tr w:rsidR="00F93449" w14:paraId="09BE9A4C" w14:textId="77777777" w:rsidTr="00DE5CB7">
        <w:trPr>
          <w:trHeight w:val="391"/>
        </w:trPr>
        <w:tc>
          <w:tcPr>
            <w:tcW w:w="1617" w:type="dxa"/>
            <w:tcBorders>
              <w:top w:val="single" w:sz="4" w:space="0" w:color="000000"/>
              <w:left w:val="single" w:sz="4" w:space="0" w:color="000000"/>
              <w:bottom w:val="single" w:sz="4" w:space="0" w:color="000000"/>
              <w:right w:val="single" w:sz="4" w:space="0" w:color="000000"/>
            </w:tcBorders>
          </w:tcPr>
          <w:p w14:paraId="7C603E7F" w14:textId="77777777" w:rsidR="00F93449" w:rsidRDefault="00F93449">
            <w:pPr>
              <w:pStyle w:val="TableParagraph"/>
              <w:spacing w:before="2" w:line="256" w:lineRule="auto"/>
              <w:ind w:left="0" w:right="622"/>
              <w:jc w:val="center"/>
              <w:rPr>
                <w:rFonts w:ascii="Times New Roman" w:hAnsi="Times New Roman" w:cs="Times New Roman"/>
                <w:sz w:val="24"/>
                <w:szCs w:val="24"/>
              </w:rPr>
            </w:pPr>
          </w:p>
        </w:tc>
        <w:tc>
          <w:tcPr>
            <w:tcW w:w="2921" w:type="dxa"/>
            <w:tcBorders>
              <w:top w:val="single" w:sz="4" w:space="0" w:color="000000"/>
              <w:left w:val="single" w:sz="4" w:space="0" w:color="000000"/>
              <w:bottom w:val="single" w:sz="4" w:space="0" w:color="000000"/>
              <w:right w:val="single" w:sz="4" w:space="0" w:color="000000"/>
            </w:tcBorders>
            <w:hideMark/>
          </w:tcPr>
          <w:p w14:paraId="134A8161" w14:textId="69A13B0E" w:rsidR="00F93449" w:rsidRDefault="00DE5CB7">
            <w:pPr>
              <w:pStyle w:val="TableParagraph"/>
              <w:spacing w:before="2" w:line="256" w:lineRule="auto"/>
              <w:jc w:val="center"/>
              <w:rPr>
                <w:rFonts w:ascii="Times New Roman" w:hAnsi="Times New Roman" w:cs="Times New Roman"/>
                <w:sz w:val="24"/>
                <w:szCs w:val="24"/>
              </w:rPr>
            </w:pPr>
            <w:r>
              <w:rPr>
                <w:rFonts w:ascii="Times New Roman" w:hAnsi="Times New Roman" w:cs="Times New Roman"/>
                <w:sz w:val="24"/>
                <w:szCs w:val="24"/>
              </w:rPr>
              <w:t>email</w:t>
            </w:r>
          </w:p>
        </w:tc>
        <w:tc>
          <w:tcPr>
            <w:tcW w:w="1474" w:type="dxa"/>
            <w:tcBorders>
              <w:top w:val="single" w:sz="4" w:space="0" w:color="000000"/>
              <w:left w:val="single" w:sz="4" w:space="0" w:color="000000"/>
              <w:bottom w:val="single" w:sz="4" w:space="0" w:color="000000"/>
              <w:right w:val="single" w:sz="4" w:space="0" w:color="000000"/>
            </w:tcBorders>
            <w:hideMark/>
          </w:tcPr>
          <w:p w14:paraId="2C5227CD" w14:textId="77777777" w:rsidR="00F93449" w:rsidRDefault="00F93449">
            <w:pPr>
              <w:pStyle w:val="TableParagraph"/>
              <w:spacing w:before="2" w:line="256"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1331" w:type="dxa"/>
            <w:tcBorders>
              <w:top w:val="single" w:sz="4" w:space="0" w:color="000000"/>
              <w:left w:val="single" w:sz="4" w:space="0" w:color="000000"/>
              <w:bottom w:val="single" w:sz="4" w:space="0" w:color="000000"/>
              <w:right w:val="single" w:sz="4" w:space="0" w:color="000000"/>
            </w:tcBorders>
            <w:hideMark/>
          </w:tcPr>
          <w:p w14:paraId="66CDBAD6" w14:textId="202FECEE" w:rsidR="00F93449" w:rsidRDefault="00DE5CB7">
            <w:pPr>
              <w:pStyle w:val="TableParagraph"/>
              <w:spacing w:before="2" w:line="256" w:lineRule="auto"/>
              <w:ind w:left="271" w:right="252"/>
              <w:jc w:val="center"/>
              <w:rPr>
                <w:rFonts w:ascii="Times New Roman" w:hAnsi="Times New Roman" w:cs="Times New Roman"/>
                <w:sz w:val="24"/>
                <w:szCs w:val="24"/>
              </w:rPr>
            </w:pPr>
            <w:r>
              <w:rPr>
                <w:rFonts w:ascii="Times New Roman" w:hAnsi="Times New Roman" w:cs="Times New Roman"/>
                <w:sz w:val="24"/>
                <w:szCs w:val="24"/>
              </w:rPr>
              <w:t>30</w:t>
            </w:r>
          </w:p>
        </w:tc>
        <w:tc>
          <w:tcPr>
            <w:tcW w:w="2002" w:type="dxa"/>
            <w:tcBorders>
              <w:top w:val="single" w:sz="4" w:space="0" w:color="000000"/>
              <w:left w:val="single" w:sz="4" w:space="0" w:color="000000"/>
              <w:bottom w:val="single" w:sz="4" w:space="0" w:color="000000"/>
              <w:right w:val="single" w:sz="4" w:space="0" w:color="000000"/>
            </w:tcBorders>
            <w:hideMark/>
          </w:tcPr>
          <w:p w14:paraId="7D859C00" w14:textId="696364B2" w:rsidR="00F93449" w:rsidRDefault="00DE5CB7">
            <w:pPr>
              <w:pStyle w:val="TableParagraph"/>
              <w:spacing w:before="2" w:line="256" w:lineRule="auto"/>
              <w:ind w:left="0" w:right="906"/>
              <w:jc w:val="center"/>
              <w:rPr>
                <w:rFonts w:ascii="Times New Roman" w:hAnsi="Times New Roman" w:cs="Times New Roman"/>
                <w:w w:val="99"/>
                <w:sz w:val="24"/>
                <w:szCs w:val="24"/>
              </w:rPr>
            </w:pPr>
            <w:r>
              <w:rPr>
                <w:rFonts w:ascii="Times New Roman" w:hAnsi="Times New Roman" w:cs="Times New Roman"/>
                <w:w w:val="99"/>
                <w:sz w:val="24"/>
                <w:szCs w:val="24"/>
              </w:rPr>
              <w:t>0</w:t>
            </w:r>
          </w:p>
        </w:tc>
      </w:tr>
      <w:tr w:rsidR="00F93449" w14:paraId="3E48654A" w14:textId="77777777" w:rsidTr="00DE5CB7">
        <w:trPr>
          <w:trHeight w:val="364"/>
        </w:trPr>
        <w:tc>
          <w:tcPr>
            <w:tcW w:w="1617" w:type="dxa"/>
            <w:tcBorders>
              <w:top w:val="single" w:sz="4" w:space="0" w:color="000000"/>
              <w:left w:val="single" w:sz="4" w:space="0" w:color="000000"/>
              <w:bottom w:val="single" w:sz="4" w:space="0" w:color="000000"/>
              <w:right w:val="single" w:sz="4" w:space="0" w:color="000000"/>
            </w:tcBorders>
          </w:tcPr>
          <w:p w14:paraId="655797C9" w14:textId="77777777" w:rsidR="00F93449" w:rsidRDefault="00F93449">
            <w:pPr>
              <w:jc w:val="center"/>
              <w:rPr>
                <w:rFonts w:ascii="Times New Roman" w:hAnsi="Times New Roman" w:cs="Times New Roman"/>
                <w:sz w:val="24"/>
                <w:szCs w:val="24"/>
              </w:rPr>
            </w:pPr>
          </w:p>
        </w:tc>
        <w:tc>
          <w:tcPr>
            <w:tcW w:w="2921" w:type="dxa"/>
            <w:tcBorders>
              <w:top w:val="single" w:sz="4" w:space="0" w:color="000000"/>
              <w:left w:val="single" w:sz="4" w:space="0" w:color="000000"/>
              <w:bottom w:val="single" w:sz="4" w:space="0" w:color="000000"/>
              <w:right w:val="single" w:sz="4" w:space="0" w:color="000000"/>
            </w:tcBorders>
            <w:hideMark/>
          </w:tcPr>
          <w:p w14:paraId="6C66ED42" w14:textId="616AD6B3" w:rsidR="00F93449" w:rsidRDefault="00DE5CB7">
            <w:pPr>
              <w:pStyle w:val="TableParagraph"/>
              <w:spacing w:line="256" w:lineRule="auto"/>
              <w:jc w:val="center"/>
              <w:rPr>
                <w:rFonts w:ascii="Times New Roman" w:hAnsi="Times New Roman" w:cs="Times New Roman"/>
                <w:sz w:val="24"/>
                <w:szCs w:val="24"/>
              </w:rPr>
            </w:pPr>
            <w:r>
              <w:rPr>
                <w:rFonts w:ascii="Times New Roman" w:hAnsi="Times New Roman" w:cs="Times New Roman"/>
                <w:sz w:val="24"/>
                <w:szCs w:val="24"/>
              </w:rPr>
              <w:t>password</w:t>
            </w:r>
          </w:p>
        </w:tc>
        <w:tc>
          <w:tcPr>
            <w:tcW w:w="1474" w:type="dxa"/>
            <w:tcBorders>
              <w:top w:val="single" w:sz="4" w:space="0" w:color="000000"/>
              <w:left w:val="single" w:sz="4" w:space="0" w:color="000000"/>
              <w:bottom w:val="single" w:sz="4" w:space="0" w:color="000000"/>
              <w:right w:val="single" w:sz="4" w:space="0" w:color="000000"/>
            </w:tcBorders>
            <w:hideMark/>
          </w:tcPr>
          <w:p w14:paraId="43A8E4C1" w14:textId="66DC6BD5" w:rsidR="00F93449" w:rsidRDefault="00DE5CB7">
            <w:pPr>
              <w:pStyle w:val="TableParagraph"/>
              <w:spacing w:line="256"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1331" w:type="dxa"/>
            <w:tcBorders>
              <w:top w:val="single" w:sz="4" w:space="0" w:color="000000"/>
              <w:left w:val="single" w:sz="4" w:space="0" w:color="000000"/>
              <w:bottom w:val="single" w:sz="4" w:space="0" w:color="000000"/>
              <w:right w:val="single" w:sz="4" w:space="0" w:color="000000"/>
            </w:tcBorders>
            <w:hideMark/>
          </w:tcPr>
          <w:p w14:paraId="415C899E" w14:textId="3121A591" w:rsidR="00F93449" w:rsidRDefault="00DE5CB7">
            <w:pPr>
              <w:jc w:val="center"/>
              <w:rPr>
                <w:rFonts w:ascii="Times New Roman" w:hAnsi="Times New Roman" w:cs="Times New Roman"/>
                <w:sz w:val="24"/>
                <w:szCs w:val="24"/>
              </w:rPr>
            </w:pPr>
            <w:r>
              <w:rPr>
                <w:rFonts w:ascii="Times New Roman" w:hAnsi="Times New Roman" w:cs="Times New Roman"/>
                <w:sz w:val="24"/>
                <w:szCs w:val="24"/>
              </w:rPr>
              <w:t>14</w:t>
            </w:r>
          </w:p>
        </w:tc>
        <w:tc>
          <w:tcPr>
            <w:tcW w:w="2002" w:type="dxa"/>
            <w:tcBorders>
              <w:top w:val="single" w:sz="4" w:space="0" w:color="000000"/>
              <w:left w:val="single" w:sz="4" w:space="0" w:color="000000"/>
              <w:bottom w:val="single" w:sz="4" w:space="0" w:color="000000"/>
              <w:right w:val="single" w:sz="4" w:space="0" w:color="000000"/>
            </w:tcBorders>
            <w:hideMark/>
          </w:tcPr>
          <w:p w14:paraId="16185382" w14:textId="72D987AF" w:rsidR="00F93449" w:rsidRDefault="00DE5CB7">
            <w:pPr>
              <w:pStyle w:val="TableParagraph"/>
              <w:spacing w:line="256" w:lineRule="auto"/>
              <w:ind w:left="0" w:right="906"/>
              <w:jc w:val="center"/>
              <w:rPr>
                <w:rFonts w:ascii="Times New Roman" w:hAnsi="Times New Roman" w:cs="Times New Roman"/>
                <w:sz w:val="24"/>
                <w:szCs w:val="24"/>
              </w:rPr>
            </w:pPr>
            <w:r>
              <w:rPr>
                <w:rFonts w:ascii="Times New Roman" w:hAnsi="Times New Roman" w:cs="Times New Roman"/>
                <w:sz w:val="24"/>
                <w:szCs w:val="24"/>
              </w:rPr>
              <w:t>0</w:t>
            </w:r>
          </w:p>
        </w:tc>
      </w:tr>
      <w:tr w:rsidR="00F93449" w14:paraId="1D6EC45B" w14:textId="77777777" w:rsidTr="00DE5CB7">
        <w:trPr>
          <w:trHeight w:val="365"/>
        </w:trPr>
        <w:tc>
          <w:tcPr>
            <w:tcW w:w="1617" w:type="dxa"/>
            <w:tcBorders>
              <w:top w:val="single" w:sz="4" w:space="0" w:color="000000"/>
              <w:left w:val="single" w:sz="4" w:space="0" w:color="000000"/>
              <w:bottom w:val="single" w:sz="4" w:space="0" w:color="000000"/>
              <w:right w:val="single" w:sz="4" w:space="0" w:color="000000"/>
            </w:tcBorders>
            <w:hideMark/>
          </w:tcPr>
          <w:p w14:paraId="79A6FDCA" w14:textId="03AA45F0" w:rsidR="00F93449" w:rsidRDefault="00F93449">
            <w:pPr>
              <w:pStyle w:val="TableParagraph"/>
              <w:spacing w:line="256" w:lineRule="auto"/>
              <w:ind w:left="0" w:right="567"/>
              <w:jc w:val="center"/>
              <w:rPr>
                <w:rFonts w:ascii="Times New Roman" w:hAnsi="Times New Roman" w:cs="Times New Roman"/>
                <w:sz w:val="24"/>
                <w:szCs w:val="24"/>
              </w:rPr>
            </w:pPr>
          </w:p>
        </w:tc>
        <w:tc>
          <w:tcPr>
            <w:tcW w:w="2921" w:type="dxa"/>
            <w:tcBorders>
              <w:top w:val="single" w:sz="4" w:space="0" w:color="000000"/>
              <w:left w:val="single" w:sz="4" w:space="0" w:color="000000"/>
              <w:bottom w:val="single" w:sz="4" w:space="0" w:color="000000"/>
              <w:right w:val="single" w:sz="4" w:space="0" w:color="000000"/>
            </w:tcBorders>
            <w:hideMark/>
          </w:tcPr>
          <w:p w14:paraId="16631F01" w14:textId="54160ECF" w:rsidR="00F93449" w:rsidRDefault="00DE5CB7">
            <w:pPr>
              <w:pStyle w:val="TableParagraph"/>
              <w:spacing w:line="256" w:lineRule="auto"/>
              <w:jc w:val="center"/>
              <w:rPr>
                <w:rFonts w:ascii="Times New Roman" w:hAnsi="Times New Roman" w:cs="Times New Roman"/>
                <w:sz w:val="24"/>
                <w:szCs w:val="24"/>
              </w:rPr>
            </w:pPr>
            <w:r>
              <w:rPr>
                <w:rFonts w:ascii="Times New Roman" w:hAnsi="Times New Roman" w:cs="Times New Roman"/>
                <w:sz w:val="24"/>
                <w:szCs w:val="24"/>
              </w:rPr>
              <w:t>address</w:t>
            </w:r>
          </w:p>
        </w:tc>
        <w:tc>
          <w:tcPr>
            <w:tcW w:w="1474" w:type="dxa"/>
            <w:tcBorders>
              <w:top w:val="single" w:sz="4" w:space="0" w:color="000000"/>
              <w:left w:val="single" w:sz="4" w:space="0" w:color="000000"/>
              <w:bottom w:val="single" w:sz="4" w:space="0" w:color="000000"/>
              <w:right w:val="single" w:sz="4" w:space="0" w:color="000000"/>
            </w:tcBorders>
            <w:hideMark/>
          </w:tcPr>
          <w:p w14:paraId="73A91D23" w14:textId="4914018C" w:rsidR="00F93449" w:rsidRDefault="00DE5CB7">
            <w:pPr>
              <w:pStyle w:val="TableParagraph"/>
              <w:spacing w:line="256"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1331" w:type="dxa"/>
            <w:tcBorders>
              <w:top w:val="single" w:sz="4" w:space="0" w:color="000000"/>
              <w:left w:val="single" w:sz="4" w:space="0" w:color="000000"/>
              <w:bottom w:val="single" w:sz="4" w:space="0" w:color="000000"/>
              <w:right w:val="single" w:sz="4" w:space="0" w:color="000000"/>
            </w:tcBorders>
          </w:tcPr>
          <w:p w14:paraId="39CFB543" w14:textId="7FF20F07" w:rsidR="00F93449" w:rsidRDefault="00D84345">
            <w:pPr>
              <w:pStyle w:val="TableParagraph"/>
              <w:spacing w:line="256" w:lineRule="auto"/>
              <w:ind w:left="0"/>
              <w:jc w:val="center"/>
              <w:rPr>
                <w:rFonts w:ascii="Times New Roman" w:hAnsi="Times New Roman" w:cs="Times New Roman"/>
                <w:sz w:val="24"/>
                <w:szCs w:val="24"/>
              </w:rPr>
            </w:pPr>
            <w:r>
              <w:rPr>
                <w:rFonts w:ascii="Times New Roman" w:hAnsi="Times New Roman" w:cs="Times New Roman"/>
                <w:sz w:val="24"/>
                <w:szCs w:val="24"/>
              </w:rPr>
              <w:t>100</w:t>
            </w:r>
          </w:p>
        </w:tc>
        <w:tc>
          <w:tcPr>
            <w:tcW w:w="2002" w:type="dxa"/>
            <w:tcBorders>
              <w:top w:val="single" w:sz="4" w:space="0" w:color="000000"/>
              <w:left w:val="single" w:sz="4" w:space="0" w:color="000000"/>
              <w:bottom w:val="single" w:sz="4" w:space="0" w:color="000000"/>
              <w:right w:val="single" w:sz="4" w:space="0" w:color="000000"/>
            </w:tcBorders>
            <w:hideMark/>
          </w:tcPr>
          <w:p w14:paraId="70699464" w14:textId="63E3F562" w:rsidR="00F93449" w:rsidRDefault="00DE5CB7">
            <w:pPr>
              <w:pStyle w:val="TableParagraph"/>
              <w:spacing w:line="256" w:lineRule="auto"/>
              <w:ind w:left="0" w:right="906"/>
              <w:jc w:val="center"/>
              <w:rPr>
                <w:rFonts w:ascii="Times New Roman" w:hAnsi="Times New Roman" w:cs="Times New Roman"/>
                <w:w w:val="99"/>
                <w:sz w:val="24"/>
                <w:szCs w:val="24"/>
              </w:rPr>
            </w:pPr>
            <w:r>
              <w:rPr>
                <w:rFonts w:ascii="Times New Roman" w:hAnsi="Times New Roman" w:cs="Times New Roman"/>
                <w:w w:val="99"/>
                <w:sz w:val="24"/>
                <w:szCs w:val="24"/>
              </w:rPr>
              <w:t>0</w:t>
            </w:r>
          </w:p>
        </w:tc>
      </w:tr>
    </w:tbl>
    <w:p w14:paraId="44DD4A52" w14:textId="77777777" w:rsidR="00716466" w:rsidRDefault="00716466" w:rsidP="00730415">
      <w:pPr>
        <w:ind w:left="380"/>
        <w:rPr>
          <w:rFonts w:ascii="Times New Roman" w:hAnsi="Times New Roman" w:cs="Times New Roman"/>
          <w:b/>
          <w:sz w:val="24"/>
          <w:szCs w:val="24"/>
        </w:rPr>
      </w:pPr>
      <w:bookmarkStart w:id="0" w:name="_Hlk114718930"/>
    </w:p>
    <w:p w14:paraId="7878F909" w14:textId="77777777" w:rsidR="00716466" w:rsidRDefault="00716466" w:rsidP="00F93449">
      <w:pPr>
        <w:ind w:left="380"/>
        <w:jc w:val="center"/>
        <w:rPr>
          <w:rFonts w:ascii="Times New Roman" w:hAnsi="Times New Roman" w:cs="Times New Roman"/>
          <w:b/>
          <w:sz w:val="24"/>
          <w:szCs w:val="24"/>
        </w:rPr>
      </w:pPr>
    </w:p>
    <w:p w14:paraId="53F6D8E3" w14:textId="77777777" w:rsidR="00716466" w:rsidRDefault="00716466" w:rsidP="00F93449">
      <w:pPr>
        <w:ind w:left="380"/>
        <w:jc w:val="center"/>
        <w:rPr>
          <w:rFonts w:ascii="Times New Roman" w:hAnsi="Times New Roman" w:cs="Times New Roman"/>
          <w:b/>
          <w:sz w:val="24"/>
          <w:szCs w:val="24"/>
        </w:rPr>
      </w:pPr>
    </w:p>
    <w:p w14:paraId="3FEB57CE" w14:textId="77777777" w:rsidR="00716466" w:rsidRDefault="00716466" w:rsidP="00F93449">
      <w:pPr>
        <w:ind w:left="380"/>
        <w:jc w:val="center"/>
        <w:rPr>
          <w:rFonts w:ascii="Times New Roman" w:hAnsi="Times New Roman" w:cs="Times New Roman"/>
          <w:b/>
          <w:sz w:val="24"/>
          <w:szCs w:val="24"/>
        </w:rPr>
      </w:pPr>
    </w:p>
    <w:p w14:paraId="7B72F7D1" w14:textId="4B0917BE" w:rsidR="00F93449" w:rsidRDefault="00F93449" w:rsidP="00F93449">
      <w:pPr>
        <w:ind w:left="380"/>
        <w:jc w:val="center"/>
        <w:rPr>
          <w:rFonts w:ascii="Times New Roman" w:hAnsi="Times New Roman" w:cs="Times New Roman"/>
          <w:b/>
          <w:sz w:val="24"/>
          <w:szCs w:val="24"/>
        </w:rPr>
      </w:pPr>
      <w:r>
        <w:rPr>
          <w:rFonts w:ascii="Times New Roman" w:hAnsi="Times New Roman" w:cs="Times New Roman"/>
          <w:b/>
          <w:sz w:val="24"/>
          <w:szCs w:val="24"/>
        </w:rPr>
        <w:t xml:space="preserve">Table : </w:t>
      </w:r>
      <w:r w:rsidR="001062E9">
        <w:rPr>
          <w:rFonts w:ascii="Times New Roman" w:hAnsi="Times New Roman" w:cs="Times New Roman"/>
          <w:b/>
          <w:sz w:val="24"/>
          <w:szCs w:val="24"/>
        </w:rPr>
        <w:t>Restaurant Table</w:t>
      </w:r>
    </w:p>
    <w:p w14:paraId="1C2425D7" w14:textId="77777777" w:rsidR="00716466" w:rsidRDefault="00716466" w:rsidP="00F93449">
      <w:pPr>
        <w:ind w:left="380"/>
        <w:jc w:val="center"/>
        <w:rPr>
          <w:rFonts w:ascii="Times New Roman" w:hAnsi="Times New Roman" w:cs="Times New Roman"/>
          <w:b/>
          <w:sz w:val="24"/>
          <w:szCs w:val="24"/>
        </w:rPr>
      </w:pPr>
    </w:p>
    <w:tbl>
      <w:tblPr>
        <w:tblStyle w:val="TableGrid"/>
        <w:tblW w:w="9194" w:type="dxa"/>
        <w:tblInd w:w="403" w:type="dxa"/>
        <w:tblLook w:val="04A0" w:firstRow="1" w:lastRow="0" w:firstColumn="1" w:lastColumn="0" w:noHBand="0" w:noVBand="1"/>
      </w:tblPr>
      <w:tblGrid>
        <w:gridCol w:w="1837"/>
        <w:gridCol w:w="1896"/>
        <w:gridCol w:w="1774"/>
        <w:gridCol w:w="1794"/>
        <w:gridCol w:w="1893"/>
      </w:tblGrid>
      <w:tr w:rsidR="00F93449" w14:paraId="41AE9303" w14:textId="77777777" w:rsidTr="00F93449">
        <w:trPr>
          <w:trHeight w:val="783"/>
        </w:trPr>
        <w:tc>
          <w:tcPr>
            <w:tcW w:w="1853" w:type="dxa"/>
            <w:tcBorders>
              <w:top w:val="single" w:sz="4" w:space="0" w:color="auto"/>
              <w:left w:val="single" w:sz="4" w:space="0" w:color="auto"/>
              <w:bottom w:val="single" w:sz="4" w:space="0" w:color="auto"/>
              <w:right w:val="single" w:sz="4" w:space="0" w:color="auto"/>
            </w:tcBorders>
            <w:hideMark/>
          </w:tcPr>
          <w:bookmarkEnd w:id="0"/>
          <w:p w14:paraId="049A0C62" w14:textId="77777777" w:rsidR="00F93449" w:rsidRDefault="00F93449">
            <w:pPr>
              <w:jc w:val="center"/>
              <w:rPr>
                <w:rFonts w:ascii="Times New Roman" w:hAnsi="Times New Roman" w:cs="Times New Roman"/>
                <w:b/>
                <w:sz w:val="24"/>
                <w:szCs w:val="24"/>
              </w:rPr>
            </w:pPr>
            <w:r>
              <w:rPr>
                <w:rFonts w:ascii="Times New Roman" w:hAnsi="Times New Roman" w:cs="Times New Roman"/>
                <w:sz w:val="24"/>
                <w:szCs w:val="24"/>
              </w:rPr>
              <w:t>Key Type/ Constraint</w:t>
            </w:r>
          </w:p>
        </w:tc>
        <w:tc>
          <w:tcPr>
            <w:tcW w:w="1828" w:type="dxa"/>
            <w:tcBorders>
              <w:top w:val="single" w:sz="4" w:space="0" w:color="auto"/>
              <w:left w:val="single" w:sz="4" w:space="0" w:color="auto"/>
              <w:bottom w:val="single" w:sz="4" w:space="0" w:color="auto"/>
              <w:right w:val="single" w:sz="4" w:space="0" w:color="auto"/>
            </w:tcBorders>
            <w:hideMark/>
          </w:tcPr>
          <w:p w14:paraId="24D9BE08" w14:textId="77777777" w:rsidR="00F93449" w:rsidRDefault="00F93449">
            <w:pPr>
              <w:jc w:val="center"/>
              <w:rPr>
                <w:rFonts w:ascii="Times New Roman" w:hAnsi="Times New Roman" w:cs="Times New Roman"/>
                <w:b/>
                <w:sz w:val="24"/>
                <w:szCs w:val="24"/>
              </w:rPr>
            </w:pPr>
            <w:r>
              <w:rPr>
                <w:rFonts w:ascii="Times New Roman" w:hAnsi="Times New Roman" w:cs="Times New Roman"/>
                <w:sz w:val="24"/>
                <w:szCs w:val="24"/>
              </w:rPr>
              <w:t>Column Name</w:t>
            </w:r>
          </w:p>
        </w:tc>
        <w:tc>
          <w:tcPr>
            <w:tcW w:w="1796" w:type="dxa"/>
            <w:tcBorders>
              <w:top w:val="single" w:sz="4" w:space="0" w:color="auto"/>
              <w:left w:val="single" w:sz="4" w:space="0" w:color="auto"/>
              <w:bottom w:val="single" w:sz="4" w:space="0" w:color="auto"/>
              <w:right w:val="single" w:sz="4" w:space="0" w:color="auto"/>
            </w:tcBorders>
            <w:hideMark/>
          </w:tcPr>
          <w:p w14:paraId="505BF5BF" w14:textId="77777777" w:rsidR="00F93449" w:rsidRDefault="00F93449">
            <w:pPr>
              <w:jc w:val="center"/>
              <w:rPr>
                <w:rFonts w:ascii="Times New Roman" w:hAnsi="Times New Roman" w:cs="Times New Roman"/>
                <w:b/>
                <w:sz w:val="24"/>
                <w:szCs w:val="24"/>
              </w:rPr>
            </w:pPr>
            <w:r>
              <w:rPr>
                <w:rFonts w:ascii="Times New Roman" w:hAnsi="Times New Roman" w:cs="Times New Roman"/>
                <w:sz w:val="24"/>
                <w:szCs w:val="24"/>
              </w:rPr>
              <w:t>Data Type</w:t>
            </w:r>
          </w:p>
        </w:tc>
        <w:tc>
          <w:tcPr>
            <w:tcW w:w="1817" w:type="dxa"/>
            <w:tcBorders>
              <w:top w:val="single" w:sz="4" w:space="0" w:color="auto"/>
              <w:left w:val="single" w:sz="4" w:space="0" w:color="auto"/>
              <w:bottom w:val="single" w:sz="4" w:space="0" w:color="auto"/>
              <w:right w:val="single" w:sz="4" w:space="0" w:color="auto"/>
            </w:tcBorders>
            <w:hideMark/>
          </w:tcPr>
          <w:p w14:paraId="72EF8D1B" w14:textId="77777777" w:rsidR="00F93449" w:rsidRDefault="00F93449">
            <w:pPr>
              <w:jc w:val="center"/>
              <w:rPr>
                <w:rFonts w:ascii="Times New Roman" w:hAnsi="Times New Roman" w:cs="Times New Roman"/>
                <w:b/>
                <w:sz w:val="24"/>
                <w:szCs w:val="24"/>
              </w:rPr>
            </w:pPr>
            <w:r>
              <w:rPr>
                <w:rFonts w:ascii="Times New Roman" w:hAnsi="Times New Roman" w:cs="Times New Roman"/>
                <w:sz w:val="24"/>
                <w:szCs w:val="24"/>
              </w:rPr>
              <w:t>Length</w:t>
            </w:r>
          </w:p>
        </w:tc>
        <w:tc>
          <w:tcPr>
            <w:tcW w:w="1900" w:type="dxa"/>
            <w:tcBorders>
              <w:top w:val="single" w:sz="4" w:space="0" w:color="auto"/>
              <w:left w:val="single" w:sz="4" w:space="0" w:color="auto"/>
              <w:bottom w:val="single" w:sz="4" w:space="0" w:color="auto"/>
              <w:right w:val="single" w:sz="4" w:space="0" w:color="auto"/>
            </w:tcBorders>
            <w:hideMark/>
          </w:tcPr>
          <w:p w14:paraId="6B053426" w14:textId="77777777" w:rsidR="00F93449" w:rsidRDefault="00F93449">
            <w:pPr>
              <w:jc w:val="center"/>
              <w:rPr>
                <w:rFonts w:ascii="Times New Roman" w:hAnsi="Times New Roman" w:cs="Times New Roman"/>
                <w:b/>
                <w:sz w:val="24"/>
                <w:szCs w:val="24"/>
              </w:rPr>
            </w:pPr>
            <w:r>
              <w:rPr>
                <w:rFonts w:ascii="Times New Roman" w:hAnsi="Times New Roman" w:cs="Times New Roman"/>
                <w:sz w:val="24"/>
                <w:szCs w:val="24"/>
              </w:rPr>
              <w:t>Allow Null (1=Yes;0=No)</w:t>
            </w:r>
          </w:p>
        </w:tc>
      </w:tr>
      <w:tr w:rsidR="00F93449" w14:paraId="03F38B2C" w14:textId="77777777" w:rsidTr="00F93449">
        <w:trPr>
          <w:trHeight w:val="390"/>
        </w:trPr>
        <w:tc>
          <w:tcPr>
            <w:tcW w:w="1853" w:type="dxa"/>
            <w:tcBorders>
              <w:top w:val="single" w:sz="4" w:space="0" w:color="auto"/>
              <w:left w:val="single" w:sz="4" w:space="0" w:color="auto"/>
              <w:bottom w:val="single" w:sz="4" w:space="0" w:color="auto"/>
              <w:right w:val="single" w:sz="4" w:space="0" w:color="auto"/>
            </w:tcBorders>
            <w:hideMark/>
          </w:tcPr>
          <w:p w14:paraId="614AA1A5" w14:textId="77777777" w:rsidR="00F93449" w:rsidRDefault="00F93449">
            <w:pPr>
              <w:jc w:val="center"/>
              <w:rPr>
                <w:rFonts w:ascii="Times New Roman" w:hAnsi="Times New Roman" w:cs="Times New Roman"/>
                <w:b/>
                <w:sz w:val="24"/>
                <w:szCs w:val="24"/>
              </w:rPr>
            </w:pPr>
            <w:r>
              <w:rPr>
                <w:rFonts w:ascii="Times New Roman" w:hAnsi="Times New Roman" w:cs="Times New Roman"/>
                <w:sz w:val="24"/>
                <w:szCs w:val="24"/>
              </w:rPr>
              <w:t>PK</w:t>
            </w:r>
          </w:p>
        </w:tc>
        <w:tc>
          <w:tcPr>
            <w:tcW w:w="1828" w:type="dxa"/>
            <w:tcBorders>
              <w:top w:val="single" w:sz="4" w:space="0" w:color="auto"/>
              <w:left w:val="single" w:sz="4" w:space="0" w:color="auto"/>
              <w:bottom w:val="single" w:sz="4" w:space="0" w:color="auto"/>
              <w:right w:val="single" w:sz="4" w:space="0" w:color="auto"/>
            </w:tcBorders>
            <w:hideMark/>
          </w:tcPr>
          <w:p w14:paraId="072822B1" w14:textId="77777777" w:rsidR="00F93449" w:rsidRDefault="00F93449">
            <w:pPr>
              <w:jc w:val="center"/>
              <w:rPr>
                <w:rFonts w:ascii="Times New Roman" w:hAnsi="Times New Roman" w:cs="Times New Roman"/>
                <w:b/>
                <w:sz w:val="24"/>
                <w:szCs w:val="24"/>
              </w:rPr>
            </w:pPr>
            <w:r>
              <w:rPr>
                <w:rFonts w:ascii="Times New Roman" w:hAnsi="Times New Roman" w:cs="Times New Roman"/>
                <w:sz w:val="24"/>
                <w:szCs w:val="24"/>
              </w:rPr>
              <w:t>id</w:t>
            </w:r>
          </w:p>
        </w:tc>
        <w:tc>
          <w:tcPr>
            <w:tcW w:w="1796" w:type="dxa"/>
            <w:tcBorders>
              <w:top w:val="single" w:sz="4" w:space="0" w:color="auto"/>
              <w:left w:val="single" w:sz="4" w:space="0" w:color="auto"/>
              <w:bottom w:val="single" w:sz="4" w:space="0" w:color="auto"/>
              <w:right w:val="single" w:sz="4" w:space="0" w:color="auto"/>
            </w:tcBorders>
            <w:hideMark/>
          </w:tcPr>
          <w:p w14:paraId="29C79B6C" w14:textId="7D417A1E" w:rsidR="00F93449" w:rsidRDefault="00D84345">
            <w:pPr>
              <w:jc w:val="center"/>
              <w:rPr>
                <w:rFonts w:ascii="Times New Roman" w:hAnsi="Times New Roman" w:cs="Times New Roman"/>
                <w:b/>
                <w:sz w:val="24"/>
                <w:szCs w:val="24"/>
              </w:rPr>
            </w:pPr>
            <w:r>
              <w:rPr>
                <w:rFonts w:ascii="Times New Roman" w:hAnsi="Times New Roman" w:cs="Times New Roman"/>
                <w:sz w:val="24"/>
                <w:szCs w:val="24"/>
              </w:rPr>
              <w:t>big</w:t>
            </w:r>
            <w:r w:rsidR="00F93449">
              <w:rPr>
                <w:rFonts w:ascii="Times New Roman" w:hAnsi="Times New Roman" w:cs="Times New Roman"/>
                <w:sz w:val="24"/>
                <w:szCs w:val="24"/>
              </w:rPr>
              <w:t>int</w:t>
            </w:r>
          </w:p>
        </w:tc>
        <w:tc>
          <w:tcPr>
            <w:tcW w:w="1817" w:type="dxa"/>
            <w:tcBorders>
              <w:top w:val="single" w:sz="4" w:space="0" w:color="auto"/>
              <w:left w:val="single" w:sz="4" w:space="0" w:color="auto"/>
              <w:bottom w:val="single" w:sz="4" w:space="0" w:color="auto"/>
              <w:right w:val="single" w:sz="4" w:space="0" w:color="auto"/>
            </w:tcBorders>
          </w:tcPr>
          <w:p w14:paraId="69A23DC5" w14:textId="77777777" w:rsidR="00F93449" w:rsidRDefault="00F93449">
            <w:pPr>
              <w:jc w:val="center"/>
              <w:rPr>
                <w:rFonts w:ascii="Times New Roman" w:hAnsi="Times New Roman" w:cs="Times New Roman"/>
                <w:b/>
                <w:sz w:val="24"/>
                <w:szCs w:val="24"/>
              </w:rPr>
            </w:pPr>
          </w:p>
        </w:tc>
        <w:tc>
          <w:tcPr>
            <w:tcW w:w="1900" w:type="dxa"/>
            <w:tcBorders>
              <w:top w:val="single" w:sz="4" w:space="0" w:color="auto"/>
              <w:left w:val="single" w:sz="4" w:space="0" w:color="auto"/>
              <w:bottom w:val="single" w:sz="4" w:space="0" w:color="auto"/>
              <w:right w:val="single" w:sz="4" w:space="0" w:color="auto"/>
            </w:tcBorders>
            <w:hideMark/>
          </w:tcPr>
          <w:p w14:paraId="1028AFF9" w14:textId="77777777" w:rsidR="00F93449" w:rsidRDefault="00F93449">
            <w:pPr>
              <w:jc w:val="center"/>
              <w:rPr>
                <w:rFonts w:ascii="Times New Roman" w:hAnsi="Times New Roman" w:cs="Times New Roman"/>
                <w:b/>
                <w:sz w:val="24"/>
                <w:szCs w:val="24"/>
              </w:rPr>
            </w:pPr>
            <w:r>
              <w:rPr>
                <w:rFonts w:ascii="Times New Roman" w:hAnsi="Times New Roman" w:cs="Times New Roman"/>
                <w:w w:val="99"/>
                <w:sz w:val="24"/>
                <w:szCs w:val="24"/>
              </w:rPr>
              <w:t>0</w:t>
            </w:r>
          </w:p>
        </w:tc>
      </w:tr>
      <w:tr w:rsidR="00F93449" w14:paraId="49F6873A" w14:textId="77777777" w:rsidTr="00F93449">
        <w:trPr>
          <w:trHeight w:val="374"/>
        </w:trPr>
        <w:tc>
          <w:tcPr>
            <w:tcW w:w="1853" w:type="dxa"/>
            <w:tcBorders>
              <w:top w:val="single" w:sz="4" w:space="0" w:color="auto"/>
              <w:left w:val="single" w:sz="4" w:space="0" w:color="auto"/>
              <w:bottom w:val="single" w:sz="4" w:space="0" w:color="auto"/>
              <w:right w:val="single" w:sz="4" w:space="0" w:color="auto"/>
            </w:tcBorders>
          </w:tcPr>
          <w:p w14:paraId="312ED4CD" w14:textId="77777777" w:rsidR="00F93449" w:rsidRDefault="00F93449">
            <w:pPr>
              <w:jc w:val="center"/>
              <w:rPr>
                <w:rFonts w:ascii="Times New Roman" w:hAnsi="Times New Roman" w:cs="Times New Roman"/>
                <w:b/>
                <w:sz w:val="24"/>
                <w:szCs w:val="24"/>
              </w:rPr>
            </w:pPr>
          </w:p>
        </w:tc>
        <w:tc>
          <w:tcPr>
            <w:tcW w:w="1828" w:type="dxa"/>
            <w:tcBorders>
              <w:top w:val="single" w:sz="4" w:space="0" w:color="auto"/>
              <w:left w:val="single" w:sz="4" w:space="0" w:color="auto"/>
              <w:bottom w:val="single" w:sz="4" w:space="0" w:color="auto"/>
              <w:right w:val="single" w:sz="4" w:space="0" w:color="auto"/>
            </w:tcBorders>
            <w:hideMark/>
          </w:tcPr>
          <w:p w14:paraId="6CA690B1" w14:textId="28947C8A" w:rsidR="00F93449" w:rsidRDefault="001062E9">
            <w:pPr>
              <w:jc w:val="center"/>
              <w:rPr>
                <w:rFonts w:ascii="Times New Roman" w:hAnsi="Times New Roman" w:cs="Times New Roman"/>
                <w:b/>
                <w:sz w:val="24"/>
                <w:szCs w:val="24"/>
              </w:rPr>
            </w:pPr>
            <w:r>
              <w:rPr>
                <w:rFonts w:ascii="Times New Roman" w:hAnsi="Times New Roman" w:cs="Times New Roman"/>
                <w:color w:val="000000" w:themeColor="text1"/>
                <w:sz w:val="24"/>
                <w:szCs w:val="24"/>
              </w:rPr>
              <w:t>restaurants_name</w:t>
            </w:r>
          </w:p>
        </w:tc>
        <w:tc>
          <w:tcPr>
            <w:tcW w:w="1796" w:type="dxa"/>
            <w:tcBorders>
              <w:top w:val="single" w:sz="4" w:space="0" w:color="auto"/>
              <w:left w:val="single" w:sz="4" w:space="0" w:color="auto"/>
              <w:bottom w:val="single" w:sz="4" w:space="0" w:color="auto"/>
              <w:right w:val="single" w:sz="4" w:space="0" w:color="auto"/>
            </w:tcBorders>
            <w:hideMark/>
          </w:tcPr>
          <w:p w14:paraId="4D09B66F" w14:textId="77777777" w:rsidR="00F93449" w:rsidRDefault="00F93449">
            <w:pPr>
              <w:jc w:val="center"/>
              <w:rPr>
                <w:rFonts w:ascii="Times New Roman" w:hAnsi="Times New Roman" w:cs="Times New Roman"/>
                <w:b/>
                <w:sz w:val="24"/>
                <w:szCs w:val="24"/>
              </w:rPr>
            </w:pPr>
            <w:r>
              <w:rPr>
                <w:rFonts w:ascii="Times New Roman" w:hAnsi="Times New Roman" w:cs="Times New Roman"/>
                <w:sz w:val="24"/>
                <w:szCs w:val="24"/>
              </w:rPr>
              <w:t>varchar</w:t>
            </w:r>
          </w:p>
        </w:tc>
        <w:tc>
          <w:tcPr>
            <w:tcW w:w="1817" w:type="dxa"/>
            <w:tcBorders>
              <w:top w:val="single" w:sz="4" w:space="0" w:color="auto"/>
              <w:left w:val="single" w:sz="4" w:space="0" w:color="auto"/>
              <w:bottom w:val="single" w:sz="4" w:space="0" w:color="auto"/>
              <w:right w:val="single" w:sz="4" w:space="0" w:color="auto"/>
            </w:tcBorders>
            <w:hideMark/>
          </w:tcPr>
          <w:p w14:paraId="08A89BF7" w14:textId="77777777" w:rsidR="00F93449" w:rsidRDefault="00F93449">
            <w:pPr>
              <w:jc w:val="center"/>
              <w:rPr>
                <w:rFonts w:ascii="Times New Roman" w:hAnsi="Times New Roman" w:cs="Times New Roman"/>
                <w:b/>
                <w:sz w:val="24"/>
                <w:szCs w:val="24"/>
              </w:rPr>
            </w:pPr>
            <w:r>
              <w:rPr>
                <w:rFonts w:ascii="Times New Roman" w:hAnsi="Times New Roman" w:cs="Times New Roman"/>
                <w:sz w:val="24"/>
                <w:szCs w:val="24"/>
              </w:rPr>
              <w:t>30</w:t>
            </w:r>
          </w:p>
        </w:tc>
        <w:tc>
          <w:tcPr>
            <w:tcW w:w="1900" w:type="dxa"/>
            <w:tcBorders>
              <w:top w:val="single" w:sz="4" w:space="0" w:color="auto"/>
              <w:left w:val="single" w:sz="4" w:space="0" w:color="auto"/>
              <w:bottom w:val="single" w:sz="4" w:space="0" w:color="auto"/>
              <w:right w:val="single" w:sz="4" w:space="0" w:color="auto"/>
            </w:tcBorders>
            <w:hideMark/>
          </w:tcPr>
          <w:p w14:paraId="47740BD3" w14:textId="77777777" w:rsidR="00F93449" w:rsidRDefault="00F93449">
            <w:pPr>
              <w:jc w:val="center"/>
              <w:rPr>
                <w:rFonts w:ascii="Times New Roman" w:hAnsi="Times New Roman" w:cs="Times New Roman"/>
                <w:b/>
                <w:sz w:val="24"/>
                <w:szCs w:val="24"/>
              </w:rPr>
            </w:pPr>
            <w:r>
              <w:rPr>
                <w:rFonts w:ascii="Times New Roman" w:hAnsi="Times New Roman" w:cs="Times New Roman"/>
                <w:w w:val="99"/>
                <w:sz w:val="24"/>
                <w:szCs w:val="24"/>
              </w:rPr>
              <w:t>0</w:t>
            </w:r>
          </w:p>
        </w:tc>
      </w:tr>
      <w:tr w:rsidR="00F93449" w14:paraId="760667A3" w14:textId="77777777" w:rsidTr="00F93449">
        <w:trPr>
          <w:trHeight w:val="390"/>
        </w:trPr>
        <w:tc>
          <w:tcPr>
            <w:tcW w:w="1853" w:type="dxa"/>
            <w:tcBorders>
              <w:top w:val="single" w:sz="4" w:space="0" w:color="auto"/>
              <w:left w:val="single" w:sz="4" w:space="0" w:color="auto"/>
              <w:bottom w:val="single" w:sz="4" w:space="0" w:color="auto"/>
              <w:right w:val="single" w:sz="4" w:space="0" w:color="auto"/>
            </w:tcBorders>
          </w:tcPr>
          <w:p w14:paraId="11AE934A" w14:textId="77777777" w:rsidR="00F93449" w:rsidRDefault="00F93449">
            <w:pPr>
              <w:jc w:val="center"/>
              <w:rPr>
                <w:rFonts w:ascii="Times New Roman" w:hAnsi="Times New Roman" w:cs="Times New Roman"/>
                <w:b/>
                <w:sz w:val="24"/>
                <w:szCs w:val="24"/>
              </w:rPr>
            </w:pPr>
          </w:p>
        </w:tc>
        <w:tc>
          <w:tcPr>
            <w:tcW w:w="1828" w:type="dxa"/>
            <w:tcBorders>
              <w:top w:val="single" w:sz="4" w:space="0" w:color="auto"/>
              <w:left w:val="single" w:sz="4" w:space="0" w:color="auto"/>
              <w:bottom w:val="single" w:sz="4" w:space="0" w:color="auto"/>
              <w:right w:val="single" w:sz="4" w:space="0" w:color="auto"/>
            </w:tcBorders>
            <w:hideMark/>
          </w:tcPr>
          <w:p w14:paraId="715541D7" w14:textId="4C522C65" w:rsidR="00F93449" w:rsidRPr="001062E9" w:rsidRDefault="001062E9">
            <w:pPr>
              <w:jc w:val="center"/>
              <w:rPr>
                <w:rFonts w:ascii="Times New Roman" w:hAnsi="Times New Roman" w:cs="Times New Roman"/>
                <w:sz w:val="24"/>
                <w:szCs w:val="24"/>
              </w:rPr>
            </w:pPr>
            <w:r w:rsidRPr="001062E9">
              <w:rPr>
                <w:rFonts w:ascii="Times New Roman" w:hAnsi="Times New Roman" w:cs="Times New Roman"/>
                <w:sz w:val="24"/>
                <w:szCs w:val="24"/>
              </w:rPr>
              <w:t>address</w:t>
            </w:r>
          </w:p>
        </w:tc>
        <w:tc>
          <w:tcPr>
            <w:tcW w:w="1796" w:type="dxa"/>
            <w:tcBorders>
              <w:top w:val="single" w:sz="4" w:space="0" w:color="auto"/>
              <w:left w:val="single" w:sz="4" w:space="0" w:color="auto"/>
              <w:bottom w:val="single" w:sz="4" w:space="0" w:color="auto"/>
              <w:right w:val="single" w:sz="4" w:space="0" w:color="auto"/>
            </w:tcBorders>
            <w:hideMark/>
          </w:tcPr>
          <w:p w14:paraId="6ECBCBA4" w14:textId="77777777" w:rsidR="00F93449" w:rsidRDefault="00F93449">
            <w:pPr>
              <w:jc w:val="center"/>
              <w:rPr>
                <w:rFonts w:ascii="Times New Roman" w:hAnsi="Times New Roman" w:cs="Times New Roman"/>
                <w:b/>
                <w:sz w:val="24"/>
                <w:szCs w:val="24"/>
              </w:rPr>
            </w:pPr>
            <w:r>
              <w:rPr>
                <w:rFonts w:ascii="Times New Roman" w:hAnsi="Times New Roman" w:cs="Times New Roman"/>
                <w:sz w:val="24"/>
                <w:szCs w:val="24"/>
              </w:rPr>
              <w:t>varchar</w:t>
            </w:r>
          </w:p>
        </w:tc>
        <w:tc>
          <w:tcPr>
            <w:tcW w:w="1817" w:type="dxa"/>
            <w:tcBorders>
              <w:top w:val="single" w:sz="4" w:space="0" w:color="auto"/>
              <w:left w:val="single" w:sz="4" w:space="0" w:color="auto"/>
              <w:bottom w:val="single" w:sz="4" w:space="0" w:color="auto"/>
              <w:right w:val="single" w:sz="4" w:space="0" w:color="auto"/>
            </w:tcBorders>
            <w:hideMark/>
          </w:tcPr>
          <w:p w14:paraId="1B503A35" w14:textId="2ADD9FA6" w:rsidR="00F93449" w:rsidRDefault="001062E9">
            <w:pPr>
              <w:jc w:val="center"/>
              <w:rPr>
                <w:rFonts w:ascii="Times New Roman" w:hAnsi="Times New Roman" w:cs="Times New Roman"/>
                <w:b/>
                <w:sz w:val="24"/>
                <w:szCs w:val="24"/>
              </w:rPr>
            </w:pPr>
            <w:r>
              <w:rPr>
                <w:rFonts w:ascii="Times New Roman" w:hAnsi="Times New Roman" w:cs="Times New Roman"/>
                <w:sz w:val="24"/>
                <w:szCs w:val="24"/>
              </w:rPr>
              <w:t>10</w:t>
            </w:r>
            <w:r w:rsidR="00F93449">
              <w:rPr>
                <w:rFonts w:ascii="Times New Roman" w:hAnsi="Times New Roman" w:cs="Times New Roman"/>
                <w:sz w:val="24"/>
                <w:szCs w:val="24"/>
              </w:rPr>
              <w:t>0</w:t>
            </w:r>
          </w:p>
        </w:tc>
        <w:tc>
          <w:tcPr>
            <w:tcW w:w="1900" w:type="dxa"/>
            <w:tcBorders>
              <w:top w:val="single" w:sz="4" w:space="0" w:color="auto"/>
              <w:left w:val="single" w:sz="4" w:space="0" w:color="auto"/>
              <w:bottom w:val="single" w:sz="4" w:space="0" w:color="auto"/>
              <w:right w:val="single" w:sz="4" w:space="0" w:color="auto"/>
            </w:tcBorders>
            <w:hideMark/>
          </w:tcPr>
          <w:p w14:paraId="6FD5BED2" w14:textId="77777777" w:rsidR="00F93449" w:rsidRDefault="00F93449">
            <w:pPr>
              <w:jc w:val="center"/>
              <w:rPr>
                <w:rFonts w:ascii="Times New Roman" w:hAnsi="Times New Roman" w:cs="Times New Roman"/>
                <w:b/>
                <w:sz w:val="24"/>
                <w:szCs w:val="24"/>
              </w:rPr>
            </w:pPr>
            <w:r>
              <w:rPr>
                <w:rFonts w:ascii="Times New Roman" w:hAnsi="Times New Roman" w:cs="Times New Roman"/>
                <w:w w:val="99"/>
                <w:sz w:val="24"/>
                <w:szCs w:val="24"/>
              </w:rPr>
              <w:t>0</w:t>
            </w:r>
          </w:p>
        </w:tc>
      </w:tr>
      <w:tr w:rsidR="00F93449" w14:paraId="0FB280D4" w14:textId="77777777" w:rsidTr="00F93449">
        <w:trPr>
          <w:trHeight w:val="390"/>
        </w:trPr>
        <w:tc>
          <w:tcPr>
            <w:tcW w:w="1853" w:type="dxa"/>
            <w:tcBorders>
              <w:top w:val="single" w:sz="4" w:space="0" w:color="auto"/>
              <w:left w:val="single" w:sz="4" w:space="0" w:color="auto"/>
              <w:bottom w:val="single" w:sz="4" w:space="0" w:color="auto"/>
              <w:right w:val="single" w:sz="4" w:space="0" w:color="auto"/>
            </w:tcBorders>
          </w:tcPr>
          <w:p w14:paraId="6EC2C109" w14:textId="77777777" w:rsidR="00F93449" w:rsidRDefault="00F93449">
            <w:pPr>
              <w:jc w:val="center"/>
              <w:rPr>
                <w:rFonts w:ascii="Times New Roman" w:hAnsi="Times New Roman" w:cs="Times New Roman"/>
                <w:b/>
                <w:sz w:val="24"/>
                <w:szCs w:val="24"/>
              </w:rPr>
            </w:pPr>
          </w:p>
        </w:tc>
        <w:tc>
          <w:tcPr>
            <w:tcW w:w="1828" w:type="dxa"/>
            <w:tcBorders>
              <w:top w:val="single" w:sz="4" w:space="0" w:color="auto"/>
              <w:left w:val="single" w:sz="4" w:space="0" w:color="auto"/>
              <w:bottom w:val="single" w:sz="4" w:space="0" w:color="auto"/>
              <w:right w:val="single" w:sz="4" w:space="0" w:color="auto"/>
            </w:tcBorders>
            <w:hideMark/>
          </w:tcPr>
          <w:p w14:paraId="40747AF8" w14:textId="78D34598" w:rsidR="00F93449" w:rsidRDefault="001062E9">
            <w:pPr>
              <w:jc w:val="center"/>
              <w:rPr>
                <w:rFonts w:ascii="Times New Roman" w:hAnsi="Times New Roman" w:cs="Times New Roman"/>
                <w:b/>
                <w:sz w:val="24"/>
                <w:szCs w:val="24"/>
              </w:rPr>
            </w:pPr>
            <w:r>
              <w:rPr>
                <w:rFonts w:ascii="Times New Roman" w:hAnsi="Times New Roman" w:cs="Times New Roman"/>
                <w:color w:val="000000" w:themeColor="text1"/>
                <w:sz w:val="24"/>
                <w:szCs w:val="24"/>
              </w:rPr>
              <w:t>category</w:t>
            </w:r>
          </w:p>
        </w:tc>
        <w:tc>
          <w:tcPr>
            <w:tcW w:w="1796" w:type="dxa"/>
            <w:tcBorders>
              <w:top w:val="single" w:sz="4" w:space="0" w:color="auto"/>
              <w:left w:val="single" w:sz="4" w:space="0" w:color="auto"/>
              <w:bottom w:val="single" w:sz="4" w:space="0" w:color="auto"/>
              <w:right w:val="single" w:sz="4" w:space="0" w:color="auto"/>
            </w:tcBorders>
            <w:hideMark/>
          </w:tcPr>
          <w:p w14:paraId="4F9E49F2" w14:textId="16EED636" w:rsidR="00F93449" w:rsidRDefault="001062E9">
            <w:pPr>
              <w:jc w:val="center"/>
              <w:rPr>
                <w:rFonts w:ascii="Times New Roman" w:hAnsi="Times New Roman" w:cs="Times New Roman"/>
                <w:b/>
                <w:sz w:val="24"/>
                <w:szCs w:val="24"/>
              </w:rPr>
            </w:pPr>
            <w:r>
              <w:rPr>
                <w:rFonts w:ascii="Times New Roman" w:hAnsi="Times New Roman" w:cs="Times New Roman"/>
                <w:sz w:val="24"/>
                <w:szCs w:val="24"/>
              </w:rPr>
              <w:t>v</w:t>
            </w:r>
            <w:r w:rsidR="00F93449">
              <w:rPr>
                <w:rFonts w:ascii="Times New Roman" w:hAnsi="Times New Roman" w:cs="Times New Roman"/>
                <w:sz w:val="24"/>
                <w:szCs w:val="24"/>
              </w:rPr>
              <w:t>archar</w:t>
            </w:r>
          </w:p>
        </w:tc>
        <w:tc>
          <w:tcPr>
            <w:tcW w:w="1817" w:type="dxa"/>
            <w:tcBorders>
              <w:top w:val="single" w:sz="4" w:space="0" w:color="auto"/>
              <w:left w:val="single" w:sz="4" w:space="0" w:color="auto"/>
              <w:bottom w:val="single" w:sz="4" w:space="0" w:color="auto"/>
              <w:right w:val="single" w:sz="4" w:space="0" w:color="auto"/>
            </w:tcBorders>
            <w:hideMark/>
          </w:tcPr>
          <w:p w14:paraId="06879831" w14:textId="09D671C7" w:rsidR="00F93449" w:rsidRDefault="001062E9">
            <w:pPr>
              <w:jc w:val="center"/>
              <w:rPr>
                <w:rFonts w:ascii="Times New Roman" w:hAnsi="Times New Roman" w:cs="Times New Roman"/>
                <w:b/>
                <w:sz w:val="24"/>
                <w:szCs w:val="24"/>
              </w:rPr>
            </w:pPr>
            <w:r>
              <w:rPr>
                <w:rFonts w:ascii="Times New Roman" w:hAnsi="Times New Roman" w:cs="Times New Roman"/>
                <w:sz w:val="24"/>
                <w:szCs w:val="24"/>
              </w:rPr>
              <w:t>2</w:t>
            </w:r>
            <w:r w:rsidR="00F93449">
              <w:rPr>
                <w:rFonts w:ascii="Times New Roman" w:hAnsi="Times New Roman" w:cs="Times New Roman"/>
                <w:sz w:val="24"/>
                <w:szCs w:val="24"/>
              </w:rPr>
              <w:t>0</w:t>
            </w:r>
          </w:p>
        </w:tc>
        <w:tc>
          <w:tcPr>
            <w:tcW w:w="1900" w:type="dxa"/>
            <w:tcBorders>
              <w:top w:val="single" w:sz="4" w:space="0" w:color="auto"/>
              <w:left w:val="single" w:sz="4" w:space="0" w:color="auto"/>
              <w:bottom w:val="single" w:sz="4" w:space="0" w:color="auto"/>
              <w:right w:val="single" w:sz="4" w:space="0" w:color="auto"/>
            </w:tcBorders>
            <w:hideMark/>
          </w:tcPr>
          <w:p w14:paraId="1AE64A06" w14:textId="25626781" w:rsidR="00F93449" w:rsidRDefault="001062E9">
            <w:pPr>
              <w:jc w:val="center"/>
              <w:rPr>
                <w:rFonts w:ascii="Times New Roman" w:hAnsi="Times New Roman" w:cs="Times New Roman"/>
                <w:b/>
                <w:sz w:val="24"/>
                <w:szCs w:val="24"/>
              </w:rPr>
            </w:pPr>
            <w:r>
              <w:rPr>
                <w:rFonts w:ascii="Times New Roman" w:hAnsi="Times New Roman" w:cs="Times New Roman"/>
                <w:w w:val="99"/>
                <w:sz w:val="24"/>
                <w:szCs w:val="24"/>
              </w:rPr>
              <w:t>1</w:t>
            </w:r>
          </w:p>
        </w:tc>
      </w:tr>
      <w:tr w:rsidR="00F93449" w14:paraId="03996650" w14:textId="77777777" w:rsidTr="00F93449">
        <w:trPr>
          <w:trHeight w:val="390"/>
        </w:trPr>
        <w:tc>
          <w:tcPr>
            <w:tcW w:w="1853" w:type="dxa"/>
            <w:tcBorders>
              <w:top w:val="single" w:sz="4" w:space="0" w:color="auto"/>
              <w:left w:val="single" w:sz="4" w:space="0" w:color="auto"/>
              <w:bottom w:val="single" w:sz="4" w:space="0" w:color="auto"/>
              <w:right w:val="single" w:sz="4" w:space="0" w:color="auto"/>
            </w:tcBorders>
          </w:tcPr>
          <w:p w14:paraId="4E0504C7" w14:textId="77777777" w:rsidR="00F93449" w:rsidRDefault="00F93449">
            <w:pPr>
              <w:jc w:val="center"/>
              <w:rPr>
                <w:rFonts w:ascii="Times New Roman" w:hAnsi="Times New Roman" w:cs="Times New Roman"/>
                <w:b/>
                <w:sz w:val="24"/>
                <w:szCs w:val="24"/>
              </w:rPr>
            </w:pPr>
          </w:p>
        </w:tc>
        <w:tc>
          <w:tcPr>
            <w:tcW w:w="1828" w:type="dxa"/>
            <w:tcBorders>
              <w:top w:val="single" w:sz="4" w:space="0" w:color="auto"/>
              <w:left w:val="single" w:sz="4" w:space="0" w:color="auto"/>
              <w:bottom w:val="single" w:sz="4" w:space="0" w:color="auto"/>
              <w:right w:val="single" w:sz="4" w:space="0" w:color="auto"/>
            </w:tcBorders>
            <w:hideMark/>
          </w:tcPr>
          <w:p w14:paraId="3195363D" w14:textId="13BE70CE" w:rsidR="00F93449" w:rsidRDefault="001062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email</w:t>
            </w:r>
          </w:p>
        </w:tc>
        <w:tc>
          <w:tcPr>
            <w:tcW w:w="1796" w:type="dxa"/>
            <w:tcBorders>
              <w:top w:val="single" w:sz="4" w:space="0" w:color="auto"/>
              <w:left w:val="single" w:sz="4" w:space="0" w:color="auto"/>
              <w:bottom w:val="single" w:sz="4" w:space="0" w:color="auto"/>
              <w:right w:val="single" w:sz="4" w:space="0" w:color="auto"/>
            </w:tcBorders>
            <w:hideMark/>
          </w:tcPr>
          <w:p w14:paraId="444E83DF" w14:textId="1B8C8034" w:rsidR="00F93449" w:rsidRDefault="001062E9">
            <w:pPr>
              <w:jc w:val="center"/>
              <w:rPr>
                <w:rFonts w:ascii="Times New Roman" w:hAnsi="Times New Roman" w:cs="Times New Roman"/>
                <w:sz w:val="24"/>
                <w:szCs w:val="24"/>
              </w:rPr>
            </w:pPr>
            <w:r>
              <w:rPr>
                <w:rFonts w:ascii="Times New Roman" w:hAnsi="Times New Roman" w:cs="Times New Roman"/>
                <w:sz w:val="24"/>
                <w:szCs w:val="24"/>
              </w:rPr>
              <w:t>v</w:t>
            </w:r>
            <w:r w:rsidR="00F93449">
              <w:rPr>
                <w:rFonts w:ascii="Times New Roman" w:hAnsi="Times New Roman" w:cs="Times New Roman"/>
                <w:sz w:val="24"/>
                <w:szCs w:val="24"/>
              </w:rPr>
              <w:t>archar</w:t>
            </w:r>
          </w:p>
        </w:tc>
        <w:tc>
          <w:tcPr>
            <w:tcW w:w="1817" w:type="dxa"/>
            <w:tcBorders>
              <w:top w:val="single" w:sz="4" w:space="0" w:color="auto"/>
              <w:left w:val="single" w:sz="4" w:space="0" w:color="auto"/>
              <w:bottom w:val="single" w:sz="4" w:space="0" w:color="auto"/>
              <w:right w:val="single" w:sz="4" w:space="0" w:color="auto"/>
            </w:tcBorders>
            <w:hideMark/>
          </w:tcPr>
          <w:p w14:paraId="1325E751" w14:textId="577BB48B" w:rsidR="00F93449" w:rsidRDefault="001062E9">
            <w:pPr>
              <w:jc w:val="center"/>
              <w:rPr>
                <w:rFonts w:ascii="Times New Roman" w:hAnsi="Times New Roman" w:cs="Times New Roman"/>
                <w:sz w:val="24"/>
                <w:szCs w:val="24"/>
              </w:rPr>
            </w:pPr>
            <w:r>
              <w:rPr>
                <w:rFonts w:ascii="Times New Roman" w:hAnsi="Times New Roman" w:cs="Times New Roman"/>
                <w:sz w:val="24"/>
                <w:szCs w:val="24"/>
              </w:rPr>
              <w:t>2</w:t>
            </w:r>
            <w:r w:rsidR="00F93449">
              <w:rPr>
                <w:rFonts w:ascii="Times New Roman" w:hAnsi="Times New Roman" w:cs="Times New Roman"/>
                <w:sz w:val="24"/>
                <w:szCs w:val="24"/>
              </w:rPr>
              <w:t>0</w:t>
            </w:r>
          </w:p>
        </w:tc>
        <w:tc>
          <w:tcPr>
            <w:tcW w:w="1900" w:type="dxa"/>
            <w:tcBorders>
              <w:top w:val="single" w:sz="4" w:space="0" w:color="auto"/>
              <w:left w:val="single" w:sz="4" w:space="0" w:color="auto"/>
              <w:bottom w:val="single" w:sz="4" w:space="0" w:color="auto"/>
              <w:right w:val="single" w:sz="4" w:space="0" w:color="auto"/>
            </w:tcBorders>
            <w:hideMark/>
          </w:tcPr>
          <w:p w14:paraId="3027D815" w14:textId="77777777" w:rsidR="00F93449" w:rsidRDefault="00F93449">
            <w:pPr>
              <w:jc w:val="center"/>
              <w:rPr>
                <w:rFonts w:ascii="Times New Roman" w:hAnsi="Times New Roman" w:cs="Times New Roman"/>
                <w:w w:val="99"/>
                <w:sz w:val="24"/>
                <w:szCs w:val="24"/>
              </w:rPr>
            </w:pPr>
            <w:r>
              <w:rPr>
                <w:rFonts w:ascii="Times New Roman" w:hAnsi="Times New Roman" w:cs="Times New Roman"/>
                <w:w w:val="99"/>
                <w:sz w:val="24"/>
                <w:szCs w:val="24"/>
              </w:rPr>
              <w:t>0</w:t>
            </w:r>
          </w:p>
        </w:tc>
      </w:tr>
      <w:tr w:rsidR="00F93449" w14:paraId="4EAF0F56" w14:textId="77777777" w:rsidTr="00F93449">
        <w:trPr>
          <w:trHeight w:val="390"/>
        </w:trPr>
        <w:tc>
          <w:tcPr>
            <w:tcW w:w="1853" w:type="dxa"/>
            <w:tcBorders>
              <w:top w:val="single" w:sz="4" w:space="0" w:color="auto"/>
              <w:left w:val="single" w:sz="4" w:space="0" w:color="auto"/>
              <w:bottom w:val="single" w:sz="4" w:space="0" w:color="auto"/>
              <w:right w:val="single" w:sz="4" w:space="0" w:color="auto"/>
            </w:tcBorders>
          </w:tcPr>
          <w:p w14:paraId="2EF6C5E2" w14:textId="77777777" w:rsidR="00F93449" w:rsidRDefault="00F93449">
            <w:pPr>
              <w:jc w:val="center"/>
              <w:rPr>
                <w:rFonts w:ascii="Times New Roman" w:hAnsi="Times New Roman" w:cs="Times New Roman"/>
                <w:b/>
                <w:sz w:val="24"/>
                <w:szCs w:val="24"/>
              </w:rPr>
            </w:pPr>
          </w:p>
        </w:tc>
        <w:tc>
          <w:tcPr>
            <w:tcW w:w="1828" w:type="dxa"/>
            <w:tcBorders>
              <w:top w:val="single" w:sz="4" w:space="0" w:color="auto"/>
              <w:left w:val="single" w:sz="4" w:space="0" w:color="auto"/>
              <w:bottom w:val="single" w:sz="4" w:space="0" w:color="auto"/>
              <w:right w:val="single" w:sz="4" w:space="0" w:color="auto"/>
            </w:tcBorders>
            <w:hideMark/>
          </w:tcPr>
          <w:p w14:paraId="4C123921" w14:textId="498118A2" w:rsidR="00F93449" w:rsidRDefault="001062E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image</w:t>
            </w:r>
          </w:p>
        </w:tc>
        <w:tc>
          <w:tcPr>
            <w:tcW w:w="1796" w:type="dxa"/>
            <w:tcBorders>
              <w:top w:val="single" w:sz="4" w:space="0" w:color="auto"/>
              <w:left w:val="single" w:sz="4" w:space="0" w:color="auto"/>
              <w:bottom w:val="single" w:sz="4" w:space="0" w:color="auto"/>
              <w:right w:val="single" w:sz="4" w:space="0" w:color="auto"/>
            </w:tcBorders>
            <w:hideMark/>
          </w:tcPr>
          <w:p w14:paraId="72269282" w14:textId="00E890AC" w:rsidR="00F93449" w:rsidRDefault="001062E9">
            <w:pPr>
              <w:jc w:val="center"/>
              <w:rPr>
                <w:rFonts w:ascii="Times New Roman" w:hAnsi="Times New Roman" w:cs="Times New Roman"/>
                <w:sz w:val="24"/>
                <w:szCs w:val="24"/>
              </w:rPr>
            </w:pPr>
            <w:r>
              <w:rPr>
                <w:rFonts w:ascii="Times New Roman" w:hAnsi="Times New Roman" w:cs="Times New Roman"/>
                <w:sz w:val="24"/>
                <w:szCs w:val="24"/>
              </w:rPr>
              <w:t>longb lob</w:t>
            </w:r>
          </w:p>
        </w:tc>
        <w:tc>
          <w:tcPr>
            <w:tcW w:w="1817" w:type="dxa"/>
            <w:tcBorders>
              <w:top w:val="single" w:sz="4" w:space="0" w:color="auto"/>
              <w:left w:val="single" w:sz="4" w:space="0" w:color="auto"/>
              <w:bottom w:val="single" w:sz="4" w:space="0" w:color="auto"/>
              <w:right w:val="single" w:sz="4" w:space="0" w:color="auto"/>
            </w:tcBorders>
          </w:tcPr>
          <w:p w14:paraId="4CCF782B" w14:textId="77777777" w:rsidR="00F93449" w:rsidRDefault="00F93449">
            <w:pPr>
              <w:jc w:val="center"/>
              <w:rPr>
                <w:rFonts w:ascii="Times New Roman" w:hAnsi="Times New Roman" w:cs="Times New Roman"/>
                <w:sz w:val="24"/>
                <w:szCs w:val="24"/>
              </w:rPr>
            </w:pPr>
          </w:p>
        </w:tc>
        <w:tc>
          <w:tcPr>
            <w:tcW w:w="1900" w:type="dxa"/>
            <w:tcBorders>
              <w:top w:val="single" w:sz="4" w:space="0" w:color="auto"/>
              <w:left w:val="single" w:sz="4" w:space="0" w:color="auto"/>
              <w:bottom w:val="single" w:sz="4" w:space="0" w:color="auto"/>
              <w:right w:val="single" w:sz="4" w:space="0" w:color="auto"/>
            </w:tcBorders>
            <w:hideMark/>
          </w:tcPr>
          <w:p w14:paraId="4E41D5AC" w14:textId="065B5BEF" w:rsidR="00F93449" w:rsidRDefault="001062E9">
            <w:pPr>
              <w:jc w:val="center"/>
              <w:rPr>
                <w:rFonts w:ascii="Times New Roman" w:hAnsi="Times New Roman" w:cs="Times New Roman"/>
                <w:w w:val="99"/>
                <w:sz w:val="24"/>
                <w:szCs w:val="24"/>
              </w:rPr>
            </w:pPr>
            <w:r>
              <w:rPr>
                <w:rFonts w:ascii="Times New Roman" w:hAnsi="Times New Roman" w:cs="Times New Roman"/>
                <w:w w:val="99"/>
                <w:sz w:val="24"/>
                <w:szCs w:val="24"/>
              </w:rPr>
              <w:t>1</w:t>
            </w:r>
          </w:p>
        </w:tc>
      </w:tr>
      <w:tr w:rsidR="00F93449" w14:paraId="368E3FFF" w14:textId="77777777" w:rsidTr="00F93449">
        <w:trPr>
          <w:trHeight w:val="374"/>
        </w:trPr>
        <w:tc>
          <w:tcPr>
            <w:tcW w:w="1853" w:type="dxa"/>
            <w:tcBorders>
              <w:top w:val="single" w:sz="4" w:space="0" w:color="auto"/>
              <w:left w:val="single" w:sz="4" w:space="0" w:color="auto"/>
              <w:bottom w:val="single" w:sz="4" w:space="0" w:color="auto"/>
              <w:right w:val="single" w:sz="4" w:space="0" w:color="auto"/>
            </w:tcBorders>
            <w:hideMark/>
          </w:tcPr>
          <w:p w14:paraId="2CEC26A4" w14:textId="0353CCFF" w:rsidR="00F93449" w:rsidRDefault="00F93449">
            <w:pPr>
              <w:jc w:val="center"/>
              <w:rPr>
                <w:rFonts w:ascii="Times New Roman" w:hAnsi="Times New Roman" w:cs="Times New Roman"/>
                <w:b/>
                <w:sz w:val="24"/>
                <w:szCs w:val="24"/>
              </w:rPr>
            </w:pPr>
          </w:p>
        </w:tc>
        <w:tc>
          <w:tcPr>
            <w:tcW w:w="1828" w:type="dxa"/>
            <w:tcBorders>
              <w:top w:val="single" w:sz="4" w:space="0" w:color="auto"/>
              <w:left w:val="single" w:sz="4" w:space="0" w:color="auto"/>
              <w:bottom w:val="single" w:sz="4" w:space="0" w:color="auto"/>
              <w:right w:val="single" w:sz="4" w:space="0" w:color="auto"/>
            </w:tcBorders>
            <w:hideMark/>
          </w:tcPr>
          <w:p w14:paraId="7A933798" w14:textId="5DFC28D3" w:rsidR="00F93449" w:rsidRPr="001062E9" w:rsidRDefault="001062E9">
            <w:pPr>
              <w:jc w:val="center"/>
              <w:rPr>
                <w:rFonts w:ascii="Times New Roman" w:hAnsi="Times New Roman" w:cs="Times New Roman"/>
                <w:sz w:val="24"/>
                <w:szCs w:val="24"/>
              </w:rPr>
            </w:pPr>
            <w:r>
              <w:rPr>
                <w:rFonts w:ascii="Times New Roman" w:hAnsi="Times New Roman" w:cs="Times New Roman"/>
                <w:sz w:val="24"/>
                <w:szCs w:val="24"/>
              </w:rPr>
              <w:t>mo</w:t>
            </w:r>
            <w:r w:rsidRPr="001062E9">
              <w:rPr>
                <w:rFonts w:ascii="Times New Roman" w:hAnsi="Times New Roman" w:cs="Times New Roman"/>
                <w:sz w:val="24"/>
                <w:szCs w:val="24"/>
              </w:rPr>
              <w:t>bileno</w:t>
            </w:r>
          </w:p>
        </w:tc>
        <w:tc>
          <w:tcPr>
            <w:tcW w:w="1796" w:type="dxa"/>
            <w:tcBorders>
              <w:top w:val="single" w:sz="4" w:space="0" w:color="auto"/>
              <w:left w:val="single" w:sz="4" w:space="0" w:color="auto"/>
              <w:bottom w:val="single" w:sz="4" w:space="0" w:color="auto"/>
              <w:right w:val="single" w:sz="4" w:space="0" w:color="auto"/>
            </w:tcBorders>
            <w:hideMark/>
          </w:tcPr>
          <w:p w14:paraId="7CC8B023" w14:textId="169B569E" w:rsidR="00F93449" w:rsidRDefault="001062E9">
            <w:pPr>
              <w:jc w:val="center"/>
              <w:rPr>
                <w:rFonts w:ascii="Times New Roman" w:hAnsi="Times New Roman" w:cs="Times New Roman"/>
                <w:b/>
                <w:sz w:val="24"/>
                <w:szCs w:val="24"/>
              </w:rPr>
            </w:pPr>
            <w:r>
              <w:rPr>
                <w:rFonts w:ascii="Times New Roman" w:hAnsi="Times New Roman" w:cs="Times New Roman"/>
                <w:sz w:val="24"/>
                <w:szCs w:val="24"/>
              </w:rPr>
              <w:t>varchar</w:t>
            </w:r>
          </w:p>
        </w:tc>
        <w:tc>
          <w:tcPr>
            <w:tcW w:w="1817" w:type="dxa"/>
            <w:tcBorders>
              <w:top w:val="single" w:sz="4" w:space="0" w:color="auto"/>
              <w:left w:val="single" w:sz="4" w:space="0" w:color="auto"/>
              <w:bottom w:val="single" w:sz="4" w:space="0" w:color="auto"/>
              <w:right w:val="single" w:sz="4" w:space="0" w:color="auto"/>
            </w:tcBorders>
          </w:tcPr>
          <w:p w14:paraId="3A1A1A8A" w14:textId="45E3B817" w:rsidR="00F93449" w:rsidRPr="001062E9" w:rsidRDefault="001062E9" w:rsidP="001062E9">
            <w:pPr>
              <w:rPr>
                <w:rFonts w:ascii="Times New Roman" w:hAnsi="Times New Roman" w:cs="Times New Roman"/>
                <w:sz w:val="24"/>
                <w:szCs w:val="24"/>
              </w:rPr>
            </w:pPr>
            <w:r>
              <w:rPr>
                <w:rFonts w:ascii="Times New Roman" w:hAnsi="Times New Roman" w:cs="Times New Roman"/>
                <w:sz w:val="24"/>
                <w:szCs w:val="24"/>
              </w:rPr>
              <w:t xml:space="preserve">            </w:t>
            </w:r>
            <w:r w:rsidRPr="001062E9">
              <w:rPr>
                <w:rFonts w:ascii="Times New Roman" w:hAnsi="Times New Roman" w:cs="Times New Roman"/>
                <w:sz w:val="24"/>
                <w:szCs w:val="24"/>
              </w:rPr>
              <w:t>15</w:t>
            </w:r>
          </w:p>
        </w:tc>
        <w:tc>
          <w:tcPr>
            <w:tcW w:w="1900" w:type="dxa"/>
            <w:tcBorders>
              <w:top w:val="single" w:sz="4" w:space="0" w:color="auto"/>
              <w:left w:val="single" w:sz="4" w:space="0" w:color="auto"/>
              <w:bottom w:val="single" w:sz="4" w:space="0" w:color="auto"/>
              <w:right w:val="single" w:sz="4" w:space="0" w:color="auto"/>
            </w:tcBorders>
            <w:hideMark/>
          </w:tcPr>
          <w:p w14:paraId="1678E24C" w14:textId="77777777" w:rsidR="00F93449" w:rsidRDefault="00F93449">
            <w:pPr>
              <w:jc w:val="center"/>
              <w:rPr>
                <w:rFonts w:ascii="Times New Roman" w:hAnsi="Times New Roman" w:cs="Times New Roman"/>
                <w:b/>
                <w:sz w:val="24"/>
                <w:szCs w:val="24"/>
              </w:rPr>
            </w:pPr>
            <w:r>
              <w:rPr>
                <w:rFonts w:ascii="Times New Roman" w:hAnsi="Times New Roman" w:cs="Times New Roman"/>
                <w:w w:val="99"/>
                <w:sz w:val="24"/>
                <w:szCs w:val="24"/>
              </w:rPr>
              <w:t>0</w:t>
            </w:r>
          </w:p>
        </w:tc>
      </w:tr>
      <w:tr w:rsidR="001062E9" w14:paraId="0924C7F2" w14:textId="77777777" w:rsidTr="00F93449">
        <w:trPr>
          <w:trHeight w:val="374"/>
        </w:trPr>
        <w:tc>
          <w:tcPr>
            <w:tcW w:w="1853" w:type="dxa"/>
            <w:tcBorders>
              <w:top w:val="single" w:sz="4" w:space="0" w:color="auto"/>
              <w:left w:val="single" w:sz="4" w:space="0" w:color="auto"/>
              <w:bottom w:val="single" w:sz="4" w:space="0" w:color="auto"/>
              <w:right w:val="single" w:sz="4" w:space="0" w:color="auto"/>
            </w:tcBorders>
          </w:tcPr>
          <w:p w14:paraId="5263F1F2" w14:textId="77777777" w:rsidR="001062E9" w:rsidRDefault="001062E9">
            <w:pPr>
              <w:jc w:val="center"/>
              <w:rPr>
                <w:rFonts w:ascii="Times New Roman" w:hAnsi="Times New Roman" w:cs="Times New Roman"/>
                <w:b/>
                <w:sz w:val="24"/>
                <w:szCs w:val="24"/>
              </w:rPr>
            </w:pPr>
          </w:p>
        </w:tc>
        <w:tc>
          <w:tcPr>
            <w:tcW w:w="1828" w:type="dxa"/>
            <w:tcBorders>
              <w:top w:val="single" w:sz="4" w:space="0" w:color="auto"/>
              <w:left w:val="single" w:sz="4" w:space="0" w:color="auto"/>
              <w:bottom w:val="single" w:sz="4" w:space="0" w:color="auto"/>
              <w:right w:val="single" w:sz="4" w:space="0" w:color="auto"/>
            </w:tcBorders>
          </w:tcPr>
          <w:p w14:paraId="5F45BE62" w14:textId="63173F2B" w:rsidR="001062E9" w:rsidRDefault="001062E9">
            <w:pPr>
              <w:jc w:val="center"/>
              <w:rPr>
                <w:rFonts w:ascii="Times New Roman" w:hAnsi="Times New Roman" w:cs="Times New Roman"/>
                <w:sz w:val="24"/>
                <w:szCs w:val="24"/>
              </w:rPr>
            </w:pPr>
            <w:r>
              <w:rPr>
                <w:rFonts w:ascii="Times New Roman" w:hAnsi="Times New Roman" w:cs="Times New Roman"/>
                <w:sz w:val="24"/>
                <w:szCs w:val="24"/>
              </w:rPr>
              <w:t>password</w:t>
            </w:r>
          </w:p>
        </w:tc>
        <w:tc>
          <w:tcPr>
            <w:tcW w:w="1796" w:type="dxa"/>
            <w:tcBorders>
              <w:top w:val="single" w:sz="4" w:space="0" w:color="auto"/>
              <w:left w:val="single" w:sz="4" w:space="0" w:color="auto"/>
              <w:bottom w:val="single" w:sz="4" w:space="0" w:color="auto"/>
              <w:right w:val="single" w:sz="4" w:space="0" w:color="auto"/>
            </w:tcBorders>
          </w:tcPr>
          <w:p w14:paraId="11A59DE8" w14:textId="0DDF2D90" w:rsidR="001062E9" w:rsidRDefault="001062E9">
            <w:pPr>
              <w:jc w:val="center"/>
              <w:rPr>
                <w:rFonts w:ascii="Times New Roman" w:hAnsi="Times New Roman" w:cs="Times New Roman"/>
                <w:sz w:val="24"/>
                <w:szCs w:val="24"/>
              </w:rPr>
            </w:pPr>
            <w:r>
              <w:rPr>
                <w:rFonts w:ascii="Times New Roman" w:hAnsi="Times New Roman" w:cs="Times New Roman"/>
                <w:sz w:val="24"/>
                <w:szCs w:val="24"/>
              </w:rPr>
              <w:t>varchar</w:t>
            </w:r>
          </w:p>
        </w:tc>
        <w:tc>
          <w:tcPr>
            <w:tcW w:w="1817" w:type="dxa"/>
            <w:tcBorders>
              <w:top w:val="single" w:sz="4" w:space="0" w:color="auto"/>
              <w:left w:val="single" w:sz="4" w:space="0" w:color="auto"/>
              <w:bottom w:val="single" w:sz="4" w:space="0" w:color="auto"/>
              <w:right w:val="single" w:sz="4" w:space="0" w:color="auto"/>
            </w:tcBorders>
          </w:tcPr>
          <w:p w14:paraId="19A77AC4" w14:textId="612F487E" w:rsidR="001062E9" w:rsidRPr="001062E9" w:rsidRDefault="001062E9" w:rsidP="001062E9">
            <w:pPr>
              <w:rPr>
                <w:rFonts w:ascii="Times New Roman" w:hAnsi="Times New Roman" w:cs="Times New Roman"/>
                <w:sz w:val="24"/>
                <w:szCs w:val="24"/>
              </w:rPr>
            </w:pPr>
            <w:r>
              <w:rPr>
                <w:rFonts w:ascii="Times New Roman" w:hAnsi="Times New Roman" w:cs="Times New Roman"/>
                <w:sz w:val="24"/>
                <w:szCs w:val="24"/>
              </w:rPr>
              <w:t xml:space="preserve">           </w:t>
            </w:r>
            <w:r w:rsidR="00D84345">
              <w:rPr>
                <w:rFonts w:ascii="Times New Roman" w:hAnsi="Times New Roman" w:cs="Times New Roman"/>
                <w:sz w:val="24"/>
                <w:szCs w:val="24"/>
              </w:rPr>
              <w:t>14</w:t>
            </w:r>
          </w:p>
        </w:tc>
        <w:tc>
          <w:tcPr>
            <w:tcW w:w="1900" w:type="dxa"/>
            <w:tcBorders>
              <w:top w:val="single" w:sz="4" w:space="0" w:color="auto"/>
              <w:left w:val="single" w:sz="4" w:space="0" w:color="auto"/>
              <w:bottom w:val="single" w:sz="4" w:space="0" w:color="auto"/>
              <w:right w:val="single" w:sz="4" w:space="0" w:color="auto"/>
            </w:tcBorders>
          </w:tcPr>
          <w:p w14:paraId="491D6E7F" w14:textId="09709E9C" w:rsidR="001062E9" w:rsidRDefault="001062E9">
            <w:pPr>
              <w:jc w:val="center"/>
              <w:rPr>
                <w:rFonts w:ascii="Times New Roman" w:hAnsi="Times New Roman" w:cs="Times New Roman"/>
                <w:w w:val="99"/>
                <w:sz w:val="24"/>
                <w:szCs w:val="24"/>
              </w:rPr>
            </w:pPr>
            <w:r>
              <w:rPr>
                <w:rFonts w:ascii="Times New Roman" w:hAnsi="Times New Roman" w:cs="Times New Roman"/>
                <w:w w:val="99"/>
                <w:sz w:val="24"/>
                <w:szCs w:val="24"/>
              </w:rPr>
              <w:t>0</w:t>
            </w:r>
          </w:p>
        </w:tc>
      </w:tr>
    </w:tbl>
    <w:p w14:paraId="0A39F0EF" w14:textId="77777777" w:rsidR="00F93449" w:rsidRDefault="00F93449" w:rsidP="00F93449">
      <w:pPr>
        <w:ind w:left="380"/>
        <w:jc w:val="center"/>
        <w:rPr>
          <w:rFonts w:ascii="Times New Roman" w:hAnsi="Times New Roman" w:cs="Times New Roman"/>
          <w:b/>
          <w:sz w:val="24"/>
          <w:szCs w:val="24"/>
          <w:lang w:eastAsia="en-US"/>
        </w:rPr>
      </w:pPr>
    </w:p>
    <w:p w14:paraId="42943D6C" w14:textId="77777777" w:rsidR="00716466" w:rsidRDefault="00716466" w:rsidP="00F93449">
      <w:pPr>
        <w:ind w:left="380"/>
        <w:jc w:val="center"/>
        <w:rPr>
          <w:rFonts w:ascii="Times New Roman" w:hAnsi="Times New Roman" w:cs="Times New Roman"/>
          <w:b/>
          <w:sz w:val="24"/>
          <w:szCs w:val="24"/>
        </w:rPr>
      </w:pPr>
    </w:p>
    <w:p w14:paraId="4C052BEE" w14:textId="77777777" w:rsidR="00716466" w:rsidRDefault="00716466" w:rsidP="00F93449">
      <w:pPr>
        <w:ind w:left="380"/>
        <w:jc w:val="center"/>
        <w:rPr>
          <w:rFonts w:ascii="Times New Roman" w:hAnsi="Times New Roman" w:cs="Times New Roman"/>
          <w:b/>
          <w:sz w:val="24"/>
          <w:szCs w:val="24"/>
        </w:rPr>
      </w:pPr>
    </w:p>
    <w:p w14:paraId="6BDCA563" w14:textId="1790187C" w:rsidR="00F93449" w:rsidRDefault="00F93449" w:rsidP="00F93449">
      <w:pPr>
        <w:ind w:left="380"/>
        <w:jc w:val="center"/>
        <w:rPr>
          <w:rFonts w:ascii="Times New Roman" w:hAnsi="Times New Roman" w:cs="Times New Roman"/>
          <w:b/>
          <w:sz w:val="24"/>
          <w:szCs w:val="24"/>
        </w:rPr>
      </w:pPr>
      <w:r>
        <w:rPr>
          <w:rFonts w:ascii="Times New Roman" w:hAnsi="Times New Roman" w:cs="Times New Roman"/>
          <w:b/>
          <w:sz w:val="24"/>
          <w:szCs w:val="24"/>
        </w:rPr>
        <w:t xml:space="preserve">Table : </w:t>
      </w:r>
      <w:r w:rsidR="00674B17">
        <w:rPr>
          <w:rFonts w:ascii="Times New Roman" w:hAnsi="Times New Roman" w:cs="Times New Roman"/>
          <w:b/>
          <w:sz w:val="24"/>
          <w:szCs w:val="24"/>
        </w:rPr>
        <w:t>Admin Table</w:t>
      </w:r>
    </w:p>
    <w:p w14:paraId="7D731F2D" w14:textId="77777777" w:rsidR="00716466" w:rsidRDefault="00716466" w:rsidP="00F93449">
      <w:pPr>
        <w:ind w:left="380"/>
        <w:jc w:val="center"/>
        <w:rPr>
          <w:rFonts w:ascii="Times New Roman" w:hAnsi="Times New Roman" w:cs="Times New Roman"/>
          <w:b/>
          <w:sz w:val="24"/>
          <w:szCs w:val="24"/>
        </w:rPr>
      </w:pPr>
    </w:p>
    <w:tbl>
      <w:tblPr>
        <w:tblStyle w:val="TableGrid"/>
        <w:tblW w:w="9071" w:type="dxa"/>
        <w:tblInd w:w="523" w:type="dxa"/>
        <w:tblLook w:val="04A0" w:firstRow="1" w:lastRow="0" w:firstColumn="1" w:lastColumn="0" w:noHBand="0" w:noVBand="1"/>
      </w:tblPr>
      <w:tblGrid>
        <w:gridCol w:w="1814"/>
        <w:gridCol w:w="1814"/>
        <w:gridCol w:w="1814"/>
        <w:gridCol w:w="1814"/>
        <w:gridCol w:w="1815"/>
      </w:tblGrid>
      <w:tr w:rsidR="00F93449" w14:paraId="685FAC65" w14:textId="77777777" w:rsidTr="00F93449">
        <w:trPr>
          <w:trHeight w:val="727"/>
        </w:trPr>
        <w:tc>
          <w:tcPr>
            <w:tcW w:w="1814" w:type="dxa"/>
            <w:tcBorders>
              <w:top w:val="single" w:sz="4" w:space="0" w:color="auto"/>
              <w:left w:val="single" w:sz="4" w:space="0" w:color="auto"/>
              <w:bottom w:val="single" w:sz="4" w:space="0" w:color="auto"/>
              <w:right w:val="single" w:sz="4" w:space="0" w:color="auto"/>
            </w:tcBorders>
            <w:hideMark/>
          </w:tcPr>
          <w:p w14:paraId="0AC1B962" w14:textId="77777777" w:rsidR="00F93449" w:rsidRDefault="00F93449">
            <w:pPr>
              <w:jc w:val="center"/>
              <w:rPr>
                <w:rFonts w:ascii="Times New Roman" w:hAnsi="Times New Roman" w:cs="Times New Roman"/>
                <w:sz w:val="24"/>
                <w:szCs w:val="24"/>
                <w:lang w:val="en-US"/>
              </w:rPr>
            </w:pPr>
            <w:r>
              <w:rPr>
                <w:rFonts w:ascii="Times New Roman" w:hAnsi="Times New Roman" w:cs="Times New Roman"/>
                <w:sz w:val="24"/>
                <w:szCs w:val="24"/>
              </w:rPr>
              <w:t>Key Type/ Constraint</w:t>
            </w:r>
          </w:p>
        </w:tc>
        <w:tc>
          <w:tcPr>
            <w:tcW w:w="1814" w:type="dxa"/>
            <w:tcBorders>
              <w:top w:val="single" w:sz="4" w:space="0" w:color="auto"/>
              <w:left w:val="single" w:sz="4" w:space="0" w:color="auto"/>
              <w:bottom w:val="single" w:sz="4" w:space="0" w:color="auto"/>
              <w:right w:val="single" w:sz="4" w:space="0" w:color="auto"/>
            </w:tcBorders>
            <w:hideMark/>
          </w:tcPr>
          <w:p w14:paraId="44F1A62A" w14:textId="77777777" w:rsidR="00F93449" w:rsidRDefault="00F93449">
            <w:pPr>
              <w:jc w:val="center"/>
              <w:rPr>
                <w:rFonts w:ascii="Times New Roman" w:hAnsi="Times New Roman" w:cs="Times New Roman"/>
                <w:sz w:val="24"/>
                <w:szCs w:val="24"/>
                <w:lang w:val="en-US"/>
              </w:rPr>
            </w:pPr>
            <w:r>
              <w:rPr>
                <w:rFonts w:ascii="Times New Roman" w:hAnsi="Times New Roman" w:cs="Times New Roman"/>
                <w:sz w:val="24"/>
                <w:szCs w:val="24"/>
              </w:rPr>
              <w:t>Column Name</w:t>
            </w:r>
          </w:p>
        </w:tc>
        <w:tc>
          <w:tcPr>
            <w:tcW w:w="1814" w:type="dxa"/>
            <w:tcBorders>
              <w:top w:val="single" w:sz="4" w:space="0" w:color="auto"/>
              <w:left w:val="single" w:sz="4" w:space="0" w:color="auto"/>
              <w:bottom w:val="single" w:sz="4" w:space="0" w:color="auto"/>
              <w:right w:val="single" w:sz="4" w:space="0" w:color="auto"/>
            </w:tcBorders>
            <w:hideMark/>
          </w:tcPr>
          <w:p w14:paraId="058070A1" w14:textId="77777777" w:rsidR="00F93449" w:rsidRDefault="00F93449">
            <w:pPr>
              <w:jc w:val="center"/>
              <w:rPr>
                <w:rFonts w:ascii="Times New Roman" w:hAnsi="Times New Roman" w:cs="Times New Roman"/>
                <w:sz w:val="24"/>
                <w:szCs w:val="24"/>
                <w:lang w:val="en-US"/>
              </w:rPr>
            </w:pPr>
            <w:r>
              <w:rPr>
                <w:rFonts w:ascii="Times New Roman" w:hAnsi="Times New Roman" w:cs="Times New Roman"/>
                <w:sz w:val="24"/>
                <w:szCs w:val="24"/>
              </w:rPr>
              <w:t>Data Type</w:t>
            </w:r>
          </w:p>
        </w:tc>
        <w:tc>
          <w:tcPr>
            <w:tcW w:w="1814" w:type="dxa"/>
            <w:tcBorders>
              <w:top w:val="single" w:sz="4" w:space="0" w:color="auto"/>
              <w:left w:val="single" w:sz="4" w:space="0" w:color="auto"/>
              <w:bottom w:val="single" w:sz="4" w:space="0" w:color="auto"/>
              <w:right w:val="single" w:sz="4" w:space="0" w:color="auto"/>
            </w:tcBorders>
            <w:hideMark/>
          </w:tcPr>
          <w:p w14:paraId="2B6D7C06" w14:textId="77777777" w:rsidR="00F93449" w:rsidRDefault="00F93449">
            <w:pPr>
              <w:jc w:val="center"/>
              <w:rPr>
                <w:rFonts w:ascii="Times New Roman" w:hAnsi="Times New Roman" w:cs="Times New Roman"/>
                <w:sz w:val="24"/>
                <w:szCs w:val="24"/>
                <w:lang w:val="en-US"/>
              </w:rPr>
            </w:pPr>
            <w:r>
              <w:rPr>
                <w:rFonts w:ascii="Times New Roman" w:hAnsi="Times New Roman" w:cs="Times New Roman"/>
                <w:sz w:val="24"/>
                <w:szCs w:val="24"/>
              </w:rPr>
              <w:t>Length</w:t>
            </w:r>
          </w:p>
        </w:tc>
        <w:tc>
          <w:tcPr>
            <w:tcW w:w="1815" w:type="dxa"/>
            <w:tcBorders>
              <w:top w:val="single" w:sz="4" w:space="0" w:color="auto"/>
              <w:left w:val="single" w:sz="4" w:space="0" w:color="auto"/>
              <w:bottom w:val="single" w:sz="4" w:space="0" w:color="auto"/>
              <w:right w:val="single" w:sz="4" w:space="0" w:color="auto"/>
            </w:tcBorders>
            <w:hideMark/>
          </w:tcPr>
          <w:p w14:paraId="223BBA1D" w14:textId="77777777" w:rsidR="00F93449" w:rsidRDefault="00F93449">
            <w:pPr>
              <w:jc w:val="center"/>
              <w:rPr>
                <w:rFonts w:ascii="Times New Roman" w:hAnsi="Times New Roman" w:cs="Times New Roman"/>
                <w:sz w:val="24"/>
                <w:szCs w:val="24"/>
                <w:lang w:val="en-US"/>
              </w:rPr>
            </w:pPr>
            <w:r>
              <w:rPr>
                <w:rFonts w:ascii="Times New Roman" w:hAnsi="Times New Roman" w:cs="Times New Roman"/>
                <w:sz w:val="24"/>
                <w:szCs w:val="24"/>
              </w:rPr>
              <w:t>Allow Null (1=Yes;0=No)</w:t>
            </w:r>
          </w:p>
        </w:tc>
      </w:tr>
      <w:tr w:rsidR="00F93449" w14:paraId="58ADE410" w14:textId="77777777" w:rsidTr="00F93449">
        <w:trPr>
          <w:trHeight w:val="363"/>
        </w:trPr>
        <w:tc>
          <w:tcPr>
            <w:tcW w:w="1814" w:type="dxa"/>
            <w:tcBorders>
              <w:top w:val="single" w:sz="4" w:space="0" w:color="auto"/>
              <w:left w:val="single" w:sz="4" w:space="0" w:color="auto"/>
              <w:bottom w:val="single" w:sz="4" w:space="0" w:color="auto"/>
              <w:right w:val="single" w:sz="4" w:space="0" w:color="auto"/>
            </w:tcBorders>
            <w:hideMark/>
          </w:tcPr>
          <w:p w14:paraId="396591EF" w14:textId="77777777" w:rsidR="00F93449" w:rsidRDefault="00F93449">
            <w:pPr>
              <w:jc w:val="center"/>
              <w:rPr>
                <w:rFonts w:ascii="Times New Roman" w:hAnsi="Times New Roman" w:cs="Times New Roman"/>
                <w:sz w:val="24"/>
                <w:szCs w:val="24"/>
                <w:lang w:val="en-US"/>
              </w:rPr>
            </w:pPr>
            <w:r>
              <w:rPr>
                <w:rFonts w:ascii="Times New Roman" w:hAnsi="Times New Roman" w:cs="Times New Roman"/>
                <w:sz w:val="24"/>
                <w:szCs w:val="24"/>
                <w:lang w:val="en-US"/>
              </w:rPr>
              <w:t>PK</w:t>
            </w:r>
          </w:p>
        </w:tc>
        <w:tc>
          <w:tcPr>
            <w:tcW w:w="1814" w:type="dxa"/>
            <w:tcBorders>
              <w:top w:val="single" w:sz="4" w:space="0" w:color="auto"/>
              <w:left w:val="single" w:sz="4" w:space="0" w:color="auto"/>
              <w:bottom w:val="single" w:sz="4" w:space="0" w:color="auto"/>
              <w:right w:val="single" w:sz="4" w:space="0" w:color="auto"/>
            </w:tcBorders>
            <w:hideMark/>
          </w:tcPr>
          <w:p w14:paraId="089C3F3E" w14:textId="0E081728" w:rsidR="00F93449" w:rsidRDefault="00F93449">
            <w:pPr>
              <w:jc w:val="center"/>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814" w:type="dxa"/>
            <w:tcBorders>
              <w:top w:val="single" w:sz="4" w:space="0" w:color="auto"/>
              <w:left w:val="single" w:sz="4" w:space="0" w:color="auto"/>
              <w:bottom w:val="single" w:sz="4" w:space="0" w:color="auto"/>
              <w:right w:val="single" w:sz="4" w:space="0" w:color="auto"/>
            </w:tcBorders>
            <w:hideMark/>
          </w:tcPr>
          <w:p w14:paraId="6D32D096" w14:textId="77777777" w:rsidR="00F93449" w:rsidRDefault="00F93449">
            <w:pPr>
              <w:jc w:val="center"/>
              <w:rPr>
                <w:rFonts w:ascii="Times New Roman" w:hAnsi="Times New Roman" w:cs="Times New Roman"/>
                <w:sz w:val="24"/>
                <w:szCs w:val="24"/>
                <w:lang w:val="en-US"/>
              </w:rPr>
            </w:pPr>
            <w:r>
              <w:rPr>
                <w:rFonts w:ascii="Times New Roman" w:hAnsi="Times New Roman" w:cs="Times New Roman"/>
                <w:sz w:val="24"/>
                <w:szCs w:val="24"/>
                <w:lang w:val="en-US"/>
              </w:rPr>
              <w:t>bigint</w:t>
            </w:r>
          </w:p>
        </w:tc>
        <w:tc>
          <w:tcPr>
            <w:tcW w:w="1814" w:type="dxa"/>
            <w:tcBorders>
              <w:top w:val="single" w:sz="4" w:space="0" w:color="auto"/>
              <w:left w:val="single" w:sz="4" w:space="0" w:color="auto"/>
              <w:bottom w:val="single" w:sz="4" w:space="0" w:color="auto"/>
              <w:right w:val="single" w:sz="4" w:space="0" w:color="auto"/>
            </w:tcBorders>
          </w:tcPr>
          <w:p w14:paraId="51790AFE" w14:textId="77777777" w:rsidR="00F93449" w:rsidRDefault="00F93449">
            <w:pPr>
              <w:jc w:val="center"/>
              <w:rPr>
                <w:rFonts w:ascii="Times New Roman" w:hAnsi="Times New Roman" w:cs="Times New Roman"/>
                <w:sz w:val="24"/>
                <w:szCs w:val="24"/>
                <w:lang w:val="en-US"/>
              </w:rPr>
            </w:pPr>
          </w:p>
        </w:tc>
        <w:tc>
          <w:tcPr>
            <w:tcW w:w="1815" w:type="dxa"/>
            <w:tcBorders>
              <w:top w:val="single" w:sz="4" w:space="0" w:color="auto"/>
              <w:left w:val="single" w:sz="4" w:space="0" w:color="auto"/>
              <w:bottom w:val="single" w:sz="4" w:space="0" w:color="auto"/>
              <w:right w:val="single" w:sz="4" w:space="0" w:color="auto"/>
            </w:tcBorders>
            <w:hideMark/>
          </w:tcPr>
          <w:p w14:paraId="2BA79FE5" w14:textId="77777777" w:rsidR="00F93449" w:rsidRDefault="00F93449">
            <w:pPr>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F93449" w14:paraId="3E95F27C" w14:textId="77777777" w:rsidTr="00F93449">
        <w:trPr>
          <w:trHeight w:val="347"/>
        </w:trPr>
        <w:tc>
          <w:tcPr>
            <w:tcW w:w="1814" w:type="dxa"/>
            <w:tcBorders>
              <w:top w:val="single" w:sz="4" w:space="0" w:color="auto"/>
              <w:left w:val="single" w:sz="4" w:space="0" w:color="auto"/>
              <w:bottom w:val="single" w:sz="4" w:space="0" w:color="auto"/>
              <w:right w:val="single" w:sz="4" w:space="0" w:color="auto"/>
            </w:tcBorders>
          </w:tcPr>
          <w:p w14:paraId="22132BC8" w14:textId="77777777" w:rsidR="00F93449" w:rsidRDefault="00F93449">
            <w:pPr>
              <w:jc w:val="center"/>
              <w:rPr>
                <w:rFonts w:ascii="Times New Roman" w:hAnsi="Times New Roman" w:cs="Times New Roman"/>
                <w:sz w:val="24"/>
                <w:szCs w:val="24"/>
                <w:lang w:val="en-US"/>
              </w:rPr>
            </w:pPr>
          </w:p>
        </w:tc>
        <w:tc>
          <w:tcPr>
            <w:tcW w:w="1814" w:type="dxa"/>
            <w:tcBorders>
              <w:top w:val="single" w:sz="4" w:space="0" w:color="auto"/>
              <w:left w:val="single" w:sz="4" w:space="0" w:color="auto"/>
              <w:bottom w:val="single" w:sz="4" w:space="0" w:color="auto"/>
              <w:right w:val="single" w:sz="4" w:space="0" w:color="auto"/>
            </w:tcBorders>
            <w:hideMark/>
          </w:tcPr>
          <w:p w14:paraId="548355B2" w14:textId="5B8ACF10" w:rsidR="00F93449" w:rsidRDefault="00674B17">
            <w:pPr>
              <w:jc w:val="center"/>
              <w:rPr>
                <w:rFonts w:ascii="Times New Roman" w:hAnsi="Times New Roman" w:cs="Times New Roman"/>
                <w:sz w:val="24"/>
                <w:szCs w:val="24"/>
                <w:lang w:val="en-US"/>
              </w:rPr>
            </w:pPr>
            <w:r>
              <w:rPr>
                <w:rFonts w:ascii="Times New Roman" w:hAnsi="Times New Roman" w:cs="Times New Roman"/>
                <w:sz w:val="24"/>
                <w:szCs w:val="24"/>
                <w:lang w:val="en-US"/>
              </w:rPr>
              <w:t>username</w:t>
            </w:r>
          </w:p>
        </w:tc>
        <w:tc>
          <w:tcPr>
            <w:tcW w:w="1814" w:type="dxa"/>
            <w:tcBorders>
              <w:top w:val="single" w:sz="4" w:space="0" w:color="auto"/>
              <w:left w:val="single" w:sz="4" w:space="0" w:color="auto"/>
              <w:bottom w:val="single" w:sz="4" w:space="0" w:color="auto"/>
              <w:right w:val="single" w:sz="4" w:space="0" w:color="auto"/>
            </w:tcBorders>
            <w:hideMark/>
          </w:tcPr>
          <w:p w14:paraId="4D7B76CA" w14:textId="0290B789" w:rsidR="00F93449" w:rsidRDefault="00674B17">
            <w:pPr>
              <w:jc w:val="center"/>
              <w:rPr>
                <w:rFonts w:ascii="Times New Roman" w:hAnsi="Times New Roman" w:cs="Times New Roman"/>
                <w:sz w:val="24"/>
                <w:szCs w:val="24"/>
                <w:lang w:val="en-US"/>
              </w:rPr>
            </w:pPr>
            <w:r>
              <w:rPr>
                <w:rFonts w:ascii="Times New Roman" w:hAnsi="Times New Roman" w:cs="Times New Roman"/>
                <w:sz w:val="24"/>
                <w:szCs w:val="24"/>
                <w:lang w:val="en-US"/>
              </w:rPr>
              <w:t>v</w:t>
            </w:r>
            <w:r w:rsidR="00F93449">
              <w:rPr>
                <w:rFonts w:ascii="Times New Roman" w:hAnsi="Times New Roman" w:cs="Times New Roman"/>
                <w:sz w:val="24"/>
                <w:szCs w:val="24"/>
                <w:lang w:val="en-US"/>
              </w:rPr>
              <w:t>archar</w:t>
            </w:r>
          </w:p>
        </w:tc>
        <w:tc>
          <w:tcPr>
            <w:tcW w:w="1814" w:type="dxa"/>
            <w:tcBorders>
              <w:top w:val="single" w:sz="4" w:space="0" w:color="auto"/>
              <w:left w:val="single" w:sz="4" w:space="0" w:color="auto"/>
              <w:bottom w:val="single" w:sz="4" w:space="0" w:color="auto"/>
              <w:right w:val="single" w:sz="4" w:space="0" w:color="auto"/>
            </w:tcBorders>
            <w:hideMark/>
          </w:tcPr>
          <w:p w14:paraId="1488F728" w14:textId="4B2383DA" w:rsidR="00F93449" w:rsidRDefault="00674B17">
            <w:pPr>
              <w:jc w:val="center"/>
              <w:rPr>
                <w:rFonts w:ascii="Times New Roman" w:hAnsi="Times New Roman" w:cs="Times New Roman"/>
                <w:sz w:val="24"/>
                <w:szCs w:val="24"/>
                <w:lang w:val="en-US"/>
              </w:rPr>
            </w:pPr>
            <w:r>
              <w:rPr>
                <w:rFonts w:ascii="Times New Roman" w:hAnsi="Times New Roman" w:cs="Times New Roman"/>
                <w:sz w:val="24"/>
                <w:szCs w:val="24"/>
                <w:lang w:val="en-US"/>
              </w:rPr>
              <w:t>5</w:t>
            </w:r>
            <w:r w:rsidR="00F93449">
              <w:rPr>
                <w:rFonts w:ascii="Times New Roman" w:hAnsi="Times New Roman" w:cs="Times New Roman"/>
                <w:sz w:val="24"/>
                <w:szCs w:val="24"/>
                <w:lang w:val="en-US"/>
              </w:rPr>
              <w:t>0</w:t>
            </w:r>
          </w:p>
        </w:tc>
        <w:tc>
          <w:tcPr>
            <w:tcW w:w="1815" w:type="dxa"/>
            <w:tcBorders>
              <w:top w:val="single" w:sz="4" w:space="0" w:color="auto"/>
              <w:left w:val="single" w:sz="4" w:space="0" w:color="auto"/>
              <w:bottom w:val="single" w:sz="4" w:space="0" w:color="auto"/>
              <w:right w:val="single" w:sz="4" w:space="0" w:color="auto"/>
            </w:tcBorders>
            <w:hideMark/>
          </w:tcPr>
          <w:p w14:paraId="657E6FDA" w14:textId="77777777" w:rsidR="00F93449" w:rsidRDefault="00F93449">
            <w:pPr>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674B17" w14:paraId="65383CD4" w14:textId="77777777" w:rsidTr="00F93449">
        <w:trPr>
          <w:trHeight w:val="347"/>
        </w:trPr>
        <w:tc>
          <w:tcPr>
            <w:tcW w:w="1814" w:type="dxa"/>
            <w:tcBorders>
              <w:top w:val="single" w:sz="4" w:space="0" w:color="auto"/>
              <w:left w:val="single" w:sz="4" w:space="0" w:color="auto"/>
              <w:bottom w:val="single" w:sz="4" w:space="0" w:color="auto"/>
              <w:right w:val="single" w:sz="4" w:space="0" w:color="auto"/>
            </w:tcBorders>
          </w:tcPr>
          <w:p w14:paraId="008EA9A8" w14:textId="77777777" w:rsidR="00674B17" w:rsidRDefault="00674B17">
            <w:pPr>
              <w:jc w:val="center"/>
              <w:rPr>
                <w:rFonts w:ascii="Times New Roman" w:hAnsi="Times New Roman" w:cs="Times New Roman"/>
                <w:sz w:val="24"/>
                <w:szCs w:val="24"/>
                <w:lang w:val="en-US"/>
              </w:rPr>
            </w:pPr>
          </w:p>
        </w:tc>
        <w:tc>
          <w:tcPr>
            <w:tcW w:w="1814" w:type="dxa"/>
            <w:tcBorders>
              <w:top w:val="single" w:sz="4" w:space="0" w:color="auto"/>
              <w:left w:val="single" w:sz="4" w:space="0" w:color="auto"/>
              <w:bottom w:val="single" w:sz="4" w:space="0" w:color="auto"/>
              <w:right w:val="single" w:sz="4" w:space="0" w:color="auto"/>
            </w:tcBorders>
          </w:tcPr>
          <w:p w14:paraId="7C0F4F78" w14:textId="3982823C" w:rsidR="00674B17" w:rsidRDefault="00674B17">
            <w:pPr>
              <w:jc w:val="center"/>
              <w:rPr>
                <w:rFonts w:ascii="Times New Roman" w:hAnsi="Times New Roman" w:cs="Times New Roman"/>
                <w:sz w:val="24"/>
                <w:szCs w:val="24"/>
                <w:lang w:val="en-US"/>
              </w:rPr>
            </w:pPr>
            <w:r>
              <w:rPr>
                <w:rFonts w:ascii="Times New Roman" w:hAnsi="Times New Roman" w:cs="Times New Roman"/>
                <w:sz w:val="24"/>
                <w:szCs w:val="24"/>
                <w:lang w:val="en-US"/>
              </w:rPr>
              <w:t>email</w:t>
            </w:r>
          </w:p>
        </w:tc>
        <w:tc>
          <w:tcPr>
            <w:tcW w:w="1814" w:type="dxa"/>
            <w:tcBorders>
              <w:top w:val="single" w:sz="4" w:space="0" w:color="auto"/>
              <w:left w:val="single" w:sz="4" w:space="0" w:color="auto"/>
              <w:bottom w:val="single" w:sz="4" w:space="0" w:color="auto"/>
              <w:right w:val="single" w:sz="4" w:space="0" w:color="auto"/>
            </w:tcBorders>
          </w:tcPr>
          <w:p w14:paraId="7268ACB2" w14:textId="5ECAFCE1" w:rsidR="00674B17" w:rsidRDefault="00674B17">
            <w:pPr>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14" w:type="dxa"/>
            <w:tcBorders>
              <w:top w:val="single" w:sz="4" w:space="0" w:color="auto"/>
              <w:left w:val="single" w:sz="4" w:space="0" w:color="auto"/>
              <w:bottom w:val="single" w:sz="4" w:space="0" w:color="auto"/>
              <w:right w:val="single" w:sz="4" w:space="0" w:color="auto"/>
            </w:tcBorders>
          </w:tcPr>
          <w:p w14:paraId="34B62904" w14:textId="2C542FB6" w:rsidR="00674B17" w:rsidRDefault="00674B17">
            <w:pPr>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815" w:type="dxa"/>
            <w:tcBorders>
              <w:top w:val="single" w:sz="4" w:space="0" w:color="auto"/>
              <w:left w:val="single" w:sz="4" w:space="0" w:color="auto"/>
              <w:bottom w:val="single" w:sz="4" w:space="0" w:color="auto"/>
              <w:right w:val="single" w:sz="4" w:space="0" w:color="auto"/>
            </w:tcBorders>
          </w:tcPr>
          <w:p w14:paraId="4B505E23" w14:textId="34B72924" w:rsidR="00674B17" w:rsidRDefault="00674B17">
            <w:pPr>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674B17" w14:paraId="7E8CCEFE" w14:textId="77777777" w:rsidTr="00F93449">
        <w:trPr>
          <w:trHeight w:val="347"/>
        </w:trPr>
        <w:tc>
          <w:tcPr>
            <w:tcW w:w="1814" w:type="dxa"/>
            <w:tcBorders>
              <w:top w:val="single" w:sz="4" w:space="0" w:color="auto"/>
              <w:left w:val="single" w:sz="4" w:space="0" w:color="auto"/>
              <w:bottom w:val="single" w:sz="4" w:space="0" w:color="auto"/>
              <w:right w:val="single" w:sz="4" w:space="0" w:color="auto"/>
            </w:tcBorders>
          </w:tcPr>
          <w:p w14:paraId="6B615E57" w14:textId="77777777" w:rsidR="00674B17" w:rsidRDefault="00674B17">
            <w:pPr>
              <w:jc w:val="center"/>
              <w:rPr>
                <w:rFonts w:ascii="Times New Roman" w:hAnsi="Times New Roman" w:cs="Times New Roman"/>
                <w:sz w:val="24"/>
                <w:szCs w:val="24"/>
                <w:lang w:val="en-US"/>
              </w:rPr>
            </w:pPr>
          </w:p>
        </w:tc>
        <w:tc>
          <w:tcPr>
            <w:tcW w:w="1814" w:type="dxa"/>
            <w:tcBorders>
              <w:top w:val="single" w:sz="4" w:space="0" w:color="auto"/>
              <w:left w:val="single" w:sz="4" w:space="0" w:color="auto"/>
              <w:bottom w:val="single" w:sz="4" w:space="0" w:color="auto"/>
              <w:right w:val="single" w:sz="4" w:space="0" w:color="auto"/>
            </w:tcBorders>
          </w:tcPr>
          <w:p w14:paraId="116D2851" w14:textId="7AEDF05D" w:rsidR="00674B17" w:rsidRDefault="00674B17">
            <w:pPr>
              <w:jc w:val="center"/>
              <w:rPr>
                <w:rFonts w:ascii="Times New Roman" w:hAnsi="Times New Roman" w:cs="Times New Roman"/>
                <w:sz w:val="24"/>
                <w:szCs w:val="24"/>
                <w:lang w:val="en-US"/>
              </w:rPr>
            </w:pPr>
            <w:r>
              <w:rPr>
                <w:rFonts w:ascii="Times New Roman" w:hAnsi="Times New Roman" w:cs="Times New Roman"/>
                <w:sz w:val="24"/>
                <w:szCs w:val="24"/>
                <w:lang w:val="en-US"/>
              </w:rPr>
              <w:t>password</w:t>
            </w:r>
          </w:p>
        </w:tc>
        <w:tc>
          <w:tcPr>
            <w:tcW w:w="1814" w:type="dxa"/>
            <w:tcBorders>
              <w:top w:val="single" w:sz="4" w:space="0" w:color="auto"/>
              <w:left w:val="single" w:sz="4" w:space="0" w:color="auto"/>
              <w:bottom w:val="single" w:sz="4" w:space="0" w:color="auto"/>
              <w:right w:val="single" w:sz="4" w:space="0" w:color="auto"/>
            </w:tcBorders>
          </w:tcPr>
          <w:p w14:paraId="23B076E1" w14:textId="152B1700" w:rsidR="00674B17" w:rsidRDefault="00674B17">
            <w:pPr>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14" w:type="dxa"/>
            <w:tcBorders>
              <w:top w:val="single" w:sz="4" w:space="0" w:color="auto"/>
              <w:left w:val="single" w:sz="4" w:space="0" w:color="auto"/>
              <w:bottom w:val="single" w:sz="4" w:space="0" w:color="auto"/>
              <w:right w:val="single" w:sz="4" w:space="0" w:color="auto"/>
            </w:tcBorders>
          </w:tcPr>
          <w:p w14:paraId="43CD6C35" w14:textId="311E0E2D" w:rsidR="00674B17" w:rsidRDefault="00674B17">
            <w:pPr>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815" w:type="dxa"/>
            <w:tcBorders>
              <w:top w:val="single" w:sz="4" w:space="0" w:color="auto"/>
              <w:left w:val="single" w:sz="4" w:space="0" w:color="auto"/>
              <w:bottom w:val="single" w:sz="4" w:space="0" w:color="auto"/>
              <w:right w:val="single" w:sz="4" w:space="0" w:color="auto"/>
            </w:tcBorders>
          </w:tcPr>
          <w:p w14:paraId="3ABCF842" w14:textId="6912B082" w:rsidR="00674B17" w:rsidRDefault="00674B17">
            <w:pPr>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r>
    </w:tbl>
    <w:p w14:paraId="151AC78B" w14:textId="77777777" w:rsidR="00730415" w:rsidRDefault="00730415" w:rsidP="00730415">
      <w:pPr>
        <w:rPr>
          <w:rFonts w:ascii="Times New Roman" w:hAnsi="Times New Roman" w:cs="Times New Roman"/>
          <w:b/>
          <w:sz w:val="24"/>
          <w:szCs w:val="24"/>
        </w:rPr>
      </w:pPr>
    </w:p>
    <w:p w14:paraId="3F65E388" w14:textId="77777777" w:rsidR="00730415" w:rsidRDefault="00730415" w:rsidP="00F93449">
      <w:pPr>
        <w:ind w:left="380"/>
        <w:jc w:val="center"/>
        <w:rPr>
          <w:rFonts w:ascii="Times New Roman" w:hAnsi="Times New Roman" w:cs="Times New Roman"/>
          <w:b/>
          <w:sz w:val="24"/>
          <w:szCs w:val="24"/>
        </w:rPr>
      </w:pPr>
    </w:p>
    <w:p w14:paraId="3E952330" w14:textId="77777777" w:rsidR="00716466" w:rsidRDefault="00716466" w:rsidP="00F93449">
      <w:pPr>
        <w:ind w:left="380"/>
        <w:jc w:val="center"/>
        <w:rPr>
          <w:rFonts w:ascii="Times New Roman" w:hAnsi="Times New Roman" w:cs="Times New Roman"/>
          <w:b/>
          <w:sz w:val="24"/>
          <w:szCs w:val="24"/>
        </w:rPr>
      </w:pPr>
    </w:p>
    <w:p w14:paraId="7A73C259" w14:textId="77777777" w:rsidR="00716466" w:rsidRDefault="00716466" w:rsidP="00F93449">
      <w:pPr>
        <w:ind w:left="380"/>
        <w:jc w:val="center"/>
        <w:rPr>
          <w:rFonts w:ascii="Times New Roman" w:hAnsi="Times New Roman" w:cs="Times New Roman"/>
          <w:b/>
          <w:sz w:val="24"/>
          <w:szCs w:val="24"/>
        </w:rPr>
      </w:pPr>
    </w:p>
    <w:p w14:paraId="04C8D459" w14:textId="2C5C13B7" w:rsidR="00F93449" w:rsidRDefault="00F93449" w:rsidP="00F93449">
      <w:pPr>
        <w:ind w:left="380"/>
        <w:jc w:val="center"/>
        <w:rPr>
          <w:rFonts w:ascii="Times New Roman" w:hAnsi="Times New Roman" w:cs="Times New Roman"/>
          <w:b/>
          <w:sz w:val="24"/>
          <w:szCs w:val="24"/>
        </w:rPr>
      </w:pPr>
      <w:r>
        <w:rPr>
          <w:rFonts w:ascii="Times New Roman" w:hAnsi="Times New Roman" w:cs="Times New Roman"/>
          <w:b/>
          <w:sz w:val="24"/>
          <w:szCs w:val="24"/>
        </w:rPr>
        <w:t xml:space="preserve">Table : </w:t>
      </w:r>
      <w:r w:rsidR="006D1823">
        <w:rPr>
          <w:rFonts w:ascii="Times New Roman" w:hAnsi="Times New Roman" w:cs="Times New Roman"/>
          <w:b/>
          <w:sz w:val="24"/>
          <w:szCs w:val="24"/>
        </w:rPr>
        <w:t>Items Table</w:t>
      </w:r>
    </w:p>
    <w:tbl>
      <w:tblPr>
        <w:tblW w:w="9405" w:type="dxa"/>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2"/>
        <w:gridCol w:w="2386"/>
        <w:gridCol w:w="1720"/>
        <w:gridCol w:w="1722"/>
        <w:gridCol w:w="1835"/>
      </w:tblGrid>
      <w:tr w:rsidR="00F93449" w14:paraId="02C918B9" w14:textId="77777777" w:rsidTr="00F93449">
        <w:trPr>
          <w:trHeight w:val="827"/>
        </w:trPr>
        <w:tc>
          <w:tcPr>
            <w:tcW w:w="1740" w:type="dxa"/>
            <w:tcBorders>
              <w:top w:val="single" w:sz="4" w:space="0" w:color="000000"/>
              <w:left w:val="single" w:sz="4" w:space="0" w:color="000000"/>
              <w:bottom w:val="single" w:sz="4" w:space="0" w:color="000000"/>
              <w:right w:val="single" w:sz="4" w:space="0" w:color="000000"/>
            </w:tcBorders>
            <w:hideMark/>
          </w:tcPr>
          <w:p w14:paraId="2787135B" w14:textId="77777777" w:rsidR="00F93449" w:rsidRDefault="00F93449">
            <w:pPr>
              <w:pStyle w:val="TableParagraph"/>
              <w:spacing w:line="256" w:lineRule="auto"/>
              <w:ind w:left="321" w:right="295" w:firstLine="7"/>
              <w:jc w:val="center"/>
              <w:rPr>
                <w:rFonts w:ascii="Times New Roman" w:hAnsi="Times New Roman" w:cs="Times New Roman"/>
                <w:sz w:val="24"/>
                <w:szCs w:val="24"/>
              </w:rPr>
            </w:pPr>
            <w:r>
              <w:rPr>
                <w:rFonts w:ascii="Times New Roman" w:hAnsi="Times New Roman" w:cs="Times New Roman"/>
                <w:sz w:val="24"/>
                <w:szCs w:val="24"/>
              </w:rPr>
              <w:t>Key Type/ Constraint</w:t>
            </w:r>
          </w:p>
        </w:tc>
        <w:tc>
          <w:tcPr>
            <w:tcW w:w="2384" w:type="dxa"/>
            <w:tcBorders>
              <w:top w:val="single" w:sz="4" w:space="0" w:color="000000"/>
              <w:left w:val="single" w:sz="4" w:space="0" w:color="000000"/>
              <w:bottom w:val="single" w:sz="4" w:space="0" w:color="000000"/>
              <w:right w:val="single" w:sz="4" w:space="0" w:color="000000"/>
            </w:tcBorders>
            <w:hideMark/>
          </w:tcPr>
          <w:p w14:paraId="03FE464E" w14:textId="77777777" w:rsidR="00F93449" w:rsidRDefault="00F93449">
            <w:pPr>
              <w:pStyle w:val="TableParagraph"/>
              <w:spacing w:line="256" w:lineRule="auto"/>
              <w:ind w:left="107"/>
              <w:jc w:val="center"/>
              <w:rPr>
                <w:rFonts w:ascii="Times New Roman" w:hAnsi="Times New Roman" w:cs="Times New Roman"/>
                <w:sz w:val="24"/>
                <w:szCs w:val="24"/>
              </w:rPr>
            </w:pPr>
            <w:r>
              <w:rPr>
                <w:rFonts w:ascii="Times New Roman" w:hAnsi="Times New Roman" w:cs="Times New Roman"/>
                <w:sz w:val="24"/>
                <w:szCs w:val="24"/>
              </w:rPr>
              <w:t>Column Name</w:t>
            </w:r>
          </w:p>
        </w:tc>
        <w:tc>
          <w:tcPr>
            <w:tcW w:w="1719" w:type="dxa"/>
            <w:tcBorders>
              <w:top w:val="single" w:sz="4" w:space="0" w:color="000000"/>
              <w:left w:val="single" w:sz="4" w:space="0" w:color="000000"/>
              <w:bottom w:val="single" w:sz="4" w:space="0" w:color="000000"/>
              <w:right w:val="single" w:sz="4" w:space="0" w:color="000000"/>
            </w:tcBorders>
            <w:hideMark/>
          </w:tcPr>
          <w:p w14:paraId="4CDBD34F" w14:textId="77777777" w:rsidR="00F93449" w:rsidRDefault="00F93449">
            <w:pPr>
              <w:pStyle w:val="TableParagraph"/>
              <w:spacing w:line="256" w:lineRule="auto"/>
              <w:ind w:left="107"/>
              <w:jc w:val="center"/>
              <w:rPr>
                <w:rFonts w:ascii="Times New Roman" w:hAnsi="Times New Roman" w:cs="Times New Roman"/>
                <w:sz w:val="24"/>
                <w:szCs w:val="24"/>
              </w:rPr>
            </w:pPr>
            <w:r>
              <w:rPr>
                <w:rFonts w:ascii="Times New Roman" w:hAnsi="Times New Roman" w:cs="Times New Roman"/>
                <w:sz w:val="24"/>
                <w:szCs w:val="24"/>
              </w:rPr>
              <w:t>Data Type</w:t>
            </w:r>
          </w:p>
        </w:tc>
        <w:tc>
          <w:tcPr>
            <w:tcW w:w="1721" w:type="dxa"/>
            <w:tcBorders>
              <w:top w:val="single" w:sz="4" w:space="0" w:color="000000"/>
              <w:left w:val="single" w:sz="4" w:space="0" w:color="000000"/>
              <w:bottom w:val="single" w:sz="4" w:space="0" w:color="000000"/>
              <w:right w:val="single" w:sz="4" w:space="0" w:color="000000"/>
            </w:tcBorders>
            <w:hideMark/>
          </w:tcPr>
          <w:p w14:paraId="284667A6" w14:textId="77777777" w:rsidR="00F93449" w:rsidRDefault="00F93449">
            <w:pPr>
              <w:pStyle w:val="TableParagraph"/>
              <w:spacing w:line="256" w:lineRule="auto"/>
              <w:ind w:left="471" w:right="465"/>
              <w:jc w:val="center"/>
              <w:rPr>
                <w:rFonts w:ascii="Times New Roman" w:hAnsi="Times New Roman" w:cs="Times New Roman"/>
                <w:sz w:val="24"/>
                <w:szCs w:val="24"/>
              </w:rPr>
            </w:pPr>
            <w:r>
              <w:rPr>
                <w:rFonts w:ascii="Times New Roman" w:hAnsi="Times New Roman" w:cs="Times New Roman"/>
                <w:sz w:val="24"/>
                <w:szCs w:val="24"/>
              </w:rPr>
              <w:t>Length</w:t>
            </w:r>
          </w:p>
        </w:tc>
        <w:tc>
          <w:tcPr>
            <w:tcW w:w="1834" w:type="dxa"/>
            <w:tcBorders>
              <w:top w:val="single" w:sz="4" w:space="0" w:color="000000"/>
              <w:left w:val="single" w:sz="4" w:space="0" w:color="000000"/>
              <w:bottom w:val="single" w:sz="4" w:space="0" w:color="000000"/>
              <w:right w:val="single" w:sz="4" w:space="0" w:color="000000"/>
            </w:tcBorders>
            <w:hideMark/>
          </w:tcPr>
          <w:p w14:paraId="30031F00" w14:textId="77777777" w:rsidR="00F93449" w:rsidRDefault="00F93449">
            <w:pPr>
              <w:pStyle w:val="TableParagraph"/>
              <w:spacing w:line="256" w:lineRule="auto"/>
              <w:ind w:left="167" w:right="142" w:firstLine="220"/>
              <w:jc w:val="center"/>
              <w:rPr>
                <w:rFonts w:ascii="Times New Roman" w:hAnsi="Times New Roman" w:cs="Times New Roman"/>
                <w:sz w:val="24"/>
                <w:szCs w:val="24"/>
              </w:rPr>
            </w:pPr>
            <w:r>
              <w:rPr>
                <w:rFonts w:ascii="Times New Roman" w:hAnsi="Times New Roman" w:cs="Times New Roman"/>
                <w:sz w:val="24"/>
                <w:szCs w:val="24"/>
              </w:rPr>
              <w:t>Allow Null (1=Yes;0=No)</w:t>
            </w:r>
          </w:p>
        </w:tc>
      </w:tr>
      <w:tr w:rsidR="00F93449" w14:paraId="2EF3BF33" w14:textId="77777777" w:rsidTr="00F93449">
        <w:trPr>
          <w:trHeight w:val="438"/>
        </w:trPr>
        <w:tc>
          <w:tcPr>
            <w:tcW w:w="1740" w:type="dxa"/>
            <w:tcBorders>
              <w:top w:val="single" w:sz="4" w:space="0" w:color="000000"/>
              <w:left w:val="single" w:sz="4" w:space="0" w:color="000000"/>
              <w:bottom w:val="single" w:sz="4" w:space="0" w:color="000000"/>
              <w:right w:val="single" w:sz="4" w:space="0" w:color="000000"/>
            </w:tcBorders>
            <w:hideMark/>
          </w:tcPr>
          <w:p w14:paraId="77C61CE3" w14:textId="77777777" w:rsidR="00F93449" w:rsidRDefault="00F93449">
            <w:pPr>
              <w:pStyle w:val="TableParagraph"/>
              <w:spacing w:line="256" w:lineRule="auto"/>
              <w:ind w:left="480" w:right="469"/>
              <w:jc w:val="center"/>
              <w:rPr>
                <w:rFonts w:ascii="Times New Roman" w:hAnsi="Times New Roman" w:cs="Times New Roman"/>
                <w:sz w:val="24"/>
                <w:szCs w:val="24"/>
              </w:rPr>
            </w:pPr>
            <w:r>
              <w:rPr>
                <w:rFonts w:ascii="Times New Roman" w:hAnsi="Times New Roman" w:cs="Times New Roman"/>
                <w:sz w:val="24"/>
                <w:szCs w:val="24"/>
              </w:rPr>
              <w:t>PK</w:t>
            </w:r>
          </w:p>
        </w:tc>
        <w:tc>
          <w:tcPr>
            <w:tcW w:w="2384" w:type="dxa"/>
            <w:tcBorders>
              <w:top w:val="single" w:sz="4" w:space="0" w:color="000000"/>
              <w:left w:val="single" w:sz="4" w:space="0" w:color="000000"/>
              <w:bottom w:val="single" w:sz="4" w:space="0" w:color="000000"/>
              <w:right w:val="single" w:sz="4" w:space="0" w:color="000000"/>
            </w:tcBorders>
            <w:hideMark/>
          </w:tcPr>
          <w:p w14:paraId="064F2CB4" w14:textId="77777777" w:rsidR="00F93449" w:rsidRDefault="00F93449">
            <w:pPr>
              <w:pStyle w:val="TableParagraph"/>
              <w:spacing w:line="256" w:lineRule="auto"/>
              <w:ind w:left="107"/>
              <w:jc w:val="center"/>
              <w:rPr>
                <w:rFonts w:ascii="Times New Roman" w:hAnsi="Times New Roman" w:cs="Times New Roman"/>
                <w:sz w:val="24"/>
                <w:szCs w:val="24"/>
              </w:rPr>
            </w:pPr>
            <w:r>
              <w:rPr>
                <w:rFonts w:ascii="Times New Roman" w:hAnsi="Times New Roman" w:cs="Times New Roman"/>
                <w:sz w:val="24"/>
                <w:szCs w:val="24"/>
              </w:rPr>
              <w:t>id</w:t>
            </w:r>
          </w:p>
        </w:tc>
        <w:tc>
          <w:tcPr>
            <w:tcW w:w="1719" w:type="dxa"/>
            <w:tcBorders>
              <w:top w:val="single" w:sz="4" w:space="0" w:color="000000"/>
              <w:left w:val="single" w:sz="4" w:space="0" w:color="000000"/>
              <w:bottom w:val="single" w:sz="4" w:space="0" w:color="000000"/>
              <w:right w:val="single" w:sz="4" w:space="0" w:color="000000"/>
            </w:tcBorders>
            <w:hideMark/>
          </w:tcPr>
          <w:p w14:paraId="26729FBA" w14:textId="6DCF7BB3" w:rsidR="00F93449" w:rsidRDefault="006D1823">
            <w:pPr>
              <w:pStyle w:val="TableParagraph"/>
              <w:spacing w:line="256" w:lineRule="auto"/>
              <w:ind w:left="107"/>
              <w:jc w:val="center"/>
              <w:rPr>
                <w:rFonts w:ascii="Times New Roman" w:hAnsi="Times New Roman" w:cs="Times New Roman"/>
                <w:sz w:val="24"/>
                <w:szCs w:val="24"/>
              </w:rPr>
            </w:pPr>
            <w:r>
              <w:rPr>
                <w:rFonts w:ascii="Times New Roman" w:hAnsi="Times New Roman" w:cs="Times New Roman"/>
                <w:sz w:val="24"/>
                <w:szCs w:val="24"/>
              </w:rPr>
              <w:t>big</w:t>
            </w:r>
            <w:r w:rsidR="00F93449">
              <w:rPr>
                <w:rFonts w:ascii="Times New Roman" w:hAnsi="Times New Roman" w:cs="Times New Roman"/>
                <w:sz w:val="24"/>
                <w:szCs w:val="24"/>
              </w:rPr>
              <w:t>int</w:t>
            </w:r>
          </w:p>
        </w:tc>
        <w:tc>
          <w:tcPr>
            <w:tcW w:w="1721" w:type="dxa"/>
            <w:tcBorders>
              <w:top w:val="single" w:sz="4" w:space="0" w:color="000000"/>
              <w:left w:val="single" w:sz="4" w:space="0" w:color="000000"/>
              <w:bottom w:val="single" w:sz="4" w:space="0" w:color="000000"/>
              <w:right w:val="single" w:sz="4" w:space="0" w:color="000000"/>
            </w:tcBorders>
          </w:tcPr>
          <w:p w14:paraId="16666E1A" w14:textId="77777777" w:rsidR="00F93449" w:rsidRDefault="00F93449">
            <w:pPr>
              <w:pStyle w:val="TableParagraph"/>
              <w:spacing w:line="256" w:lineRule="auto"/>
              <w:ind w:left="0"/>
              <w:jc w:val="center"/>
              <w:rPr>
                <w:rFonts w:ascii="Times New Roman" w:hAnsi="Times New Roman" w:cs="Times New Roman"/>
                <w:sz w:val="24"/>
                <w:szCs w:val="24"/>
              </w:rPr>
            </w:pPr>
          </w:p>
        </w:tc>
        <w:tc>
          <w:tcPr>
            <w:tcW w:w="1834" w:type="dxa"/>
            <w:tcBorders>
              <w:top w:val="single" w:sz="4" w:space="0" w:color="000000"/>
              <w:left w:val="single" w:sz="4" w:space="0" w:color="000000"/>
              <w:bottom w:val="single" w:sz="4" w:space="0" w:color="000000"/>
              <w:right w:val="single" w:sz="4" w:space="0" w:color="000000"/>
            </w:tcBorders>
            <w:hideMark/>
          </w:tcPr>
          <w:p w14:paraId="729A9284" w14:textId="77777777" w:rsidR="00F93449" w:rsidRDefault="00F93449">
            <w:pPr>
              <w:pStyle w:val="TableParagraph"/>
              <w:spacing w:line="256" w:lineRule="auto"/>
              <w:ind w:left="8"/>
              <w:jc w:val="center"/>
              <w:rPr>
                <w:rFonts w:ascii="Times New Roman" w:hAnsi="Times New Roman" w:cs="Times New Roman"/>
                <w:sz w:val="24"/>
                <w:szCs w:val="24"/>
              </w:rPr>
            </w:pPr>
            <w:r>
              <w:rPr>
                <w:rFonts w:ascii="Times New Roman" w:hAnsi="Times New Roman" w:cs="Times New Roman"/>
                <w:w w:val="99"/>
                <w:sz w:val="24"/>
                <w:szCs w:val="24"/>
              </w:rPr>
              <w:t>0</w:t>
            </w:r>
          </w:p>
        </w:tc>
      </w:tr>
      <w:tr w:rsidR="00F93449" w14:paraId="5875ACE3" w14:textId="77777777" w:rsidTr="00F93449">
        <w:trPr>
          <w:trHeight w:val="441"/>
        </w:trPr>
        <w:tc>
          <w:tcPr>
            <w:tcW w:w="1740" w:type="dxa"/>
            <w:tcBorders>
              <w:top w:val="single" w:sz="4" w:space="0" w:color="000000"/>
              <w:left w:val="single" w:sz="4" w:space="0" w:color="000000"/>
              <w:bottom w:val="single" w:sz="4" w:space="0" w:color="000000"/>
              <w:right w:val="single" w:sz="4" w:space="0" w:color="000000"/>
            </w:tcBorders>
            <w:hideMark/>
          </w:tcPr>
          <w:p w14:paraId="57FADB12" w14:textId="636D291F" w:rsidR="00F93449" w:rsidRDefault="00F93449">
            <w:pPr>
              <w:pStyle w:val="TableParagraph"/>
              <w:spacing w:line="256" w:lineRule="auto"/>
              <w:ind w:left="0"/>
              <w:jc w:val="center"/>
              <w:rPr>
                <w:rFonts w:ascii="Times New Roman" w:hAnsi="Times New Roman" w:cs="Times New Roman"/>
                <w:sz w:val="24"/>
                <w:szCs w:val="24"/>
              </w:rPr>
            </w:pPr>
          </w:p>
        </w:tc>
        <w:tc>
          <w:tcPr>
            <w:tcW w:w="2384" w:type="dxa"/>
            <w:tcBorders>
              <w:top w:val="single" w:sz="4" w:space="0" w:color="000000"/>
              <w:left w:val="single" w:sz="4" w:space="0" w:color="000000"/>
              <w:bottom w:val="single" w:sz="4" w:space="0" w:color="000000"/>
              <w:right w:val="single" w:sz="4" w:space="0" w:color="000000"/>
            </w:tcBorders>
            <w:hideMark/>
          </w:tcPr>
          <w:p w14:paraId="4DB32FAF" w14:textId="0C9BA2ED" w:rsidR="00F93449" w:rsidRDefault="006D1823">
            <w:pPr>
              <w:pStyle w:val="TableParagraph"/>
              <w:spacing w:before="2" w:line="256" w:lineRule="auto"/>
              <w:ind w:left="107"/>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name</w:t>
            </w:r>
          </w:p>
        </w:tc>
        <w:tc>
          <w:tcPr>
            <w:tcW w:w="1719" w:type="dxa"/>
            <w:tcBorders>
              <w:top w:val="single" w:sz="4" w:space="0" w:color="000000"/>
              <w:left w:val="single" w:sz="4" w:space="0" w:color="000000"/>
              <w:bottom w:val="single" w:sz="4" w:space="0" w:color="000000"/>
              <w:right w:val="single" w:sz="4" w:space="0" w:color="000000"/>
            </w:tcBorders>
            <w:hideMark/>
          </w:tcPr>
          <w:p w14:paraId="6E3926DC" w14:textId="77777777" w:rsidR="00F93449" w:rsidRDefault="00F93449">
            <w:pPr>
              <w:pStyle w:val="TableParagraph"/>
              <w:spacing w:before="2" w:line="256" w:lineRule="auto"/>
              <w:ind w:left="107"/>
              <w:jc w:val="center"/>
              <w:rPr>
                <w:rFonts w:ascii="Times New Roman" w:hAnsi="Times New Roman" w:cs="Times New Roman"/>
                <w:sz w:val="24"/>
                <w:szCs w:val="24"/>
              </w:rPr>
            </w:pPr>
            <w:r>
              <w:rPr>
                <w:rFonts w:ascii="Times New Roman" w:hAnsi="Times New Roman" w:cs="Times New Roman"/>
                <w:sz w:val="24"/>
                <w:szCs w:val="24"/>
              </w:rPr>
              <w:t>varchar</w:t>
            </w:r>
          </w:p>
        </w:tc>
        <w:tc>
          <w:tcPr>
            <w:tcW w:w="1721" w:type="dxa"/>
            <w:tcBorders>
              <w:top w:val="single" w:sz="4" w:space="0" w:color="000000"/>
              <w:left w:val="single" w:sz="4" w:space="0" w:color="000000"/>
              <w:bottom w:val="single" w:sz="4" w:space="0" w:color="000000"/>
              <w:right w:val="single" w:sz="4" w:space="0" w:color="000000"/>
            </w:tcBorders>
            <w:hideMark/>
          </w:tcPr>
          <w:p w14:paraId="2194C168" w14:textId="4E5AE90C" w:rsidR="00F93449" w:rsidRDefault="00F93449">
            <w:pPr>
              <w:pStyle w:val="TableParagraph"/>
              <w:spacing w:line="256" w:lineRule="auto"/>
              <w:ind w:left="0"/>
              <w:jc w:val="center"/>
              <w:rPr>
                <w:rFonts w:ascii="Times New Roman" w:hAnsi="Times New Roman" w:cs="Times New Roman"/>
                <w:sz w:val="24"/>
                <w:szCs w:val="24"/>
              </w:rPr>
            </w:pPr>
            <w:r>
              <w:rPr>
                <w:rFonts w:ascii="Times New Roman" w:hAnsi="Times New Roman" w:cs="Times New Roman"/>
                <w:sz w:val="24"/>
                <w:szCs w:val="24"/>
              </w:rPr>
              <w:t>5</w:t>
            </w:r>
            <w:r w:rsidR="006D1823">
              <w:rPr>
                <w:rFonts w:ascii="Times New Roman" w:hAnsi="Times New Roman" w:cs="Times New Roman"/>
                <w:sz w:val="24"/>
                <w:szCs w:val="24"/>
              </w:rPr>
              <w:t>0</w:t>
            </w:r>
          </w:p>
        </w:tc>
        <w:tc>
          <w:tcPr>
            <w:tcW w:w="1834" w:type="dxa"/>
            <w:tcBorders>
              <w:top w:val="single" w:sz="4" w:space="0" w:color="000000"/>
              <w:left w:val="single" w:sz="4" w:space="0" w:color="000000"/>
              <w:bottom w:val="single" w:sz="4" w:space="0" w:color="000000"/>
              <w:right w:val="single" w:sz="4" w:space="0" w:color="000000"/>
            </w:tcBorders>
            <w:hideMark/>
          </w:tcPr>
          <w:p w14:paraId="62CC7371" w14:textId="77777777" w:rsidR="00F93449" w:rsidRDefault="00F93449">
            <w:pPr>
              <w:pStyle w:val="TableParagraph"/>
              <w:spacing w:before="2" w:line="256" w:lineRule="auto"/>
              <w:ind w:left="8"/>
              <w:jc w:val="center"/>
              <w:rPr>
                <w:rFonts w:ascii="Times New Roman" w:hAnsi="Times New Roman" w:cs="Times New Roman"/>
                <w:sz w:val="24"/>
                <w:szCs w:val="24"/>
              </w:rPr>
            </w:pPr>
            <w:r>
              <w:rPr>
                <w:rFonts w:ascii="Times New Roman" w:hAnsi="Times New Roman" w:cs="Times New Roman"/>
                <w:w w:val="99"/>
                <w:sz w:val="24"/>
                <w:szCs w:val="24"/>
              </w:rPr>
              <w:t>0</w:t>
            </w:r>
          </w:p>
        </w:tc>
      </w:tr>
      <w:tr w:rsidR="00F93449" w14:paraId="5609D15C" w14:textId="77777777" w:rsidTr="00F93449">
        <w:trPr>
          <w:trHeight w:val="438"/>
        </w:trPr>
        <w:tc>
          <w:tcPr>
            <w:tcW w:w="1740" w:type="dxa"/>
            <w:tcBorders>
              <w:top w:val="single" w:sz="4" w:space="0" w:color="000000"/>
              <w:left w:val="single" w:sz="4" w:space="0" w:color="000000"/>
              <w:bottom w:val="single" w:sz="4" w:space="0" w:color="000000"/>
              <w:right w:val="single" w:sz="4" w:space="0" w:color="000000"/>
            </w:tcBorders>
          </w:tcPr>
          <w:p w14:paraId="35765D74" w14:textId="77777777" w:rsidR="00F93449" w:rsidRDefault="00F93449">
            <w:pPr>
              <w:pStyle w:val="TableParagraph"/>
              <w:spacing w:line="256" w:lineRule="auto"/>
              <w:ind w:left="0"/>
              <w:jc w:val="center"/>
              <w:rPr>
                <w:rFonts w:ascii="Times New Roman" w:hAnsi="Times New Roman" w:cs="Times New Roman"/>
                <w:sz w:val="24"/>
                <w:szCs w:val="24"/>
              </w:rPr>
            </w:pPr>
          </w:p>
        </w:tc>
        <w:tc>
          <w:tcPr>
            <w:tcW w:w="2384" w:type="dxa"/>
            <w:tcBorders>
              <w:top w:val="single" w:sz="4" w:space="0" w:color="000000"/>
              <w:left w:val="single" w:sz="4" w:space="0" w:color="000000"/>
              <w:bottom w:val="single" w:sz="4" w:space="0" w:color="000000"/>
              <w:right w:val="single" w:sz="4" w:space="0" w:color="000000"/>
            </w:tcBorders>
            <w:hideMark/>
          </w:tcPr>
          <w:p w14:paraId="18EBEE94" w14:textId="37877339" w:rsidR="00F93449" w:rsidRDefault="006D1823">
            <w:pPr>
              <w:pStyle w:val="TableParagraph"/>
              <w:spacing w:line="256" w:lineRule="auto"/>
              <w:ind w:left="107"/>
              <w:jc w:val="center"/>
              <w:rPr>
                <w:rFonts w:ascii="Times New Roman" w:hAnsi="Times New Roman" w:cs="Times New Roman"/>
                <w:sz w:val="24"/>
                <w:szCs w:val="24"/>
              </w:rPr>
            </w:pPr>
            <w:r>
              <w:rPr>
                <w:rFonts w:ascii="Times New Roman" w:hAnsi="Times New Roman" w:cs="Times New Roman"/>
                <w:sz w:val="24"/>
                <w:szCs w:val="24"/>
              </w:rPr>
              <w:t>description</w:t>
            </w:r>
          </w:p>
        </w:tc>
        <w:tc>
          <w:tcPr>
            <w:tcW w:w="1719" w:type="dxa"/>
            <w:tcBorders>
              <w:top w:val="single" w:sz="4" w:space="0" w:color="000000"/>
              <w:left w:val="single" w:sz="4" w:space="0" w:color="000000"/>
              <w:bottom w:val="single" w:sz="4" w:space="0" w:color="000000"/>
              <w:right w:val="single" w:sz="4" w:space="0" w:color="000000"/>
            </w:tcBorders>
            <w:hideMark/>
          </w:tcPr>
          <w:p w14:paraId="2E2C6986" w14:textId="77777777" w:rsidR="00F93449" w:rsidRDefault="00F93449">
            <w:pPr>
              <w:pStyle w:val="TableParagraph"/>
              <w:spacing w:line="256" w:lineRule="auto"/>
              <w:ind w:left="107"/>
              <w:jc w:val="center"/>
              <w:rPr>
                <w:rFonts w:ascii="Times New Roman" w:hAnsi="Times New Roman" w:cs="Times New Roman"/>
                <w:sz w:val="24"/>
                <w:szCs w:val="24"/>
              </w:rPr>
            </w:pPr>
            <w:r>
              <w:rPr>
                <w:rFonts w:ascii="Times New Roman" w:hAnsi="Times New Roman" w:cs="Times New Roman"/>
                <w:sz w:val="24"/>
                <w:szCs w:val="24"/>
              </w:rPr>
              <w:t>varchar</w:t>
            </w:r>
          </w:p>
        </w:tc>
        <w:tc>
          <w:tcPr>
            <w:tcW w:w="1721" w:type="dxa"/>
            <w:tcBorders>
              <w:top w:val="single" w:sz="4" w:space="0" w:color="000000"/>
              <w:left w:val="single" w:sz="4" w:space="0" w:color="000000"/>
              <w:bottom w:val="single" w:sz="4" w:space="0" w:color="000000"/>
              <w:right w:val="single" w:sz="4" w:space="0" w:color="000000"/>
            </w:tcBorders>
            <w:hideMark/>
          </w:tcPr>
          <w:p w14:paraId="78D917A3" w14:textId="04F3EC0D" w:rsidR="00F93449" w:rsidRDefault="006D1823">
            <w:pPr>
              <w:pStyle w:val="TableParagraph"/>
              <w:spacing w:line="256" w:lineRule="auto"/>
              <w:ind w:left="0"/>
              <w:jc w:val="center"/>
              <w:rPr>
                <w:rFonts w:ascii="Times New Roman" w:hAnsi="Times New Roman" w:cs="Times New Roman"/>
                <w:sz w:val="24"/>
                <w:szCs w:val="24"/>
              </w:rPr>
            </w:pPr>
            <w:r>
              <w:rPr>
                <w:rFonts w:ascii="Times New Roman" w:hAnsi="Times New Roman" w:cs="Times New Roman"/>
                <w:sz w:val="24"/>
                <w:szCs w:val="24"/>
              </w:rPr>
              <w:t>100</w:t>
            </w:r>
          </w:p>
        </w:tc>
        <w:tc>
          <w:tcPr>
            <w:tcW w:w="1834" w:type="dxa"/>
            <w:tcBorders>
              <w:top w:val="single" w:sz="4" w:space="0" w:color="000000"/>
              <w:left w:val="single" w:sz="4" w:space="0" w:color="000000"/>
              <w:bottom w:val="single" w:sz="4" w:space="0" w:color="000000"/>
              <w:right w:val="single" w:sz="4" w:space="0" w:color="000000"/>
            </w:tcBorders>
            <w:hideMark/>
          </w:tcPr>
          <w:p w14:paraId="3B6CBFE0" w14:textId="77777777" w:rsidR="00F93449" w:rsidRDefault="00F93449">
            <w:pPr>
              <w:pStyle w:val="TableParagraph"/>
              <w:spacing w:line="256" w:lineRule="auto"/>
              <w:ind w:left="8"/>
              <w:jc w:val="center"/>
              <w:rPr>
                <w:rFonts w:ascii="Times New Roman" w:hAnsi="Times New Roman" w:cs="Times New Roman"/>
                <w:sz w:val="24"/>
                <w:szCs w:val="24"/>
              </w:rPr>
            </w:pPr>
            <w:r>
              <w:rPr>
                <w:rFonts w:ascii="Times New Roman" w:hAnsi="Times New Roman" w:cs="Times New Roman"/>
                <w:w w:val="99"/>
                <w:sz w:val="24"/>
                <w:szCs w:val="24"/>
              </w:rPr>
              <w:t>0</w:t>
            </w:r>
          </w:p>
        </w:tc>
      </w:tr>
      <w:tr w:rsidR="00F93449" w14:paraId="324F621B" w14:textId="77777777" w:rsidTr="00F93449">
        <w:trPr>
          <w:trHeight w:val="441"/>
        </w:trPr>
        <w:tc>
          <w:tcPr>
            <w:tcW w:w="1740" w:type="dxa"/>
            <w:tcBorders>
              <w:top w:val="single" w:sz="4" w:space="0" w:color="000000"/>
              <w:left w:val="single" w:sz="4" w:space="0" w:color="000000"/>
              <w:bottom w:val="single" w:sz="4" w:space="0" w:color="000000"/>
              <w:right w:val="single" w:sz="4" w:space="0" w:color="000000"/>
            </w:tcBorders>
          </w:tcPr>
          <w:p w14:paraId="51B1A038" w14:textId="77777777" w:rsidR="00F93449" w:rsidRDefault="00F93449">
            <w:pPr>
              <w:pStyle w:val="TableParagraph"/>
              <w:spacing w:line="256" w:lineRule="auto"/>
              <w:ind w:left="0"/>
              <w:jc w:val="center"/>
              <w:rPr>
                <w:rFonts w:ascii="Times New Roman" w:hAnsi="Times New Roman" w:cs="Times New Roman"/>
                <w:sz w:val="24"/>
                <w:szCs w:val="24"/>
              </w:rPr>
            </w:pPr>
          </w:p>
        </w:tc>
        <w:tc>
          <w:tcPr>
            <w:tcW w:w="2384" w:type="dxa"/>
            <w:tcBorders>
              <w:top w:val="single" w:sz="4" w:space="0" w:color="000000"/>
              <w:left w:val="single" w:sz="4" w:space="0" w:color="000000"/>
              <w:bottom w:val="single" w:sz="4" w:space="0" w:color="000000"/>
              <w:right w:val="single" w:sz="4" w:space="0" w:color="000000"/>
            </w:tcBorders>
            <w:hideMark/>
          </w:tcPr>
          <w:p w14:paraId="265C7078" w14:textId="2B323486" w:rsidR="00F93449" w:rsidRDefault="006D1823">
            <w:pPr>
              <w:pStyle w:val="TableParagraph"/>
              <w:spacing w:before="2" w:line="256" w:lineRule="auto"/>
              <w:ind w:left="107"/>
              <w:jc w:val="center"/>
              <w:rPr>
                <w:rFonts w:ascii="Times New Roman" w:hAnsi="Times New Roman" w:cs="Times New Roman"/>
                <w:sz w:val="24"/>
                <w:szCs w:val="24"/>
              </w:rPr>
            </w:pPr>
            <w:r>
              <w:rPr>
                <w:rFonts w:ascii="Times New Roman" w:hAnsi="Times New Roman" w:cs="Times New Roman"/>
                <w:sz w:val="24"/>
                <w:szCs w:val="24"/>
              </w:rPr>
              <w:t>price</w:t>
            </w:r>
          </w:p>
        </w:tc>
        <w:tc>
          <w:tcPr>
            <w:tcW w:w="1719" w:type="dxa"/>
            <w:tcBorders>
              <w:top w:val="single" w:sz="4" w:space="0" w:color="000000"/>
              <w:left w:val="single" w:sz="4" w:space="0" w:color="000000"/>
              <w:bottom w:val="single" w:sz="4" w:space="0" w:color="000000"/>
              <w:right w:val="single" w:sz="4" w:space="0" w:color="000000"/>
            </w:tcBorders>
            <w:hideMark/>
          </w:tcPr>
          <w:p w14:paraId="43536331" w14:textId="203A09FE" w:rsidR="00F93449" w:rsidRDefault="006D1823">
            <w:pPr>
              <w:pStyle w:val="TableParagraph"/>
              <w:spacing w:before="2" w:line="256" w:lineRule="auto"/>
              <w:ind w:left="0"/>
              <w:jc w:val="center"/>
              <w:rPr>
                <w:rFonts w:ascii="Times New Roman" w:hAnsi="Times New Roman" w:cs="Times New Roman"/>
                <w:sz w:val="24"/>
                <w:szCs w:val="24"/>
              </w:rPr>
            </w:pPr>
            <w:r>
              <w:rPr>
                <w:rFonts w:ascii="Times New Roman" w:hAnsi="Times New Roman" w:cs="Times New Roman"/>
                <w:sz w:val="24"/>
                <w:szCs w:val="24"/>
              </w:rPr>
              <w:t>decimal</w:t>
            </w:r>
          </w:p>
        </w:tc>
        <w:tc>
          <w:tcPr>
            <w:tcW w:w="1721" w:type="dxa"/>
            <w:tcBorders>
              <w:top w:val="single" w:sz="4" w:space="0" w:color="000000"/>
              <w:left w:val="single" w:sz="4" w:space="0" w:color="000000"/>
              <w:bottom w:val="single" w:sz="4" w:space="0" w:color="000000"/>
              <w:right w:val="single" w:sz="4" w:space="0" w:color="000000"/>
            </w:tcBorders>
          </w:tcPr>
          <w:p w14:paraId="71112018" w14:textId="77777777" w:rsidR="00F93449" w:rsidRDefault="00F93449">
            <w:pPr>
              <w:pStyle w:val="TableParagraph"/>
              <w:spacing w:line="256" w:lineRule="auto"/>
              <w:ind w:left="0"/>
              <w:jc w:val="center"/>
              <w:rPr>
                <w:rFonts w:ascii="Times New Roman" w:hAnsi="Times New Roman" w:cs="Times New Roman"/>
                <w:sz w:val="24"/>
                <w:szCs w:val="24"/>
              </w:rPr>
            </w:pPr>
          </w:p>
        </w:tc>
        <w:tc>
          <w:tcPr>
            <w:tcW w:w="1834" w:type="dxa"/>
            <w:tcBorders>
              <w:top w:val="single" w:sz="4" w:space="0" w:color="000000"/>
              <w:left w:val="single" w:sz="4" w:space="0" w:color="000000"/>
              <w:bottom w:val="single" w:sz="4" w:space="0" w:color="000000"/>
              <w:right w:val="single" w:sz="4" w:space="0" w:color="000000"/>
            </w:tcBorders>
            <w:hideMark/>
          </w:tcPr>
          <w:p w14:paraId="39093BFE" w14:textId="77777777" w:rsidR="00F93449" w:rsidRDefault="00F93449">
            <w:pPr>
              <w:pStyle w:val="TableParagraph"/>
              <w:spacing w:before="2" w:line="256" w:lineRule="auto"/>
              <w:ind w:left="8"/>
              <w:jc w:val="center"/>
              <w:rPr>
                <w:rFonts w:ascii="Times New Roman" w:hAnsi="Times New Roman" w:cs="Times New Roman"/>
                <w:sz w:val="24"/>
                <w:szCs w:val="24"/>
              </w:rPr>
            </w:pPr>
            <w:r>
              <w:rPr>
                <w:rFonts w:ascii="Times New Roman" w:hAnsi="Times New Roman" w:cs="Times New Roman"/>
                <w:w w:val="99"/>
                <w:sz w:val="24"/>
                <w:szCs w:val="24"/>
              </w:rPr>
              <w:t>0</w:t>
            </w:r>
          </w:p>
        </w:tc>
      </w:tr>
      <w:tr w:rsidR="006D1823" w14:paraId="381EBF47" w14:textId="77777777" w:rsidTr="00F93449">
        <w:trPr>
          <w:trHeight w:val="441"/>
        </w:trPr>
        <w:tc>
          <w:tcPr>
            <w:tcW w:w="1740" w:type="dxa"/>
            <w:tcBorders>
              <w:top w:val="single" w:sz="4" w:space="0" w:color="000000"/>
              <w:left w:val="single" w:sz="4" w:space="0" w:color="000000"/>
              <w:bottom w:val="single" w:sz="4" w:space="0" w:color="000000"/>
              <w:right w:val="single" w:sz="4" w:space="0" w:color="000000"/>
            </w:tcBorders>
          </w:tcPr>
          <w:p w14:paraId="67317D50" w14:textId="77777777" w:rsidR="006D1823" w:rsidRDefault="006D1823">
            <w:pPr>
              <w:pStyle w:val="TableParagraph"/>
              <w:spacing w:line="256" w:lineRule="auto"/>
              <w:ind w:left="0"/>
              <w:jc w:val="center"/>
              <w:rPr>
                <w:rFonts w:ascii="Times New Roman" w:hAnsi="Times New Roman" w:cs="Times New Roman"/>
                <w:sz w:val="24"/>
                <w:szCs w:val="24"/>
              </w:rPr>
            </w:pPr>
          </w:p>
        </w:tc>
        <w:tc>
          <w:tcPr>
            <w:tcW w:w="2384" w:type="dxa"/>
            <w:tcBorders>
              <w:top w:val="single" w:sz="4" w:space="0" w:color="000000"/>
              <w:left w:val="single" w:sz="4" w:space="0" w:color="000000"/>
              <w:bottom w:val="single" w:sz="4" w:space="0" w:color="000000"/>
              <w:right w:val="single" w:sz="4" w:space="0" w:color="000000"/>
            </w:tcBorders>
          </w:tcPr>
          <w:p w14:paraId="70A16211" w14:textId="0E9CD95E" w:rsidR="006D1823" w:rsidRDefault="006D1823">
            <w:pPr>
              <w:pStyle w:val="TableParagraph"/>
              <w:spacing w:before="2" w:line="256" w:lineRule="auto"/>
              <w:ind w:left="107"/>
              <w:jc w:val="center"/>
              <w:rPr>
                <w:rFonts w:ascii="Times New Roman" w:hAnsi="Times New Roman" w:cs="Times New Roman"/>
                <w:sz w:val="24"/>
                <w:szCs w:val="24"/>
              </w:rPr>
            </w:pPr>
            <w:r>
              <w:rPr>
                <w:rFonts w:ascii="Times New Roman" w:hAnsi="Times New Roman" w:cs="Times New Roman"/>
                <w:sz w:val="24"/>
                <w:szCs w:val="24"/>
              </w:rPr>
              <w:t>type</w:t>
            </w:r>
          </w:p>
        </w:tc>
        <w:tc>
          <w:tcPr>
            <w:tcW w:w="1719" w:type="dxa"/>
            <w:tcBorders>
              <w:top w:val="single" w:sz="4" w:space="0" w:color="000000"/>
              <w:left w:val="single" w:sz="4" w:space="0" w:color="000000"/>
              <w:bottom w:val="single" w:sz="4" w:space="0" w:color="000000"/>
              <w:right w:val="single" w:sz="4" w:space="0" w:color="000000"/>
            </w:tcBorders>
          </w:tcPr>
          <w:p w14:paraId="7A3C179D" w14:textId="324BA512" w:rsidR="006D1823" w:rsidRDefault="006D1823">
            <w:pPr>
              <w:pStyle w:val="TableParagraph"/>
              <w:spacing w:before="2" w:line="256" w:lineRule="auto"/>
              <w:ind w:left="0"/>
              <w:jc w:val="center"/>
              <w:rPr>
                <w:rFonts w:ascii="Times New Roman" w:hAnsi="Times New Roman" w:cs="Times New Roman"/>
                <w:sz w:val="24"/>
                <w:szCs w:val="24"/>
              </w:rPr>
            </w:pPr>
            <w:r>
              <w:rPr>
                <w:rFonts w:ascii="Times New Roman" w:hAnsi="Times New Roman" w:cs="Times New Roman"/>
                <w:sz w:val="24"/>
                <w:szCs w:val="24"/>
              </w:rPr>
              <w:t>varchar</w:t>
            </w:r>
          </w:p>
        </w:tc>
        <w:tc>
          <w:tcPr>
            <w:tcW w:w="1721" w:type="dxa"/>
            <w:tcBorders>
              <w:top w:val="single" w:sz="4" w:space="0" w:color="000000"/>
              <w:left w:val="single" w:sz="4" w:space="0" w:color="000000"/>
              <w:bottom w:val="single" w:sz="4" w:space="0" w:color="000000"/>
              <w:right w:val="single" w:sz="4" w:space="0" w:color="000000"/>
            </w:tcBorders>
          </w:tcPr>
          <w:p w14:paraId="6E62E289" w14:textId="1B0866AD" w:rsidR="006D1823" w:rsidRDefault="006D1823">
            <w:pPr>
              <w:pStyle w:val="TableParagraph"/>
              <w:spacing w:line="256" w:lineRule="auto"/>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1834" w:type="dxa"/>
            <w:tcBorders>
              <w:top w:val="single" w:sz="4" w:space="0" w:color="000000"/>
              <w:left w:val="single" w:sz="4" w:space="0" w:color="000000"/>
              <w:bottom w:val="single" w:sz="4" w:space="0" w:color="000000"/>
              <w:right w:val="single" w:sz="4" w:space="0" w:color="000000"/>
            </w:tcBorders>
          </w:tcPr>
          <w:p w14:paraId="62998F63" w14:textId="2C57CB19" w:rsidR="006D1823" w:rsidRDefault="006D1823">
            <w:pPr>
              <w:pStyle w:val="TableParagraph"/>
              <w:spacing w:before="2" w:line="256" w:lineRule="auto"/>
              <w:ind w:left="8"/>
              <w:jc w:val="center"/>
              <w:rPr>
                <w:rFonts w:ascii="Times New Roman" w:hAnsi="Times New Roman" w:cs="Times New Roman"/>
                <w:w w:val="99"/>
                <w:sz w:val="24"/>
                <w:szCs w:val="24"/>
              </w:rPr>
            </w:pPr>
            <w:r>
              <w:rPr>
                <w:rFonts w:ascii="Times New Roman" w:hAnsi="Times New Roman" w:cs="Times New Roman"/>
                <w:w w:val="99"/>
                <w:sz w:val="24"/>
                <w:szCs w:val="24"/>
              </w:rPr>
              <w:t>1</w:t>
            </w:r>
          </w:p>
        </w:tc>
      </w:tr>
      <w:tr w:rsidR="006D1823" w14:paraId="09E5AF6C" w14:textId="77777777" w:rsidTr="00F93449">
        <w:trPr>
          <w:trHeight w:val="441"/>
        </w:trPr>
        <w:tc>
          <w:tcPr>
            <w:tcW w:w="1740" w:type="dxa"/>
            <w:tcBorders>
              <w:top w:val="single" w:sz="4" w:space="0" w:color="000000"/>
              <w:left w:val="single" w:sz="4" w:space="0" w:color="000000"/>
              <w:bottom w:val="single" w:sz="4" w:space="0" w:color="000000"/>
              <w:right w:val="single" w:sz="4" w:space="0" w:color="000000"/>
            </w:tcBorders>
          </w:tcPr>
          <w:p w14:paraId="1245B9AA" w14:textId="4B877137" w:rsidR="006D1823" w:rsidRDefault="006D1823">
            <w:pPr>
              <w:pStyle w:val="TableParagraph"/>
              <w:spacing w:line="256" w:lineRule="auto"/>
              <w:ind w:left="0"/>
              <w:jc w:val="center"/>
              <w:rPr>
                <w:rFonts w:ascii="Times New Roman" w:hAnsi="Times New Roman" w:cs="Times New Roman"/>
                <w:sz w:val="24"/>
                <w:szCs w:val="24"/>
              </w:rPr>
            </w:pPr>
            <w:r>
              <w:rPr>
                <w:rFonts w:ascii="Times New Roman" w:hAnsi="Times New Roman" w:cs="Times New Roman"/>
                <w:sz w:val="24"/>
                <w:szCs w:val="24"/>
              </w:rPr>
              <w:t>FK</w:t>
            </w:r>
          </w:p>
        </w:tc>
        <w:tc>
          <w:tcPr>
            <w:tcW w:w="2384" w:type="dxa"/>
            <w:tcBorders>
              <w:top w:val="single" w:sz="4" w:space="0" w:color="000000"/>
              <w:left w:val="single" w:sz="4" w:space="0" w:color="000000"/>
              <w:bottom w:val="single" w:sz="4" w:space="0" w:color="000000"/>
              <w:right w:val="single" w:sz="4" w:space="0" w:color="000000"/>
            </w:tcBorders>
          </w:tcPr>
          <w:p w14:paraId="17F079C4" w14:textId="72653D9F" w:rsidR="006D1823" w:rsidRDefault="006D1823">
            <w:pPr>
              <w:pStyle w:val="TableParagraph"/>
              <w:spacing w:before="2" w:line="256" w:lineRule="auto"/>
              <w:ind w:left="107"/>
              <w:jc w:val="center"/>
              <w:rPr>
                <w:rFonts w:ascii="Times New Roman" w:hAnsi="Times New Roman" w:cs="Times New Roman"/>
                <w:sz w:val="24"/>
                <w:szCs w:val="24"/>
              </w:rPr>
            </w:pPr>
            <w:r>
              <w:rPr>
                <w:rFonts w:ascii="Times New Roman" w:hAnsi="Times New Roman" w:cs="Times New Roman"/>
                <w:sz w:val="24"/>
                <w:szCs w:val="24"/>
              </w:rPr>
              <w:t>restaurant_id</w:t>
            </w:r>
          </w:p>
        </w:tc>
        <w:tc>
          <w:tcPr>
            <w:tcW w:w="1719" w:type="dxa"/>
            <w:tcBorders>
              <w:top w:val="single" w:sz="4" w:space="0" w:color="000000"/>
              <w:left w:val="single" w:sz="4" w:space="0" w:color="000000"/>
              <w:bottom w:val="single" w:sz="4" w:space="0" w:color="000000"/>
              <w:right w:val="single" w:sz="4" w:space="0" w:color="000000"/>
            </w:tcBorders>
          </w:tcPr>
          <w:p w14:paraId="7F7C00DB" w14:textId="30F9E1D7" w:rsidR="006D1823" w:rsidRDefault="006D1823">
            <w:pPr>
              <w:pStyle w:val="TableParagraph"/>
              <w:spacing w:before="2" w:line="256" w:lineRule="auto"/>
              <w:ind w:left="0"/>
              <w:jc w:val="center"/>
              <w:rPr>
                <w:rFonts w:ascii="Times New Roman" w:hAnsi="Times New Roman" w:cs="Times New Roman"/>
                <w:sz w:val="24"/>
                <w:szCs w:val="24"/>
              </w:rPr>
            </w:pPr>
            <w:r>
              <w:rPr>
                <w:rFonts w:ascii="Times New Roman" w:hAnsi="Times New Roman" w:cs="Times New Roman"/>
                <w:sz w:val="24"/>
                <w:szCs w:val="24"/>
              </w:rPr>
              <w:t>bigint</w:t>
            </w:r>
          </w:p>
        </w:tc>
        <w:tc>
          <w:tcPr>
            <w:tcW w:w="1721" w:type="dxa"/>
            <w:tcBorders>
              <w:top w:val="single" w:sz="4" w:space="0" w:color="000000"/>
              <w:left w:val="single" w:sz="4" w:space="0" w:color="000000"/>
              <w:bottom w:val="single" w:sz="4" w:space="0" w:color="000000"/>
              <w:right w:val="single" w:sz="4" w:space="0" w:color="000000"/>
            </w:tcBorders>
          </w:tcPr>
          <w:p w14:paraId="5339DBA7" w14:textId="77777777" w:rsidR="006D1823" w:rsidRDefault="006D1823">
            <w:pPr>
              <w:pStyle w:val="TableParagraph"/>
              <w:spacing w:line="256" w:lineRule="auto"/>
              <w:ind w:left="0"/>
              <w:jc w:val="center"/>
              <w:rPr>
                <w:rFonts w:ascii="Times New Roman" w:hAnsi="Times New Roman" w:cs="Times New Roman"/>
                <w:sz w:val="24"/>
                <w:szCs w:val="24"/>
              </w:rPr>
            </w:pPr>
          </w:p>
        </w:tc>
        <w:tc>
          <w:tcPr>
            <w:tcW w:w="1834" w:type="dxa"/>
            <w:tcBorders>
              <w:top w:val="single" w:sz="4" w:space="0" w:color="000000"/>
              <w:left w:val="single" w:sz="4" w:space="0" w:color="000000"/>
              <w:bottom w:val="single" w:sz="4" w:space="0" w:color="000000"/>
              <w:right w:val="single" w:sz="4" w:space="0" w:color="000000"/>
            </w:tcBorders>
          </w:tcPr>
          <w:p w14:paraId="6DAC6683" w14:textId="7D59D04A" w:rsidR="006D1823" w:rsidRDefault="006D1823">
            <w:pPr>
              <w:pStyle w:val="TableParagraph"/>
              <w:spacing w:before="2" w:line="256" w:lineRule="auto"/>
              <w:ind w:left="8"/>
              <w:jc w:val="center"/>
              <w:rPr>
                <w:rFonts w:ascii="Times New Roman" w:hAnsi="Times New Roman" w:cs="Times New Roman"/>
                <w:w w:val="99"/>
                <w:sz w:val="24"/>
                <w:szCs w:val="24"/>
              </w:rPr>
            </w:pPr>
            <w:r>
              <w:rPr>
                <w:rFonts w:ascii="Times New Roman" w:hAnsi="Times New Roman" w:cs="Times New Roman"/>
                <w:w w:val="99"/>
                <w:sz w:val="24"/>
                <w:szCs w:val="24"/>
              </w:rPr>
              <w:t>0</w:t>
            </w:r>
          </w:p>
        </w:tc>
      </w:tr>
    </w:tbl>
    <w:p w14:paraId="2A736FB1" w14:textId="77777777" w:rsidR="00F93449" w:rsidRDefault="00F93449" w:rsidP="00F93449">
      <w:pPr>
        <w:jc w:val="center"/>
        <w:rPr>
          <w:rFonts w:ascii="Times New Roman" w:hAnsi="Times New Roman" w:cs="Times New Roman"/>
          <w:sz w:val="24"/>
          <w:szCs w:val="24"/>
          <w:lang w:val="en-US" w:eastAsia="en-US"/>
        </w:rPr>
      </w:pPr>
    </w:p>
    <w:p w14:paraId="45F3CF56" w14:textId="77777777" w:rsidR="00716466" w:rsidRDefault="00716466" w:rsidP="00F93449">
      <w:pPr>
        <w:ind w:left="380"/>
        <w:jc w:val="center"/>
        <w:rPr>
          <w:rFonts w:ascii="Times New Roman" w:hAnsi="Times New Roman" w:cs="Times New Roman"/>
          <w:b/>
          <w:sz w:val="24"/>
          <w:szCs w:val="24"/>
        </w:rPr>
      </w:pPr>
    </w:p>
    <w:p w14:paraId="3565EB96" w14:textId="77777777" w:rsidR="00716466" w:rsidRDefault="00716466" w:rsidP="00F93449">
      <w:pPr>
        <w:ind w:left="380"/>
        <w:jc w:val="center"/>
        <w:rPr>
          <w:rFonts w:ascii="Times New Roman" w:hAnsi="Times New Roman" w:cs="Times New Roman"/>
          <w:b/>
          <w:sz w:val="24"/>
          <w:szCs w:val="24"/>
        </w:rPr>
      </w:pPr>
    </w:p>
    <w:p w14:paraId="220BAF10" w14:textId="77777777" w:rsidR="00716466" w:rsidRDefault="00716466" w:rsidP="00F93449">
      <w:pPr>
        <w:ind w:left="380"/>
        <w:jc w:val="center"/>
        <w:rPr>
          <w:rFonts w:ascii="Times New Roman" w:hAnsi="Times New Roman" w:cs="Times New Roman"/>
          <w:b/>
          <w:sz w:val="24"/>
          <w:szCs w:val="24"/>
        </w:rPr>
      </w:pPr>
    </w:p>
    <w:p w14:paraId="3547BCEC" w14:textId="77777777" w:rsidR="00716466" w:rsidRDefault="00716466" w:rsidP="00F93449">
      <w:pPr>
        <w:ind w:left="380"/>
        <w:jc w:val="center"/>
        <w:rPr>
          <w:rFonts w:ascii="Times New Roman" w:hAnsi="Times New Roman" w:cs="Times New Roman"/>
          <w:b/>
          <w:sz w:val="24"/>
          <w:szCs w:val="24"/>
        </w:rPr>
      </w:pPr>
    </w:p>
    <w:p w14:paraId="1C2787D9" w14:textId="77777777" w:rsidR="00716466" w:rsidRDefault="00716466" w:rsidP="00F93449">
      <w:pPr>
        <w:ind w:left="380"/>
        <w:jc w:val="center"/>
        <w:rPr>
          <w:rFonts w:ascii="Times New Roman" w:hAnsi="Times New Roman" w:cs="Times New Roman"/>
          <w:b/>
          <w:sz w:val="24"/>
          <w:szCs w:val="24"/>
        </w:rPr>
      </w:pPr>
    </w:p>
    <w:p w14:paraId="339348B4" w14:textId="77777777" w:rsidR="00716466" w:rsidRDefault="00716466" w:rsidP="00F93449">
      <w:pPr>
        <w:ind w:left="380"/>
        <w:jc w:val="center"/>
        <w:rPr>
          <w:rFonts w:ascii="Times New Roman" w:hAnsi="Times New Roman" w:cs="Times New Roman"/>
          <w:b/>
          <w:sz w:val="24"/>
          <w:szCs w:val="24"/>
        </w:rPr>
      </w:pPr>
    </w:p>
    <w:p w14:paraId="3458F610" w14:textId="77777777" w:rsidR="00716466" w:rsidRDefault="00716466" w:rsidP="00F93449">
      <w:pPr>
        <w:ind w:left="380"/>
        <w:jc w:val="center"/>
        <w:rPr>
          <w:rFonts w:ascii="Times New Roman" w:hAnsi="Times New Roman" w:cs="Times New Roman"/>
          <w:b/>
          <w:sz w:val="24"/>
          <w:szCs w:val="24"/>
        </w:rPr>
      </w:pPr>
    </w:p>
    <w:p w14:paraId="29B42BAF" w14:textId="77777777" w:rsidR="00716466" w:rsidRDefault="00716466" w:rsidP="00730415">
      <w:pPr>
        <w:rPr>
          <w:rFonts w:ascii="Times New Roman" w:hAnsi="Times New Roman" w:cs="Times New Roman"/>
          <w:b/>
          <w:sz w:val="24"/>
          <w:szCs w:val="24"/>
        </w:rPr>
      </w:pPr>
    </w:p>
    <w:p w14:paraId="7FFC9AA8" w14:textId="77777777" w:rsidR="00716466" w:rsidRDefault="00716466" w:rsidP="00F93449">
      <w:pPr>
        <w:ind w:left="380"/>
        <w:jc w:val="center"/>
        <w:rPr>
          <w:rFonts w:ascii="Times New Roman" w:hAnsi="Times New Roman" w:cs="Times New Roman"/>
          <w:b/>
          <w:sz w:val="24"/>
          <w:szCs w:val="24"/>
        </w:rPr>
      </w:pPr>
    </w:p>
    <w:p w14:paraId="18C6272E" w14:textId="77777777" w:rsidR="00716466" w:rsidRDefault="00716466" w:rsidP="00F93449">
      <w:pPr>
        <w:ind w:left="380"/>
        <w:jc w:val="center"/>
        <w:rPr>
          <w:rFonts w:ascii="Times New Roman" w:hAnsi="Times New Roman" w:cs="Times New Roman"/>
          <w:b/>
          <w:sz w:val="24"/>
          <w:szCs w:val="24"/>
        </w:rPr>
      </w:pPr>
    </w:p>
    <w:p w14:paraId="04D9C4D7" w14:textId="77777777" w:rsidR="00716466" w:rsidRDefault="00716466" w:rsidP="00F93449">
      <w:pPr>
        <w:ind w:left="380"/>
        <w:jc w:val="center"/>
        <w:rPr>
          <w:rFonts w:ascii="Times New Roman" w:hAnsi="Times New Roman" w:cs="Times New Roman"/>
          <w:b/>
          <w:sz w:val="24"/>
          <w:szCs w:val="24"/>
        </w:rPr>
      </w:pPr>
    </w:p>
    <w:p w14:paraId="29909086" w14:textId="59A6FAFB" w:rsidR="00F93449" w:rsidRDefault="00F93449" w:rsidP="00F93449">
      <w:pPr>
        <w:ind w:left="380"/>
        <w:jc w:val="center"/>
        <w:rPr>
          <w:rFonts w:ascii="Times New Roman" w:hAnsi="Times New Roman" w:cs="Times New Roman"/>
          <w:b/>
          <w:sz w:val="24"/>
          <w:szCs w:val="24"/>
        </w:rPr>
      </w:pPr>
      <w:r>
        <w:rPr>
          <w:rFonts w:ascii="Times New Roman" w:hAnsi="Times New Roman" w:cs="Times New Roman"/>
          <w:b/>
          <w:sz w:val="24"/>
          <w:szCs w:val="24"/>
        </w:rPr>
        <w:t xml:space="preserve">Table : </w:t>
      </w:r>
      <w:r w:rsidR="006D1823">
        <w:rPr>
          <w:rFonts w:ascii="Times New Roman" w:hAnsi="Times New Roman" w:cs="Times New Roman"/>
          <w:b/>
          <w:sz w:val="24"/>
          <w:szCs w:val="24"/>
        </w:rPr>
        <w:t>Orders</w:t>
      </w:r>
      <w:r w:rsidR="00AE219D">
        <w:rPr>
          <w:rFonts w:ascii="Times New Roman" w:hAnsi="Times New Roman" w:cs="Times New Roman"/>
          <w:b/>
          <w:sz w:val="24"/>
          <w:szCs w:val="24"/>
        </w:rPr>
        <w:t xml:space="preserve"> Table</w:t>
      </w:r>
    </w:p>
    <w:tbl>
      <w:tblPr>
        <w:tblStyle w:val="TableGrid"/>
        <w:tblW w:w="9731" w:type="dxa"/>
        <w:tblInd w:w="-5" w:type="dxa"/>
        <w:tblLook w:val="04A0" w:firstRow="1" w:lastRow="0" w:firstColumn="1" w:lastColumn="0" w:noHBand="0" w:noVBand="1"/>
      </w:tblPr>
      <w:tblGrid>
        <w:gridCol w:w="1946"/>
        <w:gridCol w:w="1946"/>
        <w:gridCol w:w="1946"/>
        <w:gridCol w:w="1946"/>
        <w:gridCol w:w="1947"/>
      </w:tblGrid>
      <w:tr w:rsidR="00F93449" w14:paraId="6EC2FF66" w14:textId="77777777" w:rsidTr="00F93449">
        <w:trPr>
          <w:trHeight w:val="818"/>
        </w:trPr>
        <w:tc>
          <w:tcPr>
            <w:tcW w:w="1946" w:type="dxa"/>
            <w:tcBorders>
              <w:top w:val="single" w:sz="4" w:space="0" w:color="auto"/>
              <w:left w:val="single" w:sz="4" w:space="0" w:color="auto"/>
              <w:bottom w:val="single" w:sz="4" w:space="0" w:color="auto"/>
              <w:right w:val="single" w:sz="4" w:space="0" w:color="auto"/>
            </w:tcBorders>
            <w:hideMark/>
          </w:tcPr>
          <w:p w14:paraId="2A053980" w14:textId="77777777" w:rsidR="00F93449" w:rsidRDefault="00F93449">
            <w:pPr>
              <w:jc w:val="center"/>
              <w:rPr>
                <w:rFonts w:ascii="Times New Roman" w:hAnsi="Times New Roman" w:cs="Times New Roman"/>
                <w:sz w:val="24"/>
                <w:szCs w:val="24"/>
                <w:lang w:val="en-US"/>
              </w:rPr>
            </w:pPr>
            <w:r>
              <w:rPr>
                <w:rFonts w:ascii="Times New Roman" w:hAnsi="Times New Roman" w:cs="Times New Roman"/>
                <w:sz w:val="24"/>
                <w:szCs w:val="24"/>
              </w:rPr>
              <w:t>Key Type/ Constraint</w:t>
            </w:r>
          </w:p>
        </w:tc>
        <w:tc>
          <w:tcPr>
            <w:tcW w:w="1946" w:type="dxa"/>
            <w:tcBorders>
              <w:top w:val="single" w:sz="4" w:space="0" w:color="auto"/>
              <w:left w:val="single" w:sz="4" w:space="0" w:color="auto"/>
              <w:bottom w:val="single" w:sz="4" w:space="0" w:color="auto"/>
              <w:right w:val="single" w:sz="4" w:space="0" w:color="auto"/>
            </w:tcBorders>
            <w:hideMark/>
          </w:tcPr>
          <w:p w14:paraId="257BAEA8" w14:textId="77777777" w:rsidR="00F93449" w:rsidRDefault="00F93449">
            <w:pPr>
              <w:jc w:val="center"/>
              <w:rPr>
                <w:rFonts w:ascii="Times New Roman" w:hAnsi="Times New Roman" w:cs="Times New Roman"/>
                <w:sz w:val="24"/>
                <w:szCs w:val="24"/>
                <w:lang w:val="en-US"/>
              </w:rPr>
            </w:pPr>
            <w:r>
              <w:rPr>
                <w:rFonts w:ascii="Times New Roman" w:hAnsi="Times New Roman" w:cs="Times New Roman"/>
                <w:sz w:val="24"/>
                <w:szCs w:val="24"/>
              </w:rPr>
              <w:t>Column Name</w:t>
            </w:r>
          </w:p>
        </w:tc>
        <w:tc>
          <w:tcPr>
            <w:tcW w:w="1946" w:type="dxa"/>
            <w:tcBorders>
              <w:top w:val="single" w:sz="4" w:space="0" w:color="auto"/>
              <w:left w:val="single" w:sz="4" w:space="0" w:color="auto"/>
              <w:bottom w:val="single" w:sz="4" w:space="0" w:color="auto"/>
              <w:right w:val="single" w:sz="4" w:space="0" w:color="auto"/>
            </w:tcBorders>
            <w:hideMark/>
          </w:tcPr>
          <w:p w14:paraId="14E81DA1" w14:textId="77777777" w:rsidR="00F93449" w:rsidRDefault="00F93449">
            <w:pPr>
              <w:jc w:val="center"/>
              <w:rPr>
                <w:rFonts w:ascii="Times New Roman" w:hAnsi="Times New Roman" w:cs="Times New Roman"/>
                <w:sz w:val="24"/>
                <w:szCs w:val="24"/>
                <w:lang w:val="en-US"/>
              </w:rPr>
            </w:pPr>
            <w:r>
              <w:rPr>
                <w:rFonts w:ascii="Times New Roman" w:hAnsi="Times New Roman" w:cs="Times New Roman"/>
                <w:sz w:val="24"/>
                <w:szCs w:val="24"/>
              </w:rPr>
              <w:t>Data Type</w:t>
            </w:r>
          </w:p>
        </w:tc>
        <w:tc>
          <w:tcPr>
            <w:tcW w:w="1946" w:type="dxa"/>
            <w:tcBorders>
              <w:top w:val="single" w:sz="4" w:space="0" w:color="auto"/>
              <w:left w:val="single" w:sz="4" w:space="0" w:color="auto"/>
              <w:bottom w:val="single" w:sz="4" w:space="0" w:color="auto"/>
              <w:right w:val="single" w:sz="4" w:space="0" w:color="auto"/>
            </w:tcBorders>
            <w:hideMark/>
          </w:tcPr>
          <w:p w14:paraId="27C55E9D" w14:textId="77777777" w:rsidR="00F93449" w:rsidRDefault="00F93449">
            <w:pPr>
              <w:jc w:val="center"/>
              <w:rPr>
                <w:rFonts w:ascii="Times New Roman" w:hAnsi="Times New Roman" w:cs="Times New Roman"/>
                <w:sz w:val="24"/>
                <w:szCs w:val="24"/>
                <w:lang w:val="en-US"/>
              </w:rPr>
            </w:pPr>
            <w:r>
              <w:rPr>
                <w:rFonts w:ascii="Times New Roman" w:hAnsi="Times New Roman" w:cs="Times New Roman"/>
                <w:sz w:val="24"/>
                <w:szCs w:val="24"/>
              </w:rPr>
              <w:t>Length</w:t>
            </w:r>
          </w:p>
        </w:tc>
        <w:tc>
          <w:tcPr>
            <w:tcW w:w="1947" w:type="dxa"/>
            <w:tcBorders>
              <w:top w:val="single" w:sz="4" w:space="0" w:color="auto"/>
              <w:left w:val="single" w:sz="4" w:space="0" w:color="auto"/>
              <w:bottom w:val="single" w:sz="4" w:space="0" w:color="auto"/>
              <w:right w:val="single" w:sz="4" w:space="0" w:color="auto"/>
            </w:tcBorders>
            <w:hideMark/>
          </w:tcPr>
          <w:p w14:paraId="59CB7E8E" w14:textId="77777777" w:rsidR="00F93449" w:rsidRDefault="00F93449">
            <w:pPr>
              <w:jc w:val="center"/>
              <w:rPr>
                <w:rFonts w:ascii="Times New Roman" w:hAnsi="Times New Roman" w:cs="Times New Roman"/>
                <w:sz w:val="24"/>
                <w:szCs w:val="24"/>
                <w:lang w:val="en-US"/>
              </w:rPr>
            </w:pPr>
            <w:r>
              <w:rPr>
                <w:rFonts w:ascii="Times New Roman" w:hAnsi="Times New Roman" w:cs="Times New Roman"/>
                <w:sz w:val="24"/>
                <w:szCs w:val="24"/>
              </w:rPr>
              <w:t>Allow Null (1=Yes;0=No)</w:t>
            </w:r>
          </w:p>
        </w:tc>
      </w:tr>
      <w:tr w:rsidR="00F93449" w14:paraId="57B7120E" w14:textId="77777777" w:rsidTr="00F93449">
        <w:trPr>
          <w:trHeight w:val="409"/>
        </w:trPr>
        <w:tc>
          <w:tcPr>
            <w:tcW w:w="1946" w:type="dxa"/>
            <w:tcBorders>
              <w:top w:val="single" w:sz="4" w:space="0" w:color="auto"/>
              <w:left w:val="single" w:sz="4" w:space="0" w:color="auto"/>
              <w:bottom w:val="single" w:sz="4" w:space="0" w:color="auto"/>
              <w:right w:val="single" w:sz="4" w:space="0" w:color="auto"/>
            </w:tcBorders>
          </w:tcPr>
          <w:p w14:paraId="49CCE8E3" w14:textId="5A996AEA" w:rsidR="00F93449" w:rsidRDefault="00AE219D">
            <w:pPr>
              <w:jc w:val="center"/>
              <w:rPr>
                <w:rFonts w:ascii="Times New Roman" w:hAnsi="Times New Roman" w:cs="Times New Roman"/>
                <w:sz w:val="24"/>
                <w:szCs w:val="24"/>
                <w:lang w:val="en-US"/>
              </w:rPr>
            </w:pPr>
            <w:r>
              <w:rPr>
                <w:rFonts w:ascii="Times New Roman" w:hAnsi="Times New Roman" w:cs="Times New Roman"/>
                <w:sz w:val="24"/>
                <w:szCs w:val="24"/>
                <w:lang w:val="en-US"/>
              </w:rPr>
              <w:t>PK</w:t>
            </w:r>
          </w:p>
        </w:tc>
        <w:tc>
          <w:tcPr>
            <w:tcW w:w="1946" w:type="dxa"/>
            <w:tcBorders>
              <w:top w:val="single" w:sz="4" w:space="0" w:color="auto"/>
              <w:left w:val="single" w:sz="4" w:space="0" w:color="auto"/>
              <w:bottom w:val="single" w:sz="4" w:space="0" w:color="auto"/>
              <w:right w:val="single" w:sz="4" w:space="0" w:color="auto"/>
            </w:tcBorders>
            <w:hideMark/>
          </w:tcPr>
          <w:p w14:paraId="550F179E" w14:textId="177BA4DC" w:rsidR="00F93449" w:rsidRDefault="006D1823">
            <w:pPr>
              <w:jc w:val="center"/>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946" w:type="dxa"/>
            <w:tcBorders>
              <w:top w:val="single" w:sz="4" w:space="0" w:color="auto"/>
              <w:left w:val="single" w:sz="4" w:space="0" w:color="auto"/>
              <w:bottom w:val="single" w:sz="4" w:space="0" w:color="auto"/>
              <w:right w:val="single" w:sz="4" w:space="0" w:color="auto"/>
            </w:tcBorders>
            <w:hideMark/>
          </w:tcPr>
          <w:p w14:paraId="3F09E95B" w14:textId="77777777" w:rsidR="00F93449" w:rsidRDefault="00F93449">
            <w:pPr>
              <w:jc w:val="center"/>
              <w:rPr>
                <w:rFonts w:ascii="Times New Roman" w:hAnsi="Times New Roman" w:cs="Times New Roman"/>
                <w:sz w:val="24"/>
                <w:szCs w:val="24"/>
                <w:lang w:val="en-US"/>
              </w:rPr>
            </w:pPr>
            <w:r>
              <w:rPr>
                <w:rFonts w:ascii="Times New Roman" w:hAnsi="Times New Roman" w:cs="Times New Roman"/>
                <w:sz w:val="24"/>
                <w:szCs w:val="24"/>
                <w:lang w:val="en-US"/>
              </w:rPr>
              <w:t>bigint</w:t>
            </w:r>
          </w:p>
        </w:tc>
        <w:tc>
          <w:tcPr>
            <w:tcW w:w="1946" w:type="dxa"/>
            <w:tcBorders>
              <w:top w:val="single" w:sz="4" w:space="0" w:color="auto"/>
              <w:left w:val="single" w:sz="4" w:space="0" w:color="auto"/>
              <w:bottom w:val="single" w:sz="4" w:space="0" w:color="auto"/>
              <w:right w:val="single" w:sz="4" w:space="0" w:color="auto"/>
            </w:tcBorders>
          </w:tcPr>
          <w:p w14:paraId="7A4A238B" w14:textId="77777777" w:rsidR="00F93449" w:rsidRDefault="00F93449">
            <w:pPr>
              <w:jc w:val="center"/>
              <w:rPr>
                <w:rFonts w:ascii="Times New Roman" w:hAnsi="Times New Roman" w:cs="Times New Roman"/>
                <w:sz w:val="24"/>
                <w:szCs w:val="24"/>
                <w:lang w:val="en-US"/>
              </w:rPr>
            </w:pPr>
          </w:p>
        </w:tc>
        <w:tc>
          <w:tcPr>
            <w:tcW w:w="1947" w:type="dxa"/>
            <w:tcBorders>
              <w:top w:val="single" w:sz="4" w:space="0" w:color="auto"/>
              <w:left w:val="single" w:sz="4" w:space="0" w:color="auto"/>
              <w:bottom w:val="single" w:sz="4" w:space="0" w:color="auto"/>
              <w:right w:val="single" w:sz="4" w:space="0" w:color="auto"/>
            </w:tcBorders>
            <w:hideMark/>
          </w:tcPr>
          <w:p w14:paraId="09428363" w14:textId="77777777" w:rsidR="00F93449" w:rsidRDefault="00F93449">
            <w:pPr>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F93449" w14:paraId="1E35E5A1" w14:textId="77777777" w:rsidTr="00F93449">
        <w:trPr>
          <w:trHeight w:val="391"/>
        </w:trPr>
        <w:tc>
          <w:tcPr>
            <w:tcW w:w="1946" w:type="dxa"/>
            <w:tcBorders>
              <w:top w:val="single" w:sz="4" w:space="0" w:color="auto"/>
              <w:left w:val="single" w:sz="4" w:space="0" w:color="auto"/>
              <w:bottom w:val="single" w:sz="4" w:space="0" w:color="auto"/>
              <w:right w:val="single" w:sz="4" w:space="0" w:color="auto"/>
            </w:tcBorders>
          </w:tcPr>
          <w:p w14:paraId="253C798E" w14:textId="77777777" w:rsidR="00F93449" w:rsidRDefault="00F93449">
            <w:pPr>
              <w:jc w:val="center"/>
              <w:rPr>
                <w:rFonts w:ascii="Times New Roman" w:hAnsi="Times New Roman" w:cs="Times New Roman"/>
                <w:sz w:val="24"/>
                <w:szCs w:val="24"/>
                <w:lang w:val="en-US"/>
              </w:rPr>
            </w:pPr>
          </w:p>
        </w:tc>
        <w:tc>
          <w:tcPr>
            <w:tcW w:w="1946" w:type="dxa"/>
            <w:tcBorders>
              <w:top w:val="single" w:sz="4" w:space="0" w:color="auto"/>
              <w:left w:val="single" w:sz="4" w:space="0" w:color="auto"/>
              <w:bottom w:val="single" w:sz="4" w:space="0" w:color="auto"/>
              <w:right w:val="single" w:sz="4" w:space="0" w:color="auto"/>
            </w:tcBorders>
            <w:hideMark/>
          </w:tcPr>
          <w:p w14:paraId="1C100797" w14:textId="567F1AC0" w:rsidR="00F93449" w:rsidRDefault="006D1823">
            <w:pPr>
              <w:jc w:val="center"/>
              <w:rPr>
                <w:rFonts w:ascii="Times New Roman" w:hAnsi="Times New Roman" w:cs="Times New Roman"/>
                <w:sz w:val="24"/>
                <w:szCs w:val="24"/>
                <w:lang w:val="en-US"/>
              </w:rPr>
            </w:pPr>
            <w:r>
              <w:rPr>
                <w:rFonts w:ascii="Times New Roman" w:hAnsi="Times New Roman" w:cs="Times New Roman"/>
                <w:sz w:val="24"/>
                <w:szCs w:val="24"/>
                <w:lang w:val="en-US"/>
              </w:rPr>
              <w:t>status</w:t>
            </w:r>
          </w:p>
        </w:tc>
        <w:tc>
          <w:tcPr>
            <w:tcW w:w="1946" w:type="dxa"/>
            <w:tcBorders>
              <w:top w:val="single" w:sz="4" w:space="0" w:color="auto"/>
              <w:left w:val="single" w:sz="4" w:space="0" w:color="auto"/>
              <w:bottom w:val="single" w:sz="4" w:space="0" w:color="auto"/>
              <w:right w:val="single" w:sz="4" w:space="0" w:color="auto"/>
            </w:tcBorders>
            <w:hideMark/>
          </w:tcPr>
          <w:p w14:paraId="2DFFFEE1" w14:textId="4FD63D20" w:rsidR="00F93449" w:rsidRDefault="006D1823">
            <w:pPr>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946" w:type="dxa"/>
            <w:tcBorders>
              <w:top w:val="single" w:sz="4" w:space="0" w:color="auto"/>
              <w:left w:val="single" w:sz="4" w:space="0" w:color="auto"/>
              <w:bottom w:val="single" w:sz="4" w:space="0" w:color="auto"/>
              <w:right w:val="single" w:sz="4" w:space="0" w:color="auto"/>
            </w:tcBorders>
          </w:tcPr>
          <w:p w14:paraId="50E1BB1B" w14:textId="68F3DE59" w:rsidR="00F93449" w:rsidRDefault="006D1823">
            <w:pPr>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947" w:type="dxa"/>
            <w:tcBorders>
              <w:top w:val="single" w:sz="4" w:space="0" w:color="auto"/>
              <w:left w:val="single" w:sz="4" w:space="0" w:color="auto"/>
              <w:bottom w:val="single" w:sz="4" w:space="0" w:color="auto"/>
              <w:right w:val="single" w:sz="4" w:space="0" w:color="auto"/>
            </w:tcBorders>
            <w:hideMark/>
          </w:tcPr>
          <w:p w14:paraId="7ED3CB94" w14:textId="77777777" w:rsidR="00F93449" w:rsidRDefault="00F93449">
            <w:pPr>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6D1823" w14:paraId="45B238C2" w14:textId="77777777" w:rsidTr="00F93449">
        <w:trPr>
          <w:trHeight w:val="391"/>
        </w:trPr>
        <w:tc>
          <w:tcPr>
            <w:tcW w:w="1946" w:type="dxa"/>
            <w:tcBorders>
              <w:top w:val="single" w:sz="4" w:space="0" w:color="auto"/>
              <w:left w:val="single" w:sz="4" w:space="0" w:color="auto"/>
              <w:bottom w:val="single" w:sz="4" w:space="0" w:color="auto"/>
              <w:right w:val="single" w:sz="4" w:space="0" w:color="auto"/>
            </w:tcBorders>
          </w:tcPr>
          <w:p w14:paraId="79F7BCB4" w14:textId="77777777" w:rsidR="006D1823" w:rsidRDefault="006D1823">
            <w:pPr>
              <w:jc w:val="center"/>
              <w:rPr>
                <w:rFonts w:ascii="Times New Roman" w:hAnsi="Times New Roman" w:cs="Times New Roman"/>
                <w:sz w:val="24"/>
                <w:szCs w:val="24"/>
                <w:lang w:val="en-US"/>
              </w:rPr>
            </w:pPr>
          </w:p>
        </w:tc>
        <w:tc>
          <w:tcPr>
            <w:tcW w:w="1946" w:type="dxa"/>
            <w:tcBorders>
              <w:top w:val="single" w:sz="4" w:space="0" w:color="auto"/>
              <w:left w:val="single" w:sz="4" w:space="0" w:color="auto"/>
              <w:bottom w:val="single" w:sz="4" w:space="0" w:color="auto"/>
              <w:right w:val="single" w:sz="4" w:space="0" w:color="auto"/>
            </w:tcBorders>
          </w:tcPr>
          <w:p w14:paraId="300F3171" w14:textId="613843B7" w:rsidR="006D1823" w:rsidRDefault="006D1823">
            <w:pPr>
              <w:jc w:val="center"/>
              <w:rPr>
                <w:rFonts w:ascii="Times New Roman" w:hAnsi="Times New Roman" w:cs="Times New Roman"/>
                <w:sz w:val="24"/>
                <w:szCs w:val="24"/>
                <w:lang w:val="en-US"/>
              </w:rPr>
            </w:pPr>
            <w:r>
              <w:rPr>
                <w:rFonts w:ascii="Times New Roman" w:hAnsi="Times New Roman" w:cs="Times New Roman"/>
                <w:sz w:val="24"/>
                <w:szCs w:val="24"/>
                <w:lang w:val="en-US"/>
              </w:rPr>
              <w:t>orderdate</w:t>
            </w:r>
          </w:p>
        </w:tc>
        <w:tc>
          <w:tcPr>
            <w:tcW w:w="1946" w:type="dxa"/>
            <w:tcBorders>
              <w:top w:val="single" w:sz="4" w:space="0" w:color="auto"/>
              <w:left w:val="single" w:sz="4" w:space="0" w:color="auto"/>
              <w:bottom w:val="single" w:sz="4" w:space="0" w:color="auto"/>
              <w:right w:val="single" w:sz="4" w:space="0" w:color="auto"/>
            </w:tcBorders>
          </w:tcPr>
          <w:p w14:paraId="51E87838" w14:textId="468AAA22" w:rsidR="006D1823" w:rsidRDefault="006D1823">
            <w:pPr>
              <w:jc w:val="center"/>
              <w:rPr>
                <w:rFonts w:ascii="Times New Roman" w:hAnsi="Times New Roman" w:cs="Times New Roman"/>
                <w:sz w:val="24"/>
                <w:szCs w:val="24"/>
                <w:lang w:val="en-US"/>
              </w:rPr>
            </w:pPr>
            <w:r>
              <w:rPr>
                <w:rFonts w:ascii="Times New Roman" w:hAnsi="Times New Roman" w:cs="Times New Roman"/>
                <w:sz w:val="24"/>
                <w:szCs w:val="24"/>
                <w:lang w:val="en-US"/>
              </w:rPr>
              <w:t>tinyblob</w:t>
            </w:r>
          </w:p>
        </w:tc>
        <w:tc>
          <w:tcPr>
            <w:tcW w:w="1946" w:type="dxa"/>
            <w:tcBorders>
              <w:top w:val="single" w:sz="4" w:space="0" w:color="auto"/>
              <w:left w:val="single" w:sz="4" w:space="0" w:color="auto"/>
              <w:bottom w:val="single" w:sz="4" w:space="0" w:color="auto"/>
              <w:right w:val="single" w:sz="4" w:space="0" w:color="auto"/>
            </w:tcBorders>
          </w:tcPr>
          <w:p w14:paraId="5E58D0B6" w14:textId="77777777" w:rsidR="006D1823" w:rsidRDefault="006D1823">
            <w:pPr>
              <w:jc w:val="center"/>
              <w:rPr>
                <w:rFonts w:ascii="Times New Roman" w:hAnsi="Times New Roman" w:cs="Times New Roman"/>
                <w:sz w:val="24"/>
                <w:szCs w:val="24"/>
                <w:lang w:val="en-US"/>
              </w:rPr>
            </w:pPr>
          </w:p>
        </w:tc>
        <w:tc>
          <w:tcPr>
            <w:tcW w:w="1947" w:type="dxa"/>
            <w:tcBorders>
              <w:top w:val="single" w:sz="4" w:space="0" w:color="auto"/>
              <w:left w:val="single" w:sz="4" w:space="0" w:color="auto"/>
              <w:bottom w:val="single" w:sz="4" w:space="0" w:color="auto"/>
              <w:right w:val="single" w:sz="4" w:space="0" w:color="auto"/>
            </w:tcBorders>
          </w:tcPr>
          <w:p w14:paraId="104BC431" w14:textId="50ADAE58" w:rsidR="006D1823" w:rsidRDefault="006D1823">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6D1823" w14:paraId="3156EAD7" w14:textId="77777777" w:rsidTr="00F93449">
        <w:trPr>
          <w:trHeight w:val="391"/>
        </w:trPr>
        <w:tc>
          <w:tcPr>
            <w:tcW w:w="1946" w:type="dxa"/>
            <w:tcBorders>
              <w:top w:val="single" w:sz="4" w:space="0" w:color="auto"/>
              <w:left w:val="single" w:sz="4" w:space="0" w:color="auto"/>
              <w:bottom w:val="single" w:sz="4" w:space="0" w:color="auto"/>
              <w:right w:val="single" w:sz="4" w:space="0" w:color="auto"/>
            </w:tcBorders>
          </w:tcPr>
          <w:p w14:paraId="5856C4DA" w14:textId="77777777" w:rsidR="006D1823" w:rsidRDefault="006D1823">
            <w:pPr>
              <w:jc w:val="center"/>
              <w:rPr>
                <w:rFonts w:ascii="Times New Roman" w:hAnsi="Times New Roman" w:cs="Times New Roman"/>
                <w:sz w:val="24"/>
                <w:szCs w:val="24"/>
                <w:lang w:val="en-US"/>
              </w:rPr>
            </w:pPr>
          </w:p>
        </w:tc>
        <w:tc>
          <w:tcPr>
            <w:tcW w:w="1946" w:type="dxa"/>
            <w:tcBorders>
              <w:top w:val="single" w:sz="4" w:space="0" w:color="auto"/>
              <w:left w:val="single" w:sz="4" w:space="0" w:color="auto"/>
              <w:bottom w:val="single" w:sz="4" w:space="0" w:color="auto"/>
              <w:right w:val="single" w:sz="4" w:space="0" w:color="auto"/>
            </w:tcBorders>
          </w:tcPr>
          <w:p w14:paraId="13CACE51" w14:textId="6E7C17C3" w:rsidR="006D1823" w:rsidRDefault="006D1823">
            <w:pPr>
              <w:jc w:val="center"/>
              <w:rPr>
                <w:rFonts w:ascii="Times New Roman" w:hAnsi="Times New Roman" w:cs="Times New Roman"/>
                <w:sz w:val="24"/>
                <w:szCs w:val="24"/>
                <w:lang w:val="en-US"/>
              </w:rPr>
            </w:pPr>
            <w:r>
              <w:rPr>
                <w:rFonts w:ascii="Times New Roman" w:hAnsi="Times New Roman" w:cs="Times New Roman"/>
                <w:sz w:val="24"/>
                <w:szCs w:val="24"/>
                <w:lang w:val="en-US"/>
              </w:rPr>
              <w:t>qty</w:t>
            </w:r>
          </w:p>
        </w:tc>
        <w:tc>
          <w:tcPr>
            <w:tcW w:w="1946" w:type="dxa"/>
            <w:tcBorders>
              <w:top w:val="single" w:sz="4" w:space="0" w:color="auto"/>
              <w:left w:val="single" w:sz="4" w:space="0" w:color="auto"/>
              <w:bottom w:val="single" w:sz="4" w:space="0" w:color="auto"/>
              <w:right w:val="single" w:sz="4" w:space="0" w:color="auto"/>
            </w:tcBorders>
          </w:tcPr>
          <w:p w14:paraId="6659BB36" w14:textId="29A895FE" w:rsidR="006D1823" w:rsidRDefault="006D1823">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46" w:type="dxa"/>
            <w:tcBorders>
              <w:top w:val="single" w:sz="4" w:space="0" w:color="auto"/>
              <w:left w:val="single" w:sz="4" w:space="0" w:color="auto"/>
              <w:bottom w:val="single" w:sz="4" w:space="0" w:color="auto"/>
              <w:right w:val="single" w:sz="4" w:space="0" w:color="auto"/>
            </w:tcBorders>
          </w:tcPr>
          <w:p w14:paraId="1B6FF2E4" w14:textId="77777777" w:rsidR="006D1823" w:rsidRDefault="006D1823">
            <w:pPr>
              <w:jc w:val="center"/>
              <w:rPr>
                <w:rFonts w:ascii="Times New Roman" w:hAnsi="Times New Roman" w:cs="Times New Roman"/>
                <w:sz w:val="24"/>
                <w:szCs w:val="24"/>
                <w:lang w:val="en-US"/>
              </w:rPr>
            </w:pPr>
          </w:p>
        </w:tc>
        <w:tc>
          <w:tcPr>
            <w:tcW w:w="1947" w:type="dxa"/>
            <w:tcBorders>
              <w:top w:val="single" w:sz="4" w:space="0" w:color="auto"/>
              <w:left w:val="single" w:sz="4" w:space="0" w:color="auto"/>
              <w:bottom w:val="single" w:sz="4" w:space="0" w:color="auto"/>
              <w:right w:val="single" w:sz="4" w:space="0" w:color="auto"/>
            </w:tcBorders>
          </w:tcPr>
          <w:p w14:paraId="30C5DA5D" w14:textId="438EF861" w:rsidR="006D1823" w:rsidRDefault="006D1823">
            <w:pPr>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6D1823" w14:paraId="7659461D" w14:textId="77777777" w:rsidTr="00F93449">
        <w:trPr>
          <w:trHeight w:val="391"/>
        </w:trPr>
        <w:tc>
          <w:tcPr>
            <w:tcW w:w="1946" w:type="dxa"/>
            <w:tcBorders>
              <w:top w:val="single" w:sz="4" w:space="0" w:color="auto"/>
              <w:left w:val="single" w:sz="4" w:space="0" w:color="auto"/>
              <w:bottom w:val="single" w:sz="4" w:space="0" w:color="auto"/>
              <w:right w:val="single" w:sz="4" w:space="0" w:color="auto"/>
            </w:tcBorders>
          </w:tcPr>
          <w:p w14:paraId="2DA00777" w14:textId="77777777" w:rsidR="006D1823" w:rsidRDefault="006D1823">
            <w:pPr>
              <w:jc w:val="center"/>
              <w:rPr>
                <w:rFonts w:ascii="Times New Roman" w:hAnsi="Times New Roman" w:cs="Times New Roman"/>
                <w:sz w:val="24"/>
                <w:szCs w:val="24"/>
                <w:lang w:val="en-US"/>
              </w:rPr>
            </w:pPr>
          </w:p>
        </w:tc>
        <w:tc>
          <w:tcPr>
            <w:tcW w:w="1946" w:type="dxa"/>
            <w:tcBorders>
              <w:top w:val="single" w:sz="4" w:space="0" w:color="auto"/>
              <w:left w:val="single" w:sz="4" w:space="0" w:color="auto"/>
              <w:bottom w:val="single" w:sz="4" w:space="0" w:color="auto"/>
              <w:right w:val="single" w:sz="4" w:space="0" w:color="auto"/>
            </w:tcBorders>
          </w:tcPr>
          <w:p w14:paraId="6F4B2B02" w14:textId="59E3B7AD" w:rsidR="006D1823" w:rsidRDefault="006D1823">
            <w:pPr>
              <w:jc w:val="center"/>
              <w:rPr>
                <w:rFonts w:ascii="Times New Roman" w:hAnsi="Times New Roman" w:cs="Times New Roman"/>
                <w:sz w:val="24"/>
                <w:szCs w:val="24"/>
                <w:lang w:val="en-US"/>
              </w:rPr>
            </w:pPr>
            <w:r>
              <w:rPr>
                <w:rFonts w:ascii="Times New Roman" w:hAnsi="Times New Roman" w:cs="Times New Roman"/>
                <w:sz w:val="24"/>
                <w:szCs w:val="24"/>
                <w:lang w:val="en-US"/>
              </w:rPr>
              <w:t>totalprice</w:t>
            </w:r>
          </w:p>
        </w:tc>
        <w:tc>
          <w:tcPr>
            <w:tcW w:w="1946" w:type="dxa"/>
            <w:tcBorders>
              <w:top w:val="single" w:sz="4" w:space="0" w:color="auto"/>
              <w:left w:val="single" w:sz="4" w:space="0" w:color="auto"/>
              <w:bottom w:val="single" w:sz="4" w:space="0" w:color="auto"/>
              <w:right w:val="single" w:sz="4" w:space="0" w:color="auto"/>
            </w:tcBorders>
          </w:tcPr>
          <w:p w14:paraId="31BDD035" w14:textId="100A4C7B" w:rsidR="006D1823" w:rsidRDefault="006D1823">
            <w:pPr>
              <w:jc w:val="center"/>
              <w:rPr>
                <w:rFonts w:ascii="Times New Roman" w:hAnsi="Times New Roman" w:cs="Times New Roman"/>
                <w:sz w:val="24"/>
                <w:szCs w:val="24"/>
                <w:lang w:val="en-US"/>
              </w:rPr>
            </w:pPr>
            <w:r>
              <w:rPr>
                <w:rFonts w:ascii="Times New Roman" w:hAnsi="Times New Roman" w:cs="Times New Roman"/>
                <w:sz w:val="24"/>
                <w:szCs w:val="24"/>
                <w:lang w:val="en-US"/>
              </w:rPr>
              <w:t>decimal</w:t>
            </w:r>
          </w:p>
        </w:tc>
        <w:tc>
          <w:tcPr>
            <w:tcW w:w="1946" w:type="dxa"/>
            <w:tcBorders>
              <w:top w:val="single" w:sz="4" w:space="0" w:color="auto"/>
              <w:left w:val="single" w:sz="4" w:space="0" w:color="auto"/>
              <w:bottom w:val="single" w:sz="4" w:space="0" w:color="auto"/>
              <w:right w:val="single" w:sz="4" w:space="0" w:color="auto"/>
            </w:tcBorders>
          </w:tcPr>
          <w:p w14:paraId="59E94B0F" w14:textId="77777777" w:rsidR="006D1823" w:rsidRDefault="006D1823">
            <w:pPr>
              <w:jc w:val="center"/>
              <w:rPr>
                <w:rFonts w:ascii="Times New Roman" w:hAnsi="Times New Roman" w:cs="Times New Roman"/>
                <w:sz w:val="24"/>
                <w:szCs w:val="24"/>
                <w:lang w:val="en-US"/>
              </w:rPr>
            </w:pPr>
          </w:p>
        </w:tc>
        <w:tc>
          <w:tcPr>
            <w:tcW w:w="1947" w:type="dxa"/>
            <w:tcBorders>
              <w:top w:val="single" w:sz="4" w:space="0" w:color="auto"/>
              <w:left w:val="single" w:sz="4" w:space="0" w:color="auto"/>
              <w:bottom w:val="single" w:sz="4" w:space="0" w:color="auto"/>
              <w:right w:val="single" w:sz="4" w:space="0" w:color="auto"/>
            </w:tcBorders>
          </w:tcPr>
          <w:p w14:paraId="65F15510" w14:textId="3C86F13B" w:rsidR="006D1823" w:rsidRDefault="00AE219D">
            <w:pPr>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AE219D" w14:paraId="71BB23EA" w14:textId="77777777" w:rsidTr="00F93449">
        <w:trPr>
          <w:trHeight w:val="391"/>
        </w:trPr>
        <w:tc>
          <w:tcPr>
            <w:tcW w:w="1946" w:type="dxa"/>
            <w:tcBorders>
              <w:top w:val="single" w:sz="4" w:space="0" w:color="auto"/>
              <w:left w:val="single" w:sz="4" w:space="0" w:color="auto"/>
              <w:bottom w:val="single" w:sz="4" w:space="0" w:color="auto"/>
              <w:right w:val="single" w:sz="4" w:space="0" w:color="auto"/>
            </w:tcBorders>
          </w:tcPr>
          <w:p w14:paraId="5C29B232" w14:textId="15BBA443" w:rsidR="00AE219D" w:rsidRDefault="00AE219D">
            <w:pPr>
              <w:jc w:val="center"/>
              <w:rPr>
                <w:rFonts w:ascii="Times New Roman" w:hAnsi="Times New Roman" w:cs="Times New Roman"/>
                <w:sz w:val="24"/>
                <w:szCs w:val="24"/>
                <w:lang w:val="en-US"/>
              </w:rPr>
            </w:pPr>
            <w:r>
              <w:rPr>
                <w:rFonts w:ascii="Times New Roman" w:hAnsi="Times New Roman" w:cs="Times New Roman"/>
                <w:sz w:val="24"/>
                <w:szCs w:val="24"/>
                <w:lang w:val="en-US"/>
              </w:rPr>
              <w:t>FK</w:t>
            </w:r>
          </w:p>
        </w:tc>
        <w:tc>
          <w:tcPr>
            <w:tcW w:w="1946" w:type="dxa"/>
            <w:tcBorders>
              <w:top w:val="single" w:sz="4" w:space="0" w:color="auto"/>
              <w:left w:val="single" w:sz="4" w:space="0" w:color="auto"/>
              <w:bottom w:val="single" w:sz="4" w:space="0" w:color="auto"/>
              <w:right w:val="single" w:sz="4" w:space="0" w:color="auto"/>
            </w:tcBorders>
          </w:tcPr>
          <w:p w14:paraId="46A60659" w14:textId="254F9D10" w:rsidR="00AE219D" w:rsidRDefault="00AE219D">
            <w:pPr>
              <w:jc w:val="center"/>
              <w:rPr>
                <w:rFonts w:ascii="Times New Roman" w:hAnsi="Times New Roman" w:cs="Times New Roman"/>
                <w:sz w:val="24"/>
                <w:szCs w:val="24"/>
                <w:lang w:val="en-US"/>
              </w:rPr>
            </w:pPr>
            <w:r>
              <w:rPr>
                <w:rFonts w:ascii="Times New Roman" w:hAnsi="Times New Roman" w:cs="Times New Roman"/>
                <w:sz w:val="24"/>
                <w:szCs w:val="24"/>
                <w:lang w:val="en-US"/>
              </w:rPr>
              <w:t>restaurant_id</w:t>
            </w:r>
          </w:p>
        </w:tc>
        <w:tc>
          <w:tcPr>
            <w:tcW w:w="1946" w:type="dxa"/>
            <w:tcBorders>
              <w:top w:val="single" w:sz="4" w:space="0" w:color="auto"/>
              <w:left w:val="single" w:sz="4" w:space="0" w:color="auto"/>
              <w:bottom w:val="single" w:sz="4" w:space="0" w:color="auto"/>
              <w:right w:val="single" w:sz="4" w:space="0" w:color="auto"/>
            </w:tcBorders>
          </w:tcPr>
          <w:p w14:paraId="6A4E6A88" w14:textId="7A4929A1" w:rsidR="00AE219D" w:rsidRDefault="00AE219D">
            <w:pPr>
              <w:jc w:val="center"/>
              <w:rPr>
                <w:rFonts w:ascii="Times New Roman" w:hAnsi="Times New Roman" w:cs="Times New Roman"/>
                <w:sz w:val="24"/>
                <w:szCs w:val="24"/>
                <w:lang w:val="en-US"/>
              </w:rPr>
            </w:pPr>
            <w:r>
              <w:rPr>
                <w:rFonts w:ascii="Times New Roman" w:hAnsi="Times New Roman" w:cs="Times New Roman"/>
                <w:sz w:val="24"/>
                <w:szCs w:val="24"/>
                <w:lang w:val="en-US"/>
              </w:rPr>
              <w:t>bigint</w:t>
            </w:r>
          </w:p>
        </w:tc>
        <w:tc>
          <w:tcPr>
            <w:tcW w:w="1946" w:type="dxa"/>
            <w:tcBorders>
              <w:top w:val="single" w:sz="4" w:space="0" w:color="auto"/>
              <w:left w:val="single" w:sz="4" w:space="0" w:color="auto"/>
              <w:bottom w:val="single" w:sz="4" w:space="0" w:color="auto"/>
              <w:right w:val="single" w:sz="4" w:space="0" w:color="auto"/>
            </w:tcBorders>
          </w:tcPr>
          <w:p w14:paraId="5D59DA51" w14:textId="77777777" w:rsidR="00AE219D" w:rsidRDefault="00AE219D">
            <w:pPr>
              <w:jc w:val="center"/>
              <w:rPr>
                <w:rFonts w:ascii="Times New Roman" w:hAnsi="Times New Roman" w:cs="Times New Roman"/>
                <w:sz w:val="24"/>
                <w:szCs w:val="24"/>
                <w:lang w:val="en-US"/>
              </w:rPr>
            </w:pPr>
          </w:p>
        </w:tc>
        <w:tc>
          <w:tcPr>
            <w:tcW w:w="1947" w:type="dxa"/>
            <w:tcBorders>
              <w:top w:val="single" w:sz="4" w:space="0" w:color="auto"/>
              <w:left w:val="single" w:sz="4" w:space="0" w:color="auto"/>
              <w:bottom w:val="single" w:sz="4" w:space="0" w:color="auto"/>
              <w:right w:val="single" w:sz="4" w:space="0" w:color="auto"/>
            </w:tcBorders>
          </w:tcPr>
          <w:p w14:paraId="5B193961" w14:textId="63CEF5E1" w:rsidR="00AE219D" w:rsidRDefault="00AE219D">
            <w:pPr>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AE219D" w14:paraId="0908A307" w14:textId="77777777" w:rsidTr="00F93449">
        <w:trPr>
          <w:trHeight w:val="391"/>
        </w:trPr>
        <w:tc>
          <w:tcPr>
            <w:tcW w:w="1946" w:type="dxa"/>
            <w:tcBorders>
              <w:top w:val="single" w:sz="4" w:space="0" w:color="auto"/>
              <w:left w:val="single" w:sz="4" w:space="0" w:color="auto"/>
              <w:bottom w:val="single" w:sz="4" w:space="0" w:color="auto"/>
              <w:right w:val="single" w:sz="4" w:space="0" w:color="auto"/>
            </w:tcBorders>
          </w:tcPr>
          <w:p w14:paraId="35080924" w14:textId="2B62EAE2" w:rsidR="00AE219D" w:rsidRDefault="00AE219D">
            <w:pPr>
              <w:jc w:val="center"/>
              <w:rPr>
                <w:rFonts w:ascii="Times New Roman" w:hAnsi="Times New Roman" w:cs="Times New Roman"/>
                <w:sz w:val="24"/>
                <w:szCs w:val="24"/>
                <w:lang w:val="en-US"/>
              </w:rPr>
            </w:pPr>
            <w:r>
              <w:rPr>
                <w:rFonts w:ascii="Times New Roman" w:hAnsi="Times New Roman" w:cs="Times New Roman"/>
                <w:sz w:val="24"/>
                <w:szCs w:val="24"/>
                <w:lang w:val="en-US"/>
              </w:rPr>
              <w:t>FK</w:t>
            </w:r>
          </w:p>
        </w:tc>
        <w:tc>
          <w:tcPr>
            <w:tcW w:w="1946" w:type="dxa"/>
            <w:tcBorders>
              <w:top w:val="single" w:sz="4" w:space="0" w:color="auto"/>
              <w:left w:val="single" w:sz="4" w:space="0" w:color="auto"/>
              <w:bottom w:val="single" w:sz="4" w:space="0" w:color="auto"/>
              <w:right w:val="single" w:sz="4" w:space="0" w:color="auto"/>
            </w:tcBorders>
          </w:tcPr>
          <w:p w14:paraId="10537F93" w14:textId="3FA89EB6" w:rsidR="00AE219D" w:rsidRDefault="00AE219D">
            <w:pPr>
              <w:jc w:val="center"/>
              <w:rPr>
                <w:rFonts w:ascii="Times New Roman" w:hAnsi="Times New Roman" w:cs="Times New Roman"/>
                <w:sz w:val="24"/>
                <w:szCs w:val="24"/>
                <w:lang w:val="en-US"/>
              </w:rPr>
            </w:pPr>
            <w:r>
              <w:rPr>
                <w:rFonts w:ascii="Times New Roman" w:hAnsi="Times New Roman" w:cs="Times New Roman"/>
                <w:sz w:val="24"/>
                <w:szCs w:val="24"/>
                <w:lang w:val="en-US"/>
              </w:rPr>
              <w:t>user_id</w:t>
            </w:r>
          </w:p>
        </w:tc>
        <w:tc>
          <w:tcPr>
            <w:tcW w:w="1946" w:type="dxa"/>
            <w:tcBorders>
              <w:top w:val="single" w:sz="4" w:space="0" w:color="auto"/>
              <w:left w:val="single" w:sz="4" w:space="0" w:color="auto"/>
              <w:bottom w:val="single" w:sz="4" w:space="0" w:color="auto"/>
              <w:right w:val="single" w:sz="4" w:space="0" w:color="auto"/>
            </w:tcBorders>
          </w:tcPr>
          <w:p w14:paraId="6E51E78B" w14:textId="42DD8E46" w:rsidR="00AE219D" w:rsidRDefault="00AE219D">
            <w:pPr>
              <w:jc w:val="center"/>
              <w:rPr>
                <w:rFonts w:ascii="Times New Roman" w:hAnsi="Times New Roman" w:cs="Times New Roman"/>
                <w:sz w:val="24"/>
                <w:szCs w:val="24"/>
                <w:lang w:val="en-US"/>
              </w:rPr>
            </w:pPr>
            <w:r>
              <w:rPr>
                <w:rFonts w:ascii="Times New Roman" w:hAnsi="Times New Roman" w:cs="Times New Roman"/>
                <w:sz w:val="24"/>
                <w:szCs w:val="24"/>
                <w:lang w:val="en-US"/>
              </w:rPr>
              <w:t>bigint</w:t>
            </w:r>
          </w:p>
        </w:tc>
        <w:tc>
          <w:tcPr>
            <w:tcW w:w="1946" w:type="dxa"/>
            <w:tcBorders>
              <w:top w:val="single" w:sz="4" w:space="0" w:color="auto"/>
              <w:left w:val="single" w:sz="4" w:space="0" w:color="auto"/>
              <w:bottom w:val="single" w:sz="4" w:space="0" w:color="auto"/>
              <w:right w:val="single" w:sz="4" w:space="0" w:color="auto"/>
            </w:tcBorders>
          </w:tcPr>
          <w:p w14:paraId="572CA1BA" w14:textId="77777777" w:rsidR="00AE219D" w:rsidRDefault="00AE219D">
            <w:pPr>
              <w:jc w:val="center"/>
              <w:rPr>
                <w:rFonts w:ascii="Times New Roman" w:hAnsi="Times New Roman" w:cs="Times New Roman"/>
                <w:sz w:val="24"/>
                <w:szCs w:val="24"/>
                <w:lang w:val="en-US"/>
              </w:rPr>
            </w:pPr>
          </w:p>
        </w:tc>
        <w:tc>
          <w:tcPr>
            <w:tcW w:w="1947" w:type="dxa"/>
            <w:tcBorders>
              <w:top w:val="single" w:sz="4" w:space="0" w:color="auto"/>
              <w:left w:val="single" w:sz="4" w:space="0" w:color="auto"/>
              <w:bottom w:val="single" w:sz="4" w:space="0" w:color="auto"/>
              <w:right w:val="single" w:sz="4" w:space="0" w:color="auto"/>
            </w:tcBorders>
          </w:tcPr>
          <w:p w14:paraId="66453B81" w14:textId="18B0C74F" w:rsidR="00AE219D" w:rsidRDefault="00AE219D" w:rsidP="00AE219D">
            <w:pPr>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r>
    </w:tbl>
    <w:p w14:paraId="14B70484" w14:textId="77777777" w:rsidR="00F93449" w:rsidRDefault="00F93449" w:rsidP="00F93449">
      <w:pPr>
        <w:jc w:val="center"/>
        <w:rPr>
          <w:rFonts w:ascii="Times New Roman" w:hAnsi="Times New Roman" w:cs="Times New Roman"/>
          <w:sz w:val="24"/>
          <w:szCs w:val="24"/>
          <w:lang w:val="en-US" w:eastAsia="en-US"/>
        </w:rPr>
      </w:pPr>
    </w:p>
    <w:p w14:paraId="4672770E" w14:textId="77777777" w:rsidR="00716466" w:rsidRDefault="00716466" w:rsidP="00F93449">
      <w:pPr>
        <w:jc w:val="center"/>
        <w:rPr>
          <w:rFonts w:ascii="Times New Roman" w:hAnsi="Times New Roman" w:cs="Times New Roman"/>
          <w:sz w:val="24"/>
          <w:szCs w:val="24"/>
          <w:lang w:val="en-US" w:eastAsia="en-US"/>
        </w:rPr>
      </w:pPr>
    </w:p>
    <w:p w14:paraId="304E30B3" w14:textId="77777777" w:rsidR="00716466" w:rsidRDefault="00716466" w:rsidP="00F93449">
      <w:pPr>
        <w:jc w:val="center"/>
        <w:rPr>
          <w:rFonts w:ascii="Times New Roman" w:hAnsi="Times New Roman" w:cs="Times New Roman"/>
          <w:sz w:val="24"/>
          <w:szCs w:val="24"/>
          <w:lang w:val="en-US" w:eastAsia="en-US"/>
        </w:rPr>
      </w:pPr>
    </w:p>
    <w:p w14:paraId="42AF09FC" w14:textId="77777777" w:rsidR="00716466" w:rsidRDefault="00716466" w:rsidP="00F93449">
      <w:pPr>
        <w:jc w:val="center"/>
        <w:rPr>
          <w:rFonts w:ascii="Times New Roman" w:hAnsi="Times New Roman" w:cs="Times New Roman"/>
          <w:sz w:val="24"/>
          <w:szCs w:val="24"/>
          <w:lang w:val="en-US" w:eastAsia="en-US"/>
        </w:rPr>
      </w:pPr>
    </w:p>
    <w:tbl>
      <w:tblPr>
        <w:tblStyle w:val="TableGrid"/>
        <w:tblpPr w:leftFromText="180" w:rightFromText="180" w:vertAnchor="text" w:horzAnchor="margin" w:tblpY="357"/>
        <w:tblW w:w="9756" w:type="dxa"/>
        <w:tblLook w:val="04A0" w:firstRow="1" w:lastRow="0" w:firstColumn="1" w:lastColumn="0" w:noHBand="0" w:noVBand="1"/>
      </w:tblPr>
      <w:tblGrid>
        <w:gridCol w:w="1951"/>
        <w:gridCol w:w="1951"/>
        <w:gridCol w:w="1951"/>
        <w:gridCol w:w="1951"/>
        <w:gridCol w:w="1952"/>
      </w:tblGrid>
      <w:tr w:rsidR="00F93449" w14:paraId="6B91B370" w14:textId="77777777" w:rsidTr="00F93449">
        <w:trPr>
          <w:trHeight w:val="692"/>
        </w:trPr>
        <w:tc>
          <w:tcPr>
            <w:tcW w:w="1951" w:type="dxa"/>
            <w:tcBorders>
              <w:top w:val="single" w:sz="4" w:space="0" w:color="auto"/>
              <w:left w:val="single" w:sz="4" w:space="0" w:color="auto"/>
              <w:bottom w:val="single" w:sz="4" w:space="0" w:color="auto"/>
              <w:right w:val="single" w:sz="4" w:space="0" w:color="auto"/>
            </w:tcBorders>
            <w:hideMark/>
          </w:tcPr>
          <w:p w14:paraId="4C350A2E" w14:textId="77777777" w:rsidR="00F93449" w:rsidRDefault="00F93449">
            <w:pPr>
              <w:jc w:val="center"/>
              <w:rPr>
                <w:rFonts w:ascii="Times New Roman" w:hAnsi="Times New Roman" w:cs="Times New Roman"/>
                <w:sz w:val="24"/>
                <w:szCs w:val="24"/>
                <w:lang w:val="en-US"/>
              </w:rPr>
            </w:pPr>
            <w:r>
              <w:rPr>
                <w:rFonts w:ascii="Times New Roman" w:hAnsi="Times New Roman" w:cs="Times New Roman"/>
                <w:sz w:val="24"/>
                <w:szCs w:val="24"/>
              </w:rPr>
              <w:t>Key Type/ Constraint</w:t>
            </w:r>
          </w:p>
        </w:tc>
        <w:tc>
          <w:tcPr>
            <w:tcW w:w="1951" w:type="dxa"/>
            <w:tcBorders>
              <w:top w:val="single" w:sz="4" w:space="0" w:color="auto"/>
              <w:left w:val="single" w:sz="4" w:space="0" w:color="auto"/>
              <w:bottom w:val="single" w:sz="4" w:space="0" w:color="auto"/>
              <w:right w:val="single" w:sz="4" w:space="0" w:color="auto"/>
            </w:tcBorders>
            <w:hideMark/>
          </w:tcPr>
          <w:p w14:paraId="29D45277" w14:textId="77777777" w:rsidR="00F93449" w:rsidRDefault="00F93449">
            <w:pPr>
              <w:jc w:val="center"/>
              <w:rPr>
                <w:rFonts w:ascii="Times New Roman" w:hAnsi="Times New Roman" w:cs="Times New Roman"/>
                <w:sz w:val="24"/>
                <w:szCs w:val="24"/>
                <w:lang w:val="en-US"/>
              </w:rPr>
            </w:pPr>
            <w:r>
              <w:rPr>
                <w:rFonts w:ascii="Times New Roman" w:hAnsi="Times New Roman" w:cs="Times New Roman"/>
                <w:sz w:val="24"/>
                <w:szCs w:val="24"/>
              </w:rPr>
              <w:t>Column Name</w:t>
            </w:r>
          </w:p>
        </w:tc>
        <w:tc>
          <w:tcPr>
            <w:tcW w:w="1951" w:type="dxa"/>
            <w:tcBorders>
              <w:top w:val="single" w:sz="4" w:space="0" w:color="auto"/>
              <w:left w:val="single" w:sz="4" w:space="0" w:color="auto"/>
              <w:bottom w:val="single" w:sz="4" w:space="0" w:color="auto"/>
              <w:right w:val="single" w:sz="4" w:space="0" w:color="auto"/>
            </w:tcBorders>
            <w:hideMark/>
          </w:tcPr>
          <w:p w14:paraId="516C6B35" w14:textId="77777777" w:rsidR="00F93449" w:rsidRDefault="00F93449">
            <w:pPr>
              <w:jc w:val="center"/>
              <w:rPr>
                <w:rFonts w:ascii="Times New Roman" w:hAnsi="Times New Roman" w:cs="Times New Roman"/>
                <w:sz w:val="24"/>
                <w:szCs w:val="24"/>
                <w:lang w:val="en-US"/>
              </w:rPr>
            </w:pPr>
            <w:r>
              <w:rPr>
                <w:rFonts w:ascii="Times New Roman" w:hAnsi="Times New Roman" w:cs="Times New Roman"/>
                <w:sz w:val="24"/>
                <w:szCs w:val="24"/>
              </w:rPr>
              <w:t>Data Type</w:t>
            </w:r>
          </w:p>
        </w:tc>
        <w:tc>
          <w:tcPr>
            <w:tcW w:w="1951" w:type="dxa"/>
            <w:tcBorders>
              <w:top w:val="single" w:sz="4" w:space="0" w:color="auto"/>
              <w:left w:val="single" w:sz="4" w:space="0" w:color="auto"/>
              <w:bottom w:val="single" w:sz="4" w:space="0" w:color="auto"/>
              <w:right w:val="single" w:sz="4" w:space="0" w:color="auto"/>
            </w:tcBorders>
            <w:hideMark/>
          </w:tcPr>
          <w:p w14:paraId="4759B123" w14:textId="77777777" w:rsidR="00F93449" w:rsidRDefault="00F93449">
            <w:pPr>
              <w:jc w:val="center"/>
              <w:rPr>
                <w:rFonts w:ascii="Times New Roman" w:hAnsi="Times New Roman" w:cs="Times New Roman"/>
                <w:sz w:val="24"/>
                <w:szCs w:val="24"/>
                <w:lang w:val="en-US"/>
              </w:rPr>
            </w:pPr>
            <w:r>
              <w:rPr>
                <w:rFonts w:ascii="Times New Roman" w:hAnsi="Times New Roman" w:cs="Times New Roman"/>
                <w:sz w:val="24"/>
                <w:szCs w:val="24"/>
              </w:rPr>
              <w:t>Length</w:t>
            </w:r>
          </w:p>
        </w:tc>
        <w:tc>
          <w:tcPr>
            <w:tcW w:w="1952" w:type="dxa"/>
            <w:tcBorders>
              <w:top w:val="single" w:sz="4" w:space="0" w:color="auto"/>
              <w:left w:val="single" w:sz="4" w:space="0" w:color="auto"/>
              <w:bottom w:val="single" w:sz="4" w:space="0" w:color="auto"/>
              <w:right w:val="single" w:sz="4" w:space="0" w:color="auto"/>
            </w:tcBorders>
            <w:hideMark/>
          </w:tcPr>
          <w:p w14:paraId="56ED603C" w14:textId="77777777" w:rsidR="00F93449" w:rsidRDefault="00F93449">
            <w:pPr>
              <w:jc w:val="center"/>
              <w:rPr>
                <w:rFonts w:ascii="Times New Roman" w:hAnsi="Times New Roman" w:cs="Times New Roman"/>
                <w:sz w:val="24"/>
                <w:szCs w:val="24"/>
                <w:lang w:val="en-US"/>
              </w:rPr>
            </w:pPr>
            <w:r>
              <w:rPr>
                <w:rFonts w:ascii="Times New Roman" w:hAnsi="Times New Roman" w:cs="Times New Roman"/>
                <w:sz w:val="24"/>
                <w:szCs w:val="24"/>
              </w:rPr>
              <w:t>Allow Null (1=Yes;0=No)</w:t>
            </w:r>
          </w:p>
        </w:tc>
      </w:tr>
      <w:tr w:rsidR="00F93449" w14:paraId="5B35E108" w14:textId="77777777" w:rsidTr="00F93449">
        <w:trPr>
          <w:trHeight w:val="346"/>
        </w:trPr>
        <w:tc>
          <w:tcPr>
            <w:tcW w:w="1951" w:type="dxa"/>
            <w:tcBorders>
              <w:top w:val="single" w:sz="4" w:space="0" w:color="auto"/>
              <w:left w:val="single" w:sz="4" w:space="0" w:color="auto"/>
              <w:bottom w:val="single" w:sz="4" w:space="0" w:color="auto"/>
              <w:right w:val="single" w:sz="4" w:space="0" w:color="auto"/>
            </w:tcBorders>
          </w:tcPr>
          <w:p w14:paraId="4F9DC121" w14:textId="7658C8AF" w:rsidR="00F93449" w:rsidRDefault="00AE219D">
            <w:pPr>
              <w:jc w:val="center"/>
              <w:rPr>
                <w:rFonts w:ascii="Times New Roman" w:hAnsi="Times New Roman" w:cs="Times New Roman"/>
                <w:sz w:val="24"/>
                <w:szCs w:val="24"/>
                <w:lang w:val="en-US"/>
              </w:rPr>
            </w:pPr>
            <w:r>
              <w:rPr>
                <w:rFonts w:ascii="Times New Roman" w:hAnsi="Times New Roman" w:cs="Times New Roman"/>
                <w:sz w:val="24"/>
                <w:szCs w:val="24"/>
                <w:lang w:val="en-US"/>
              </w:rPr>
              <w:t>PK</w:t>
            </w:r>
          </w:p>
        </w:tc>
        <w:tc>
          <w:tcPr>
            <w:tcW w:w="1951" w:type="dxa"/>
            <w:tcBorders>
              <w:top w:val="single" w:sz="4" w:space="0" w:color="auto"/>
              <w:left w:val="single" w:sz="4" w:space="0" w:color="auto"/>
              <w:bottom w:val="single" w:sz="4" w:space="0" w:color="auto"/>
              <w:right w:val="single" w:sz="4" w:space="0" w:color="auto"/>
            </w:tcBorders>
            <w:hideMark/>
          </w:tcPr>
          <w:p w14:paraId="7206E920" w14:textId="77777777" w:rsidR="00F93449" w:rsidRDefault="00F93449">
            <w:pPr>
              <w:jc w:val="center"/>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951" w:type="dxa"/>
            <w:tcBorders>
              <w:top w:val="single" w:sz="4" w:space="0" w:color="auto"/>
              <w:left w:val="single" w:sz="4" w:space="0" w:color="auto"/>
              <w:bottom w:val="single" w:sz="4" w:space="0" w:color="auto"/>
              <w:right w:val="single" w:sz="4" w:space="0" w:color="auto"/>
            </w:tcBorders>
            <w:hideMark/>
          </w:tcPr>
          <w:p w14:paraId="0E2A5E2C" w14:textId="77777777" w:rsidR="00F93449" w:rsidRDefault="00F93449">
            <w:pPr>
              <w:jc w:val="center"/>
              <w:rPr>
                <w:rFonts w:ascii="Times New Roman" w:hAnsi="Times New Roman" w:cs="Times New Roman"/>
                <w:sz w:val="24"/>
                <w:szCs w:val="24"/>
                <w:lang w:val="en-US"/>
              </w:rPr>
            </w:pPr>
            <w:r>
              <w:rPr>
                <w:rFonts w:ascii="Times New Roman" w:hAnsi="Times New Roman" w:cs="Times New Roman"/>
                <w:sz w:val="24"/>
                <w:szCs w:val="24"/>
                <w:lang w:val="en-US"/>
              </w:rPr>
              <w:t>bigint</w:t>
            </w:r>
          </w:p>
        </w:tc>
        <w:tc>
          <w:tcPr>
            <w:tcW w:w="1951" w:type="dxa"/>
            <w:tcBorders>
              <w:top w:val="single" w:sz="4" w:space="0" w:color="auto"/>
              <w:left w:val="single" w:sz="4" w:space="0" w:color="auto"/>
              <w:bottom w:val="single" w:sz="4" w:space="0" w:color="auto"/>
              <w:right w:val="single" w:sz="4" w:space="0" w:color="auto"/>
            </w:tcBorders>
          </w:tcPr>
          <w:p w14:paraId="0A6B870B" w14:textId="77777777" w:rsidR="00F93449" w:rsidRDefault="00F93449">
            <w:pPr>
              <w:jc w:val="center"/>
              <w:rPr>
                <w:rFonts w:ascii="Times New Roman" w:hAnsi="Times New Roman" w:cs="Times New Roman"/>
                <w:sz w:val="24"/>
                <w:szCs w:val="24"/>
                <w:lang w:val="en-US"/>
              </w:rPr>
            </w:pPr>
          </w:p>
        </w:tc>
        <w:tc>
          <w:tcPr>
            <w:tcW w:w="1952" w:type="dxa"/>
            <w:tcBorders>
              <w:top w:val="single" w:sz="4" w:space="0" w:color="auto"/>
              <w:left w:val="single" w:sz="4" w:space="0" w:color="auto"/>
              <w:bottom w:val="single" w:sz="4" w:space="0" w:color="auto"/>
              <w:right w:val="single" w:sz="4" w:space="0" w:color="auto"/>
            </w:tcBorders>
            <w:hideMark/>
          </w:tcPr>
          <w:p w14:paraId="5A28684B" w14:textId="77777777" w:rsidR="00F93449" w:rsidRDefault="00F93449">
            <w:pPr>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F93449" w14:paraId="47E4155B" w14:textId="77777777" w:rsidTr="00F93449">
        <w:trPr>
          <w:trHeight w:val="331"/>
        </w:trPr>
        <w:tc>
          <w:tcPr>
            <w:tcW w:w="1951" w:type="dxa"/>
            <w:tcBorders>
              <w:top w:val="single" w:sz="4" w:space="0" w:color="auto"/>
              <w:left w:val="single" w:sz="4" w:space="0" w:color="auto"/>
              <w:bottom w:val="single" w:sz="4" w:space="0" w:color="auto"/>
              <w:right w:val="single" w:sz="4" w:space="0" w:color="auto"/>
            </w:tcBorders>
          </w:tcPr>
          <w:p w14:paraId="3D06DD4D" w14:textId="77777777" w:rsidR="00F93449" w:rsidRDefault="00F93449">
            <w:pPr>
              <w:jc w:val="center"/>
              <w:rPr>
                <w:rFonts w:ascii="Times New Roman" w:hAnsi="Times New Roman" w:cs="Times New Roman"/>
                <w:sz w:val="24"/>
                <w:szCs w:val="24"/>
                <w:lang w:val="en-US"/>
              </w:rPr>
            </w:pPr>
          </w:p>
        </w:tc>
        <w:tc>
          <w:tcPr>
            <w:tcW w:w="1951" w:type="dxa"/>
            <w:tcBorders>
              <w:top w:val="single" w:sz="4" w:space="0" w:color="auto"/>
              <w:left w:val="single" w:sz="4" w:space="0" w:color="auto"/>
              <w:bottom w:val="single" w:sz="4" w:space="0" w:color="auto"/>
              <w:right w:val="single" w:sz="4" w:space="0" w:color="auto"/>
            </w:tcBorders>
            <w:hideMark/>
          </w:tcPr>
          <w:p w14:paraId="4B64B44E" w14:textId="75F748A5" w:rsidR="00F93449" w:rsidRDefault="00AE219D">
            <w:pPr>
              <w:jc w:val="center"/>
              <w:rPr>
                <w:rFonts w:ascii="Times New Roman" w:hAnsi="Times New Roman" w:cs="Times New Roman"/>
                <w:sz w:val="24"/>
                <w:szCs w:val="24"/>
                <w:lang w:val="en-US"/>
              </w:rPr>
            </w:pPr>
            <w:r>
              <w:rPr>
                <w:rFonts w:ascii="Times New Roman" w:hAnsi="Times New Roman" w:cs="Times New Roman"/>
                <w:sz w:val="24"/>
                <w:szCs w:val="24"/>
                <w:lang w:val="en-US"/>
              </w:rPr>
              <w:t>price</w:t>
            </w:r>
          </w:p>
        </w:tc>
        <w:tc>
          <w:tcPr>
            <w:tcW w:w="1951" w:type="dxa"/>
            <w:tcBorders>
              <w:top w:val="single" w:sz="4" w:space="0" w:color="auto"/>
              <w:left w:val="single" w:sz="4" w:space="0" w:color="auto"/>
              <w:bottom w:val="single" w:sz="4" w:space="0" w:color="auto"/>
              <w:right w:val="single" w:sz="4" w:space="0" w:color="auto"/>
            </w:tcBorders>
            <w:hideMark/>
          </w:tcPr>
          <w:p w14:paraId="7165EC4D" w14:textId="78003F34" w:rsidR="00F93449" w:rsidRDefault="00AE219D">
            <w:pPr>
              <w:jc w:val="center"/>
              <w:rPr>
                <w:rFonts w:ascii="Times New Roman" w:hAnsi="Times New Roman" w:cs="Times New Roman"/>
                <w:sz w:val="24"/>
                <w:szCs w:val="24"/>
                <w:lang w:val="en-US"/>
              </w:rPr>
            </w:pPr>
            <w:r>
              <w:rPr>
                <w:rFonts w:ascii="Times New Roman" w:hAnsi="Times New Roman" w:cs="Times New Roman"/>
                <w:sz w:val="24"/>
                <w:szCs w:val="24"/>
                <w:lang w:val="en-US"/>
              </w:rPr>
              <w:t>decimal</w:t>
            </w:r>
          </w:p>
        </w:tc>
        <w:tc>
          <w:tcPr>
            <w:tcW w:w="1951" w:type="dxa"/>
            <w:tcBorders>
              <w:top w:val="single" w:sz="4" w:space="0" w:color="auto"/>
              <w:left w:val="single" w:sz="4" w:space="0" w:color="auto"/>
              <w:bottom w:val="single" w:sz="4" w:space="0" w:color="auto"/>
              <w:right w:val="single" w:sz="4" w:space="0" w:color="auto"/>
            </w:tcBorders>
            <w:hideMark/>
          </w:tcPr>
          <w:p w14:paraId="6E272940" w14:textId="3C85A793" w:rsidR="00F93449" w:rsidRDefault="00F93449">
            <w:pPr>
              <w:jc w:val="center"/>
              <w:rPr>
                <w:rFonts w:ascii="Times New Roman" w:hAnsi="Times New Roman" w:cs="Times New Roman"/>
                <w:sz w:val="24"/>
                <w:szCs w:val="24"/>
                <w:lang w:val="en-US"/>
              </w:rPr>
            </w:pPr>
          </w:p>
        </w:tc>
        <w:tc>
          <w:tcPr>
            <w:tcW w:w="1952" w:type="dxa"/>
            <w:tcBorders>
              <w:top w:val="single" w:sz="4" w:space="0" w:color="auto"/>
              <w:left w:val="single" w:sz="4" w:space="0" w:color="auto"/>
              <w:bottom w:val="single" w:sz="4" w:space="0" w:color="auto"/>
              <w:right w:val="single" w:sz="4" w:space="0" w:color="auto"/>
            </w:tcBorders>
            <w:hideMark/>
          </w:tcPr>
          <w:p w14:paraId="6F667003" w14:textId="77777777" w:rsidR="00F93449" w:rsidRDefault="00F93449">
            <w:pPr>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AE219D" w14:paraId="54191AE4" w14:textId="77777777" w:rsidTr="00F93449">
        <w:trPr>
          <w:trHeight w:val="331"/>
        </w:trPr>
        <w:tc>
          <w:tcPr>
            <w:tcW w:w="1951" w:type="dxa"/>
            <w:tcBorders>
              <w:top w:val="single" w:sz="4" w:space="0" w:color="auto"/>
              <w:left w:val="single" w:sz="4" w:space="0" w:color="auto"/>
              <w:bottom w:val="single" w:sz="4" w:space="0" w:color="auto"/>
              <w:right w:val="single" w:sz="4" w:space="0" w:color="auto"/>
            </w:tcBorders>
          </w:tcPr>
          <w:p w14:paraId="65A12551" w14:textId="77777777" w:rsidR="00AE219D" w:rsidRDefault="00AE219D">
            <w:pPr>
              <w:jc w:val="center"/>
              <w:rPr>
                <w:rFonts w:ascii="Times New Roman" w:hAnsi="Times New Roman" w:cs="Times New Roman"/>
                <w:sz w:val="24"/>
                <w:szCs w:val="24"/>
                <w:lang w:val="en-US"/>
              </w:rPr>
            </w:pPr>
          </w:p>
        </w:tc>
        <w:tc>
          <w:tcPr>
            <w:tcW w:w="1951" w:type="dxa"/>
            <w:tcBorders>
              <w:top w:val="single" w:sz="4" w:space="0" w:color="auto"/>
              <w:left w:val="single" w:sz="4" w:space="0" w:color="auto"/>
              <w:bottom w:val="single" w:sz="4" w:space="0" w:color="auto"/>
              <w:right w:val="single" w:sz="4" w:space="0" w:color="auto"/>
            </w:tcBorders>
          </w:tcPr>
          <w:p w14:paraId="722181E5" w14:textId="62297372" w:rsidR="00AE219D" w:rsidRDefault="00AE219D">
            <w:pPr>
              <w:jc w:val="center"/>
              <w:rPr>
                <w:rFonts w:ascii="Times New Roman" w:hAnsi="Times New Roman" w:cs="Times New Roman"/>
                <w:sz w:val="24"/>
                <w:szCs w:val="24"/>
                <w:lang w:val="en-US"/>
              </w:rPr>
            </w:pPr>
            <w:r>
              <w:rPr>
                <w:rFonts w:ascii="Times New Roman" w:hAnsi="Times New Roman" w:cs="Times New Roman"/>
                <w:sz w:val="24"/>
                <w:szCs w:val="24"/>
                <w:lang w:val="en-US"/>
              </w:rPr>
              <w:t>qty</w:t>
            </w:r>
          </w:p>
        </w:tc>
        <w:tc>
          <w:tcPr>
            <w:tcW w:w="1951" w:type="dxa"/>
            <w:tcBorders>
              <w:top w:val="single" w:sz="4" w:space="0" w:color="auto"/>
              <w:left w:val="single" w:sz="4" w:space="0" w:color="auto"/>
              <w:bottom w:val="single" w:sz="4" w:space="0" w:color="auto"/>
              <w:right w:val="single" w:sz="4" w:space="0" w:color="auto"/>
            </w:tcBorders>
          </w:tcPr>
          <w:p w14:paraId="0A81167F" w14:textId="6B3EB55A" w:rsidR="00AE219D" w:rsidRDefault="00AE219D">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51" w:type="dxa"/>
            <w:tcBorders>
              <w:top w:val="single" w:sz="4" w:space="0" w:color="auto"/>
              <w:left w:val="single" w:sz="4" w:space="0" w:color="auto"/>
              <w:bottom w:val="single" w:sz="4" w:space="0" w:color="auto"/>
              <w:right w:val="single" w:sz="4" w:space="0" w:color="auto"/>
            </w:tcBorders>
          </w:tcPr>
          <w:p w14:paraId="1548B39F" w14:textId="77777777" w:rsidR="00AE219D" w:rsidRDefault="00AE219D">
            <w:pPr>
              <w:jc w:val="center"/>
              <w:rPr>
                <w:rFonts w:ascii="Times New Roman" w:hAnsi="Times New Roman" w:cs="Times New Roman"/>
                <w:sz w:val="24"/>
                <w:szCs w:val="24"/>
                <w:lang w:val="en-US"/>
              </w:rPr>
            </w:pPr>
          </w:p>
        </w:tc>
        <w:tc>
          <w:tcPr>
            <w:tcW w:w="1952" w:type="dxa"/>
            <w:tcBorders>
              <w:top w:val="single" w:sz="4" w:space="0" w:color="auto"/>
              <w:left w:val="single" w:sz="4" w:space="0" w:color="auto"/>
              <w:bottom w:val="single" w:sz="4" w:space="0" w:color="auto"/>
              <w:right w:val="single" w:sz="4" w:space="0" w:color="auto"/>
            </w:tcBorders>
          </w:tcPr>
          <w:p w14:paraId="211F980E" w14:textId="5FC02ED6" w:rsidR="00AE219D" w:rsidRDefault="00AE219D">
            <w:pPr>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AE219D" w14:paraId="503C5CE3" w14:textId="77777777" w:rsidTr="00F93449">
        <w:trPr>
          <w:trHeight w:val="331"/>
        </w:trPr>
        <w:tc>
          <w:tcPr>
            <w:tcW w:w="1951" w:type="dxa"/>
            <w:tcBorders>
              <w:top w:val="single" w:sz="4" w:space="0" w:color="auto"/>
              <w:left w:val="single" w:sz="4" w:space="0" w:color="auto"/>
              <w:bottom w:val="single" w:sz="4" w:space="0" w:color="auto"/>
              <w:right w:val="single" w:sz="4" w:space="0" w:color="auto"/>
            </w:tcBorders>
          </w:tcPr>
          <w:p w14:paraId="1C81FA9F" w14:textId="77777777" w:rsidR="00AE219D" w:rsidRDefault="00AE219D">
            <w:pPr>
              <w:jc w:val="center"/>
              <w:rPr>
                <w:rFonts w:ascii="Times New Roman" w:hAnsi="Times New Roman" w:cs="Times New Roman"/>
                <w:sz w:val="24"/>
                <w:szCs w:val="24"/>
                <w:lang w:val="en-US"/>
              </w:rPr>
            </w:pPr>
          </w:p>
        </w:tc>
        <w:tc>
          <w:tcPr>
            <w:tcW w:w="1951" w:type="dxa"/>
            <w:tcBorders>
              <w:top w:val="single" w:sz="4" w:space="0" w:color="auto"/>
              <w:left w:val="single" w:sz="4" w:space="0" w:color="auto"/>
              <w:bottom w:val="single" w:sz="4" w:space="0" w:color="auto"/>
              <w:right w:val="single" w:sz="4" w:space="0" w:color="auto"/>
            </w:tcBorders>
          </w:tcPr>
          <w:p w14:paraId="4178788F" w14:textId="4B53E3A3" w:rsidR="00AE219D" w:rsidRDefault="00AE219D">
            <w:pPr>
              <w:jc w:val="center"/>
              <w:rPr>
                <w:rFonts w:ascii="Times New Roman" w:hAnsi="Times New Roman" w:cs="Times New Roman"/>
                <w:sz w:val="24"/>
                <w:szCs w:val="24"/>
                <w:lang w:val="en-US"/>
              </w:rPr>
            </w:pPr>
            <w:r>
              <w:rPr>
                <w:rFonts w:ascii="Times New Roman" w:hAnsi="Times New Roman" w:cs="Times New Roman"/>
                <w:sz w:val="24"/>
                <w:szCs w:val="24"/>
                <w:lang w:val="en-US"/>
              </w:rPr>
              <w:t>item_id</w:t>
            </w:r>
          </w:p>
        </w:tc>
        <w:tc>
          <w:tcPr>
            <w:tcW w:w="1951" w:type="dxa"/>
            <w:tcBorders>
              <w:top w:val="single" w:sz="4" w:space="0" w:color="auto"/>
              <w:left w:val="single" w:sz="4" w:space="0" w:color="auto"/>
              <w:bottom w:val="single" w:sz="4" w:space="0" w:color="auto"/>
              <w:right w:val="single" w:sz="4" w:space="0" w:color="auto"/>
            </w:tcBorders>
          </w:tcPr>
          <w:p w14:paraId="45B5D4C6" w14:textId="6C50D0C9" w:rsidR="00AE219D" w:rsidRDefault="00AE219D">
            <w:pPr>
              <w:jc w:val="center"/>
              <w:rPr>
                <w:rFonts w:ascii="Times New Roman" w:hAnsi="Times New Roman" w:cs="Times New Roman"/>
                <w:sz w:val="24"/>
                <w:szCs w:val="24"/>
                <w:lang w:val="en-US"/>
              </w:rPr>
            </w:pPr>
            <w:r>
              <w:rPr>
                <w:rFonts w:ascii="Times New Roman" w:hAnsi="Times New Roman" w:cs="Times New Roman"/>
                <w:sz w:val="24"/>
                <w:szCs w:val="24"/>
                <w:lang w:val="en-US"/>
              </w:rPr>
              <w:t>bigint</w:t>
            </w:r>
          </w:p>
        </w:tc>
        <w:tc>
          <w:tcPr>
            <w:tcW w:w="1951" w:type="dxa"/>
            <w:tcBorders>
              <w:top w:val="single" w:sz="4" w:space="0" w:color="auto"/>
              <w:left w:val="single" w:sz="4" w:space="0" w:color="auto"/>
              <w:bottom w:val="single" w:sz="4" w:space="0" w:color="auto"/>
              <w:right w:val="single" w:sz="4" w:space="0" w:color="auto"/>
            </w:tcBorders>
          </w:tcPr>
          <w:p w14:paraId="6BB08D10" w14:textId="77777777" w:rsidR="00AE219D" w:rsidRDefault="00AE219D">
            <w:pPr>
              <w:jc w:val="center"/>
              <w:rPr>
                <w:rFonts w:ascii="Times New Roman" w:hAnsi="Times New Roman" w:cs="Times New Roman"/>
                <w:sz w:val="24"/>
                <w:szCs w:val="24"/>
                <w:lang w:val="en-US"/>
              </w:rPr>
            </w:pPr>
          </w:p>
        </w:tc>
        <w:tc>
          <w:tcPr>
            <w:tcW w:w="1952" w:type="dxa"/>
            <w:tcBorders>
              <w:top w:val="single" w:sz="4" w:space="0" w:color="auto"/>
              <w:left w:val="single" w:sz="4" w:space="0" w:color="auto"/>
              <w:bottom w:val="single" w:sz="4" w:space="0" w:color="auto"/>
              <w:right w:val="single" w:sz="4" w:space="0" w:color="auto"/>
            </w:tcBorders>
          </w:tcPr>
          <w:p w14:paraId="6F20968C" w14:textId="7366906C" w:rsidR="00AE219D" w:rsidRDefault="00AE219D">
            <w:pPr>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AE219D" w14:paraId="7FC62808" w14:textId="77777777" w:rsidTr="00F93449">
        <w:trPr>
          <w:trHeight w:val="331"/>
        </w:trPr>
        <w:tc>
          <w:tcPr>
            <w:tcW w:w="1951" w:type="dxa"/>
            <w:tcBorders>
              <w:top w:val="single" w:sz="4" w:space="0" w:color="auto"/>
              <w:left w:val="single" w:sz="4" w:space="0" w:color="auto"/>
              <w:bottom w:val="single" w:sz="4" w:space="0" w:color="auto"/>
              <w:right w:val="single" w:sz="4" w:space="0" w:color="auto"/>
            </w:tcBorders>
          </w:tcPr>
          <w:p w14:paraId="4025CCB3" w14:textId="77777777" w:rsidR="00AE219D" w:rsidRDefault="00AE219D">
            <w:pPr>
              <w:jc w:val="center"/>
              <w:rPr>
                <w:rFonts w:ascii="Times New Roman" w:hAnsi="Times New Roman" w:cs="Times New Roman"/>
                <w:sz w:val="24"/>
                <w:szCs w:val="24"/>
                <w:lang w:val="en-US"/>
              </w:rPr>
            </w:pPr>
          </w:p>
        </w:tc>
        <w:tc>
          <w:tcPr>
            <w:tcW w:w="1951" w:type="dxa"/>
            <w:tcBorders>
              <w:top w:val="single" w:sz="4" w:space="0" w:color="auto"/>
              <w:left w:val="single" w:sz="4" w:space="0" w:color="auto"/>
              <w:bottom w:val="single" w:sz="4" w:space="0" w:color="auto"/>
              <w:right w:val="single" w:sz="4" w:space="0" w:color="auto"/>
            </w:tcBorders>
          </w:tcPr>
          <w:p w14:paraId="052AC7AC" w14:textId="2E754F08" w:rsidR="00AE219D" w:rsidRDefault="00AE219D">
            <w:pPr>
              <w:jc w:val="center"/>
              <w:rPr>
                <w:rFonts w:ascii="Times New Roman" w:hAnsi="Times New Roman" w:cs="Times New Roman"/>
                <w:sz w:val="24"/>
                <w:szCs w:val="24"/>
                <w:lang w:val="en-US"/>
              </w:rPr>
            </w:pPr>
            <w:r>
              <w:rPr>
                <w:rFonts w:ascii="Times New Roman" w:hAnsi="Times New Roman" w:cs="Times New Roman"/>
                <w:sz w:val="24"/>
                <w:szCs w:val="24"/>
                <w:lang w:val="en-US"/>
              </w:rPr>
              <w:t>order_id</w:t>
            </w:r>
          </w:p>
        </w:tc>
        <w:tc>
          <w:tcPr>
            <w:tcW w:w="1951" w:type="dxa"/>
            <w:tcBorders>
              <w:top w:val="single" w:sz="4" w:space="0" w:color="auto"/>
              <w:left w:val="single" w:sz="4" w:space="0" w:color="auto"/>
              <w:bottom w:val="single" w:sz="4" w:space="0" w:color="auto"/>
              <w:right w:val="single" w:sz="4" w:space="0" w:color="auto"/>
            </w:tcBorders>
          </w:tcPr>
          <w:p w14:paraId="553AC063" w14:textId="6565B9F9" w:rsidR="00AE219D" w:rsidRDefault="00AE219D">
            <w:pPr>
              <w:jc w:val="center"/>
              <w:rPr>
                <w:rFonts w:ascii="Times New Roman" w:hAnsi="Times New Roman" w:cs="Times New Roman"/>
                <w:sz w:val="24"/>
                <w:szCs w:val="24"/>
                <w:lang w:val="en-US"/>
              </w:rPr>
            </w:pPr>
            <w:r>
              <w:rPr>
                <w:rFonts w:ascii="Times New Roman" w:hAnsi="Times New Roman" w:cs="Times New Roman"/>
                <w:sz w:val="24"/>
                <w:szCs w:val="24"/>
                <w:lang w:val="en-US"/>
              </w:rPr>
              <w:t>bigint</w:t>
            </w:r>
          </w:p>
        </w:tc>
        <w:tc>
          <w:tcPr>
            <w:tcW w:w="1951" w:type="dxa"/>
            <w:tcBorders>
              <w:top w:val="single" w:sz="4" w:space="0" w:color="auto"/>
              <w:left w:val="single" w:sz="4" w:space="0" w:color="auto"/>
              <w:bottom w:val="single" w:sz="4" w:space="0" w:color="auto"/>
              <w:right w:val="single" w:sz="4" w:space="0" w:color="auto"/>
            </w:tcBorders>
          </w:tcPr>
          <w:p w14:paraId="49F38AED" w14:textId="77777777" w:rsidR="00AE219D" w:rsidRDefault="00AE219D">
            <w:pPr>
              <w:jc w:val="center"/>
              <w:rPr>
                <w:rFonts w:ascii="Times New Roman" w:hAnsi="Times New Roman" w:cs="Times New Roman"/>
                <w:sz w:val="24"/>
                <w:szCs w:val="24"/>
                <w:lang w:val="en-US"/>
              </w:rPr>
            </w:pPr>
          </w:p>
        </w:tc>
        <w:tc>
          <w:tcPr>
            <w:tcW w:w="1952" w:type="dxa"/>
            <w:tcBorders>
              <w:top w:val="single" w:sz="4" w:space="0" w:color="auto"/>
              <w:left w:val="single" w:sz="4" w:space="0" w:color="auto"/>
              <w:bottom w:val="single" w:sz="4" w:space="0" w:color="auto"/>
              <w:right w:val="single" w:sz="4" w:space="0" w:color="auto"/>
            </w:tcBorders>
          </w:tcPr>
          <w:p w14:paraId="1F2594B2" w14:textId="0A9C7E05" w:rsidR="00AE219D" w:rsidRDefault="00AE219D">
            <w:pPr>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r>
    </w:tbl>
    <w:p w14:paraId="780A6FFF" w14:textId="77777777" w:rsidR="00716466" w:rsidRDefault="00716466" w:rsidP="00716466">
      <w:pPr>
        <w:ind w:left="380"/>
        <w:jc w:val="center"/>
        <w:rPr>
          <w:rFonts w:ascii="Times New Roman" w:hAnsi="Times New Roman" w:cs="Times New Roman"/>
          <w:b/>
          <w:sz w:val="24"/>
          <w:szCs w:val="24"/>
        </w:rPr>
      </w:pPr>
      <w:r>
        <w:rPr>
          <w:rFonts w:ascii="Times New Roman" w:hAnsi="Times New Roman" w:cs="Times New Roman"/>
          <w:b/>
          <w:sz w:val="24"/>
          <w:szCs w:val="24"/>
        </w:rPr>
        <w:t>Table : Order_Items Table</w:t>
      </w:r>
    </w:p>
    <w:p w14:paraId="6AE6DA1A" w14:textId="77777777" w:rsidR="00716466" w:rsidRDefault="00716466" w:rsidP="00716466">
      <w:pPr>
        <w:ind w:left="380"/>
        <w:jc w:val="center"/>
        <w:rPr>
          <w:rFonts w:ascii="Times New Roman" w:hAnsi="Times New Roman" w:cs="Times New Roman"/>
          <w:b/>
          <w:sz w:val="24"/>
          <w:szCs w:val="24"/>
        </w:rPr>
      </w:pPr>
    </w:p>
    <w:p w14:paraId="354A1301" w14:textId="77777777" w:rsidR="00716466" w:rsidRDefault="00716466" w:rsidP="00716466">
      <w:pPr>
        <w:ind w:left="380"/>
        <w:jc w:val="center"/>
        <w:rPr>
          <w:rFonts w:ascii="Times New Roman" w:hAnsi="Times New Roman" w:cs="Times New Roman"/>
          <w:b/>
          <w:sz w:val="24"/>
          <w:szCs w:val="24"/>
        </w:rPr>
      </w:pPr>
    </w:p>
    <w:p w14:paraId="75C7D511" w14:textId="77777777" w:rsidR="00716466" w:rsidRDefault="00716466" w:rsidP="00716466">
      <w:pPr>
        <w:ind w:left="380"/>
        <w:jc w:val="center"/>
        <w:rPr>
          <w:rFonts w:ascii="Times New Roman" w:hAnsi="Times New Roman" w:cs="Times New Roman"/>
          <w:b/>
          <w:sz w:val="24"/>
          <w:szCs w:val="24"/>
        </w:rPr>
      </w:pPr>
    </w:p>
    <w:p w14:paraId="0BE8C41C" w14:textId="77777777" w:rsidR="00716466" w:rsidRDefault="00716466" w:rsidP="00716466">
      <w:pPr>
        <w:ind w:left="380"/>
        <w:jc w:val="center"/>
        <w:rPr>
          <w:rFonts w:ascii="Times New Roman" w:hAnsi="Times New Roman" w:cs="Times New Roman"/>
          <w:b/>
          <w:sz w:val="24"/>
          <w:szCs w:val="24"/>
        </w:rPr>
      </w:pPr>
    </w:p>
    <w:p w14:paraId="2BF64EFC" w14:textId="77777777" w:rsidR="00716466" w:rsidRDefault="00716466" w:rsidP="00716466">
      <w:pPr>
        <w:ind w:left="380"/>
        <w:jc w:val="center"/>
        <w:rPr>
          <w:rFonts w:ascii="Times New Roman" w:hAnsi="Times New Roman" w:cs="Times New Roman"/>
          <w:b/>
          <w:sz w:val="24"/>
          <w:szCs w:val="24"/>
        </w:rPr>
      </w:pPr>
    </w:p>
    <w:p w14:paraId="2340E6F3" w14:textId="77777777" w:rsidR="00716466" w:rsidRDefault="00716466" w:rsidP="00716466">
      <w:pPr>
        <w:ind w:left="380"/>
        <w:jc w:val="center"/>
        <w:rPr>
          <w:rFonts w:ascii="Times New Roman" w:hAnsi="Times New Roman" w:cs="Times New Roman"/>
          <w:b/>
          <w:sz w:val="24"/>
          <w:szCs w:val="24"/>
        </w:rPr>
      </w:pPr>
    </w:p>
    <w:p w14:paraId="43777B27" w14:textId="77777777" w:rsidR="00716466" w:rsidRDefault="00716466" w:rsidP="00716466">
      <w:pPr>
        <w:ind w:left="380"/>
        <w:jc w:val="center"/>
        <w:rPr>
          <w:rFonts w:ascii="Times New Roman" w:hAnsi="Times New Roman" w:cs="Times New Roman"/>
          <w:b/>
          <w:sz w:val="24"/>
          <w:szCs w:val="24"/>
        </w:rPr>
      </w:pPr>
    </w:p>
    <w:p w14:paraId="59BC6833" w14:textId="77777777" w:rsidR="00716466" w:rsidRDefault="00716466" w:rsidP="00716466">
      <w:pPr>
        <w:ind w:left="380"/>
        <w:jc w:val="center"/>
        <w:rPr>
          <w:rFonts w:ascii="Times New Roman" w:hAnsi="Times New Roman" w:cs="Times New Roman"/>
          <w:b/>
          <w:sz w:val="24"/>
          <w:szCs w:val="24"/>
          <w:lang w:eastAsia="en-US"/>
        </w:rPr>
      </w:pPr>
    </w:p>
    <w:p w14:paraId="5FB452DF" w14:textId="77777777" w:rsidR="00716466" w:rsidRDefault="00716466" w:rsidP="00F93449">
      <w:pPr>
        <w:jc w:val="center"/>
        <w:rPr>
          <w:rFonts w:ascii="Times New Roman" w:hAnsi="Times New Roman" w:cs="Times New Roman"/>
          <w:sz w:val="24"/>
          <w:szCs w:val="24"/>
          <w:lang w:val="en-US"/>
        </w:rPr>
      </w:pPr>
    </w:p>
    <w:p w14:paraId="23DC306C" w14:textId="77777777" w:rsidR="00716466" w:rsidRDefault="00716466" w:rsidP="00F93449">
      <w:pPr>
        <w:jc w:val="center"/>
        <w:rPr>
          <w:rFonts w:ascii="Times New Roman" w:hAnsi="Times New Roman" w:cs="Times New Roman"/>
          <w:sz w:val="24"/>
          <w:szCs w:val="24"/>
          <w:lang w:val="en-US"/>
        </w:rPr>
      </w:pPr>
    </w:p>
    <w:p w14:paraId="6518217F" w14:textId="4F7012B8" w:rsidR="00F93449" w:rsidRDefault="00F93449" w:rsidP="00F93449">
      <w:pPr>
        <w:spacing w:before="12"/>
        <w:ind w:left="20"/>
        <w:jc w:val="center"/>
        <w:rPr>
          <w:rFonts w:ascii="Times New Roman" w:hAnsi="Times New Roman" w:cs="Times New Roman"/>
          <w:b/>
          <w:sz w:val="24"/>
          <w:szCs w:val="24"/>
        </w:rPr>
      </w:pPr>
      <w:r>
        <w:rPr>
          <w:rFonts w:ascii="Times New Roman" w:hAnsi="Times New Roman" w:cs="Times New Roman"/>
          <w:b/>
          <w:sz w:val="24"/>
          <w:szCs w:val="24"/>
        </w:rPr>
        <w:t xml:space="preserve">Table : </w:t>
      </w:r>
      <w:r w:rsidR="00AE219D">
        <w:rPr>
          <w:rFonts w:ascii="Times New Roman" w:hAnsi="Times New Roman" w:cs="Times New Roman"/>
          <w:b/>
          <w:sz w:val="24"/>
          <w:szCs w:val="24"/>
        </w:rPr>
        <w:t>Carts Table</w:t>
      </w:r>
    </w:p>
    <w:p w14:paraId="513A58EE" w14:textId="77777777" w:rsidR="00716466" w:rsidRDefault="00716466" w:rsidP="00F93449">
      <w:pPr>
        <w:spacing w:before="12"/>
        <w:ind w:left="20"/>
        <w:jc w:val="center"/>
        <w:rPr>
          <w:rFonts w:ascii="Times New Roman" w:hAnsi="Times New Roman" w:cs="Times New Roman"/>
          <w:b/>
          <w:sz w:val="24"/>
          <w:szCs w:val="24"/>
        </w:rPr>
      </w:pPr>
    </w:p>
    <w:tbl>
      <w:tblPr>
        <w:tblW w:w="9270" w:type="dxa"/>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6"/>
        <w:gridCol w:w="2248"/>
        <w:gridCol w:w="1663"/>
        <w:gridCol w:w="1672"/>
        <w:gridCol w:w="1941"/>
      </w:tblGrid>
      <w:tr w:rsidR="00F93449" w14:paraId="243D8F3B" w14:textId="77777777" w:rsidTr="00AE219D">
        <w:trPr>
          <w:trHeight w:val="827"/>
        </w:trPr>
        <w:tc>
          <w:tcPr>
            <w:tcW w:w="1746" w:type="dxa"/>
            <w:tcBorders>
              <w:top w:val="single" w:sz="4" w:space="0" w:color="000000"/>
              <w:left w:val="single" w:sz="4" w:space="0" w:color="000000"/>
              <w:bottom w:val="single" w:sz="4" w:space="0" w:color="000000"/>
              <w:right w:val="single" w:sz="4" w:space="0" w:color="000000"/>
            </w:tcBorders>
            <w:hideMark/>
          </w:tcPr>
          <w:p w14:paraId="69C9F035" w14:textId="77777777" w:rsidR="00F93449" w:rsidRDefault="00F93449">
            <w:pPr>
              <w:pStyle w:val="TableParagraph"/>
              <w:spacing w:line="256" w:lineRule="auto"/>
              <w:ind w:left="326" w:right="297" w:firstLine="7"/>
              <w:jc w:val="center"/>
              <w:rPr>
                <w:rFonts w:ascii="Times New Roman" w:hAnsi="Times New Roman" w:cs="Times New Roman"/>
                <w:sz w:val="24"/>
                <w:szCs w:val="24"/>
              </w:rPr>
            </w:pPr>
            <w:r>
              <w:rPr>
                <w:rFonts w:ascii="Times New Roman" w:hAnsi="Times New Roman" w:cs="Times New Roman"/>
                <w:sz w:val="24"/>
                <w:szCs w:val="24"/>
              </w:rPr>
              <w:t>Key Type/ Constraint</w:t>
            </w:r>
          </w:p>
        </w:tc>
        <w:tc>
          <w:tcPr>
            <w:tcW w:w="2248" w:type="dxa"/>
            <w:tcBorders>
              <w:top w:val="single" w:sz="4" w:space="0" w:color="000000"/>
              <w:left w:val="single" w:sz="4" w:space="0" w:color="000000"/>
              <w:bottom w:val="single" w:sz="4" w:space="0" w:color="000000"/>
              <w:right w:val="single" w:sz="4" w:space="0" w:color="000000"/>
            </w:tcBorders>
            <w:hideMark/>
          </w:tcPr>
          <w:p w14:paraId="031110C0" w14:textId="77777777" w:rsidR="00F93449" w:rsidRDefault="00F93449">
            <w:pPr>
              <w:pStyle w:val="TableParagraph"/>
              <w:spacing w:line="256" w:lineRule="auto"/>
              <w:ind w:left="107"/>
              <w:jc w:val="center"/>
              <w:rPr>
                <w:rFonts w:ascii="Times New Roman" w:hAnsi="Times New Roman" w:cs="Times New Roman"/>
                <w:sz w:val="24"/>
                <w:szCs w:val="24"/>
              </w:rPr>
            </w:pPr>
            <w:r>
              <w:rPr>
                <w:rFonts w:ascii="Times New Roman" w:hAnsi="Times New Roman" w:cs="Times New Roman"/>
                <w:sz w:val="24"/>
                <w:szCs w:val="24"/>
              </w:rPr>
              <w:t>Column Name</w:t>
            </w:r>
          </w:p>
        </w:tc>
        <w:tc>
          <w:tcPr>
            <w:tcW w:w="1663" w:type="dxa"/>
            <w:tcBorders>
              <w:top w:val="single" w:sz="4" w:space="0" w:color="000000"/>
              <w:left w:val="single" w:sz="4" w:space="0" w:color="000000"/>
              <w:bottom w:val="single" w:sz="4" w:space="0" w:color="000000"/>
              <w:right w:val="single" w:sz="4" w:space="0" w:color="000000"/>
            </w:tcBorders>
            <w:hideMark/>
          </w:tcPr>
          <w:p w14:paraId="40BC5404" w14:textId="77777777" w:rsidR="00F93449" w:rsidRDefault="00F93449">
            <w:pPr>
              <w:pStyle w:val="TableParagraph"/>
              <w:spacing w:line="256" w:lineRule="auto"/>
              <w:jc w:val="center"/>
              <w:rPr>
                <w:rFonts w:ascii="Times New Roman" w:hAnsi="Times New Roman" w:cs="Times New Roman"/>
                <w:sz w:val="24"/>
                <w:szCs w:val="24"/>
              </w:rPr>
            </w:pPr>
            <w:r>
              <w:rPr>
                <w:rFonts w:ascii="Times New Roman" w:hAnsi="Times New Roman" w:cs="Times New Roman"/>
                <w:sz w:val="24"/>
                <w:szCs w:val="24"/>
              </w:rPr>
              <w:t>Data Type</w:t>
            </w:r>
          </w:p>
        </w:tc>
        <w:tc>
          <w:tcPr>
            <w:tcW w:w="1672" w:type="dxa"/>
            <w:tcBorders>
              <w:top w:val="single" w:sz="4" w:space="0" w:color="000000"/>
              <w:left w:val="single" w:sz="4" w:space="0" w:color="000000"/>
              <w:bottom w:val="single" w:sz="4" w:space="0" w:color="000000"/>
              <w:right w:val="single" w:sz="4" w:space="0" w:color="000000"/>
            </w:tcBorders>
            <w:hideMark/>
          </w:tcPr>
          <w:p w14:paraId="13EFF520" w14:textId="77777777" w:rsidR="00F93449" w:rsidRDefault="00F93449">
            <w:pPr>
              <w:pStyle w:val="TableParagraph"/>
              <w:spacing w:line="256" w:lineRule="auto"/>
              <w:ind w:left="448" w:right="438"/>
              <w:jc w:val="center"/>
              <w:rPr>
                <w:rFonts w:ascii="Times New Roman" w:hAnsi="Times New Roman" w:cs="Times New Roman"/>
                <w:sz w:val="24"/>
                <w:szCs w:val="24"/>
              </w:rPr>
            </w:pPr>
            <w:r>
              <w:rPr>
                <w:rFonts w:ascii="Times New Roman" w:hAnsi="Times New Roman" w:cs="Times New Roman"/>
                <w:sz w:val="24"/>
                <w:szCs w:val="24"/>
              </w:rPr>
              <w:t>Length</w:t>
            </w:r>
          </w:p>
        </w:tc>
        <w:tc>
          <w:tcPr>
            <w:tcW w:w="1941" w:type="dxa"/>
            <w:tcBorders>
              <w:top w:val="single" w:sz="4" w:space="0" w:color="000000"/>
              <w:left w:val="single" w:sz="4" w:space="0" w:color="000000"/>
              <w:bottom w:val="single" w:sz="4" w:space="0" w:color="000000"/>
              <w:right w:val="single" w:sz="4" w:space="0" w:color="000000"/>
            </w:tcBorders>
            <w:hideMark/>
          </w:tcPr>
          <w:p w14:paraId="779B84AB" w14:textId="77777777" w:rsidR="00F93449" w:rsidRDefault="00F93449">
            <w:pPr>
              <w:pStyle w:val="TableParagraph"/>
              <w:spacing w:line="256" w:lineRule="auto"/>
              <w:ind w:left="224" w:right="192" w:firstLine="221"/>
              <w:jc w:val="center"/>
              <w:rPr>
                <w:rFonts w:ascii="Times New Roman" w:hAnsi="Times New Roman" w:cs="Times New Roman"/>
                <w:sz w:val="24"/>
                <w:szCs w:val="24"/>
              </w:rPr>
            </w:pPr>
            <w:r>
              <w:rPr>
                <w:rFonts w:ascii="Times New Roman" w:hAnsi="Times New Roman" w:cs="Times New Roman"/>
                <w:sz w:val="24"/>
                <w:szCs w:val="24"/>
              </w:rPr>
              <w:t>Allow Null (1=Yes;0=No)</w:t>
            </w:r>
          </w:p>
        </w:tc>
      </w:tr>
      <w:tr w:rsidR="00F93449" w14:paraId="085C2CC2" w14:textId="77777777" w:rsidTr="00AE219D">
        <w:trPr>
          <w:trHeight w:val="386"/>
        </w:trPr>
        <w:tc>
          <w:tcPr>
            <w:tcW w:w="1746" w:type="dxa"/>
            <w:tcBorders>
              <w:top w:val="single" w:sz="4" w:space="0" w:color="000000"/>
              <w:left w:val="single" w:sz="4" w:space="0" w:color="000000"/>
              <w:bottom w:val="single" w:sz="4" w:space="0" w:color="000000"/>
              <w:right w:val="single" w:sz="4" w:space="0" w:color="000000"/>
            </w:tcBorders>
            <w:hideMark/>
          </w:tcPr>
          <w:p w14:paraId="68AC8EB1" w14:textId="77777777" w:rsidR="00F93449" w:rsidRDefault="00F93449">
            <w:pPr>
              <w:pStyle w:val="TableParagraph"/>
              <w:spacing w:before="2" w:line="256" w:lineRule="auto"/>
              <w:ind w:left="712"/>
              <w:jc w:val="center"/>
              <w:rPr>
                <w:rFonts w:ascii="Times New Roman" w:hAnsi="Times New Roman" w:cs="Times New Roman"/>
                <w:sz w:val="24"/>
                <w:szCs w:val="24"/>
              </w:rPr>
            </w:pPr>
            <w:r>
              <w:rPr>
                <w:rFonts w:ascii="Times New Roman" w:hAnsi="Times New Roman" w:cs="Times New Roman"/>
                <w:sz w:val="24"/>
                <w:szCs w:val="24"/>
              </w:rPr>
              <w:t>PK</w:t>
            </w:r>
          </w:p>
        </w:tc>
        <w:tc>
          <w:tcPr>
            <w:tcW w:w="2248" w:type="dxa"/>
            <w:tcBorders>
              <w:top w:val="single" w:sz="4" w:space="0" w:color="000000"/>
              <w:left w:val="single" w:sz="4" w:space="0" w:color="000000"/>
              <w:bottom w:val="single" w:sz="4" w:space="0" w:color="000000"/>
              <w:right w:val="single" w:sz="4" w:space="0" w:color="000000"/>
            </w:tcBorders>
            <w:hideMark/>
          </w:tcPr>
          <w:p w14:paraId="3EEB0859" w14:textId="77777777" w:rsidR="00F93449" w:rsidRDefault="00F93449">
            <w:pPr>
              <w:pStyle w:val="TableParagraph"/>
              <w:spacing w:before="2" w:line="256" w:lineRule="auto"/>
              <w:ind w:left="107"/>
              <w:jc w:val="center"/>
              <w:rPr>
                <w:rFonts w:ascii="Times New Roman" w:hAnsi="Times New Roman" w:cs="Times New Roman"/>
                <w:sz w:val="24"/>
                <w:szCs w:val="24"/>
              </w:rPr>
            </w:pPr>
            <w:r>
              <w:rPr>
                <w:rFonts w:ascii="Times New Roman" w:hAnsi="Times New Roman" w:cs="Times New Roman"/>
                <w:sz w:val="24"/>
                <w:szCs w:val="24"/>
              </w:rPr>
              <w:t>id</w:t>
            </w:r>
          </w:p>
        </w:tc>
        <w:tc>
          <w:tcPr>
            <w:tcW w:w="1663" w:type="dxa"/>
            <w:tcBorders>
              <w:top w:val="single" w:sz="4" w:space="0" w:color="000000"/>
              <w:left w:val="single" w:sz="4" w:space="0" w:color="000000"/>
              <w:bottom w:val="single" w:sz="4" w:space="0" w:color="000000"/>
              <w:right w:val="single" w:sz="4" w:space="0" w:color="000000"/>
            </w:tcBorders>
            <w:hideMark/>
          </w:tcPr>
          <w:p w14:paraId="59AC1553" w14:textId="77777777" w:rsidR="00F93449" w:rsidRDefault="00F93449">
            <w:pPr>
              <w:pStyle w:val="TableParagraph"/>
              <w:spacing w:before="2" w:line="256"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1672" w:type="dxa"/>
            <w:tcBorders>
              <w:top w:val="single" w:sz="4" w:space="0" w:color="000000"/>
              <w:left w:val="single" w:sz="4" w:space="0" w:color="000000"/>
              <w:bottom w:val="single" w:sz="4" w:space="0" w:color="000000"/>
              <w:right w:val="single" w:sz="4" w:space="0" w:color="000000"/>
            </w:tcBorders>
          </w:tcPr>
          <w:p w14:paraId="39BAE692" w14:textId="77777777" w:rsidR="00F93449" w:rsidRDefault="00F93449">
            <w:pPr>
              <w:pStyle w:val="TableParagraph"/>
              <w:spacing w:line="256" w:lineRule="auto"/>
              <w:ind w:left="0"/>
              <w:jc w:val="center"/>
              <w:rPr>
                <w:rFonts w:ascii="Times New Roman" w:hAnsi="Times New Roman" w:cs="Times New Roman"/>
                <w:sz w:val="24"/>
                <w:szCs w:val="24"/>
              </w:rPr>
            </w:pPr>
          </w:p>
        </w:tc>
        <w:tc>
          <w:tcPr>
            <w:tcW w:w="1941" w:type="dxa"/>
            <w:tcBorders>
              <w:top w:val="single" w:sz="4" w:space="0" w:color="000000"/>
              <w:left w:val="single" w:sz="4" w:space="0" w:color="000000"/>
              <w:bottom w:val="single" w:sz="4" w:space="0" w:color="000000"/>
              <w:right w:val="single" w:sz="4" w:space="0" w:color="000000"/>
            </w:tcBorders>
            <w:hideMark/>
          </w:tcPr>
          <w:p w14:paraId="522C4B93" w14:textId="77777777" w:rsidR="00F93449" w:rsidRDefault="00F93449">
            <w:pPr>
              <w:pStyle w:val="TableParagraph"/>
              <w:spacing w:before="2" w:line="256" w:lineRule="auto"/>
              <w:ind w:left="16"/>
              <w:jc w:val="center"/>
              <w:rPr>
                <w:rFonts w:ascii="Times New Roman" w:hAnsi="Times New Roman" w:cs="Times New Roman"/>
                <w:sz w:val="24"/>
                <w:szCs w:val="24"/>
              </w:rPr>
            </w:pPr>
            <w:r>
              <w:rPr>
                <w:rFonts w:ascii="Times New Roman" w:hAnsi="Times New Roman" w:cs="Times New Roman"/>
                <w:w w:val="99"/>
                <w:sz w:val="24"/>
                <w:szCs w:val="24"/>
              </w:rPr>
              <w:t>0</w:t>
            </w:r>
          </w:p>
        </w:tc>
      </w:tr>
      <w:tr w:rsidR="00F93449" w14:paraId="49C3E818" w14:textId="77777777" w:rsidTr="00AE219D">
        <w:trPr>
          <w:trHeight w:val="386"/>
        </w:trPr>
        <w:tc>
          <w:tcPr>
            <w:tcW w:w="1746" w:type="dxa"/>
            <w:tcBorders>
              <w:top w:val="single" w:sz="4" w:space="0" w:color="000000"/>
              <w:left w:val="single" w:sz="4" w:space="0" w:color="000000"/>
              <w:bottom w:val="single" w:sz="4" w:space="0" w:color="000000"/>
              <w:right w:val="single" w:sz="4" w:space="0" w:color="000000"/>
            </w:tcBorders>
          </w:tcPr>
          <w:p w14:paraId="532DC699" w14:textId="77777777" w:rsidR="00F93449" w:rsidRDefault="00F93449">
            <w:pPr>
              <w:pStyle w:val="TableParagraph"/>
              <w:spacing w:before="2" w:line="256" w:lineRule="auto"/>
              <w:ind w:left="712"/>
              <w:jc w:val="center"/>
              <w:rPr>
                <w:rFonts w:ascii="Times New Roman" w:hAnsi="Times New Roman" w:cs="Times New Roman"/>
                <w:sz w:val="24"/>
                <w:szCs w:val="24"/>
              </w:rPr>
            </w:pPr>
          </w:p>
        </w:tc>
        <w:tc>
          <w:tcPr>
            <w:tcW w:w="2248" w:type="dxa"/>
            <w:tcBorders>
              <w:top w:val="single" w:sz="4" w:space="0" w:color="000000"/>
              <w:left w:val="single" w:sz="4" w:space="0" w:color="000000"/>
              <w:bottom w:val="single" w:sz="4" w:space="0" w:color="000000"/>
              <w:right w:val="single" w:sz="4" w:space="0" w:color="000000"/>
            </w:tcBorders>
            <w:hideMark/>
          </w:tcPr>
          <w:p w14:paraId="1E28B74C" w14:textId="016E9D09" w:rsidR="00F93449" w:rsidRDefault="00AE219D">
            <w:pPr>
              <w:pStyle w:val="TableParagraph"/>
              <w:spacing w:before="2" w:line="256" w:lineRule="auto"/>
              <w:ind w:left="107"/>
              <w:jc w:val="center"/>
              <w:rPr>
                <w:rFonts w:ascii="Times New Roman" w:hAnsi="Times New Roman" w:cs="Times New Roman"/>
                <w:sz w:val="24"/>
                <w:szCs w:val="24"/>
              </w:rPr>
            </w:pPr>
            <w:r>
              <w:rPr>
                <w:rFonts w:ascii="Times New Roman" w:hAnsi="Times New Roman" w:cs="Times New Roman"/>
                <w:sz w:val="24"/>
                <w:szCs w:val="24"/>
              </w:rPr>
              <w:t>price</w:t>
            </w:r>
          </w:p>
        </w:tc>
        <w:tc>
          <w:tcPr>
            <w:tcW w:w="1663" w:type="dxa"/>
            <w:tcBorders>
              <w:top w:val="single" w:sz="4" w:space="0" w:color="000000"/>
              <w:left w:val="single" w:sz="4" w:space="0" w:color="000000"/>
              <w:bottom w:val="single" w:sz="4" w:space="0" w:color="000000"/>
              <w:right w:val="single" w:sz="4" w:space="0" w:color="000000"/>
            </w:tcBorders>
            <w:hideMark/>
          </w:tcPr>
          <w:p w14:paraId="1B0C9EAD" w14:textId="743DD5FE" w:rsidR="00F93449" w:rsidRDefault="00AE219D">
            <w:pPr>
              <w:pStyle w:val="TableParagraph"/>
              <w:spacing w:before="2" w:line="256" w:lineRule="auto"/>
              <w:jc w:val="center"/>
              <w:rPr>
                <w:rFonts w:ascii="Times New Roman" w:hAnsi="Times New Roman" w:cs="Times New Roman"/>
                <w:sz w:val="24"/>
                <w:szCs w:val="24"/>
              </w:rPr>
            </w:pPr>
            <w:r>
              <w:rPr>
                <w:rFonts w:ascii="Times New Roman" w:hAnsi="Times New Roman" w:cs="Times New Roman"/>
                <w:sz w:val="24"/>
                <w:szCs w:val="24"/>
              </w:rPr>
              <w:t>decimal</w:t>
            </w:r>
          </w:p>
        </w:tc>
        <w:tc>
          <w:tcPr>
            <w:tcW w:w="1672" w:type="dxa"/>
            <w:tcBorders>
              <w:top w:val="single" w:sz="4" w:space="0" w:color="000000"/>
              <w:left w:val="single" w:sz="4" w:space="0" w:color="000000"/>
              <w:bottom w:val="single" w:sz="4" w:space="0" w:color="000000"/>
              <w:right w:val="single" w:sz="4" w:space="0" w:color="000000"/>
            </w:tcBorders>
            <w:hideMark/>
          </w:tcPr>
          <w:p w14:paraId="4E3011F0" w14:textId="0347709E" w:rsidR="00F93449" w:rsidRDefault="00F93449">
            <w:pPr>
              <w:pStyle w:val="TableParagraph"/>
              <w:spacing w:line="256" w:lineRule="auto"/>
              <w:ind w:left="0"/>
              <w:jc w:val="center"/>
              <w:rPr>
                <w:rFonts w:ascii="Times New Roman" w:hAnsi="Times New Roman" w:cs="Times New Roman"/>
                <w:sz w:val="24"/>
                <w:szCs w:val="24"/>
              </w:rPr>
            </w:pPr>
          </w:p>
        </w:tc>
        <w:tc>
          <w:tcPr>
            <w:tcW w:w="1941" w:type="dxa"/>
            <w:tcBorders>
              <w:top w:val="single" w:sz="4" w:space="0" w:color="000000"/>
              <w:left w:val="single" w:sz="4" w:space="0" w:color="000000"/>
              <w:bottom w:val="single" w:sz="4" w:space="0" w:color="000000"/>
              <w:right w:val="single" w:sz="4" w:space="0" w:color="000000"/>
            </w:tcBorders>
            <w:hideMark/>
          </w:tcPr>
          <w:p w14:paraId="252CFBC8" w14:textId="77777777" w:rsidR="00F93449" w:rsidRDefault="00F93449">
            <w:pPr>
              <w:pStyle w:val="TableParagraph"/>
              <w:spacing w:before="2" w:line="256" w:lineRule="auto"/>
              <w:ind w:left="16"/>
              <w:jc w:val="center"/>
              <w:rPr>
                <w:rFonts w:ascii="Times New Roman" w:hAnsi="Times New Roman" w:cs="Times New Roman"/>
                <w:w w:val="99"/>
                <w:sz w:val="24"/>
                <w:szCs w:val="24"/>
              </w:rPr>
            </w:pPr>
            <w:r>
              <w:rPr>
                <w:rFonts w:ascii="Times New Roman" w:hAnsi="Times New Roman" w:cs="Times New Roman"/>
                <w:w w:val="99"/>
                <w:sz w:val="24"/>
                <w:szCs w:val="24"/>
              </w:rPr>
              <w:t>0</w:t>
            </w:r>
          </w:p>
        </w:tc>
      </w:tr>
      <w:tr w:rsidR="00F93449" w14:paraId="264789B2" w14:textId="77777777" w:rsidTr="00AE219D">
        <w:trPr>
          <w:trHeight w:val="386"/>
        </w:trPr>
        <w:tc>
          <w:tcPr>
            <w:tcW w:w="1746" w:type="dxa"/>
            <w:tcBorders>
              <w:top w:val="single" w:sz="4" w:space="0" w:color="000000"/>
              <w:left w:val="single" w:sz="4" w:space="0" w:color="000000"/>
              <w:bottom w:val="single" w:sz="4" w:space="0" w:color="000000"/>
              <w:right w:val="single" w:sz="4" w:space="0" w:color="000000"/>
            </w:tcBorders>
          </w:tcPr>
          <w:p w14:paraId="7BABC2A6" w14:textId="77777777" w:rsidR="00F93449" w:rsidRDefault="00F93449">
            <w:pPr>
              <w:pStyle w:val="TableParagraph"/>
              <w:spacing w:before="2" w:line="256" w:lineRule="auto"/>
              <w:ind w:left="712"/>
              <w:jc w:val="center"/>
              <w:rPr>
                <w:rFonts w:ascii="Times New Roman" w:hAnsi="Times New Roman" w:cs="Times New Roman"/>
                <w:sz w:val="24"/>
                <w:szCs w:val="24"/>
              </w:rPr>
            </w:pPr>
          </w:p>
        </w:tc>
        <w:tc>
          <w:tcPr>
            <w:tcW w:w="2248" w:type="dxa"/>
            <w:tcBorders>
              <w:top w:val="single" w:sz="4" w:space="0" w:color="000000"/>
              <w:left w:val="single" w:sz="4" w:space="0" w:color="000000"/>
              <w:bottom w:val="single" w:sz="4" w:space="0" w:color="000000"/>
              <w:right w:val="single" w:sz="4" w:space="0" w:color="000000"/>
            </w:tcBorders>
            <w:hideMark/>
          </w:tcPr>
          <w:p w14:paraId="075743A8" w14:textId="3F9165DC" w:rsidR="00F93449" w:rsidRDefault="00AE219D">
            <w:pPr>
              <w:pStyle w:val="TableParagraph"/>
              <w:spacing w:before="2" w:line="256" w:lineRule="auto"/>
              <w:ind w:left="107"/>
              <w:jc w:val="center"/>
              <w:rPr>
                <w:rFonts w:ascii="Times New Roman" w:hAnsi="Times New Roman" w:cs="Times New Roman"/>
                <w:sz w:val="24"/>
                <w:szCs w:val="24"/>
              </w:rPr>
            </w:pPr>
            <w:r>
              <w:rPr>
                <w:rFonts w:ascii="Times New Roman" w:hAnsi="Times New Roman" w:cs="Times New Roman"/>
                <w:sz w:val="24"/>
                <w:szCs w:val="24"/>
              </w:rPr>
              <w:t>qty</w:t>
            </w:r>
          </w:p>
        </w:tc>
        <w:tc>
          <w:tcPr>
            <w:tcW w:w="1663" w:type="dxa"/>
            <w:tcBorders>
              <w:top w:val="single" w:sz="4" w:space="0" w:color="000000"/>
              <w:left w:val="single" w:sz="4" w:space="0" w:color="000000"/>
              <w:bottom w:val="single" w:sz="4" w:space="0" w:color="000000"/>
              <w:right w:val="single" w:sz="4" w:space="0" w:color="000000"/>
            </w:tcBorders>
            <w:hideMark/>
          </w:tcPr>
          <w:p w14:paraId="39CB467E" w14:textId="79EB01A4" w:rsidR="00F93449" w:rsidRDefault="00AE219D" w:rsidP="00AE219D">
            <w:pPr>
              <w:pStyle w:val="TableParagraph"/>
              <w:spacing w:before="2" w:line="256" w:lineRule="auto"/>
              <w:rPr>
                <w:rFonts w:ascii="Times New Roman" w:hAnsi="Times New Roman" w:cs="Times New Roman"/>
                <w:sz w:val="24"/>
                <w:szCs w:val="24"/>
              </w:rPr>
            </w:pPr>
            <w:r>
              <w:rPr>
                <w:rFonts w:ascii="Times New Roman" w:hAnsi="Times New Roman" w:cs="Times New Roman"/>
                <w:sz w:val="24"/>
                <w:szCs w:val="24"/>
              </w:rPr>
              <w:t xml:space="preserve">         int</w:t>
            </w:r>
          </w:p>
        </w:tc>
        <w:tc>
          <w:tcPr>
            <w:tcW w:w="1672" w:type="dxa"/>
            <w:tcBorders>
              <w:top w:val="single" w:sz="4" w:space="0" w:color="000000"/>
              <w:left w:val="single" w:sz="4" w:space="0" w:color="000000"/>
              <w:bottom w:val="single" w:sz="4" w:space="0" w:color="000000"/>
              <w:right w:val="single" w:sz="4" w:space="0" w:color="000000"/>
            </w:tcBorders>
            <w:hideMark/>
          </w:tcPr>
          <w:p w14:paraId="465C2E08" w14:textId="47AAEB16" w:rsidR="00F93449" w:rsidRDefault="00F93449">
            <w:pPr>
              <w:pStyle w:val="TableParagraph"/>
              <w:spacing w:line="256" w:lineRule="auto"/>
              <w:ind w:left="0"/>
              <w:jc w:val="center"/>
              <w:rPr>
                <w:rFonts w:ascii="Times New Roman" w:hAnsi="Times New Roman" w:cs="Times New Roman"/>
                <w:sz w:val="24"/>
                <w:szCs w:val="24"/>
              </w:rPr>
            </w:pPr>
          </w:p>
        </w:tc>
        <w:tc>
          <w:tcPr>
            <w:tcW w:w="1941" w:type="dxa"/>
            <w:tcBorders>
              <w:top w:val="single" w:sz="4" w:space="0" w:color="000000"/>
              <w:left w:val="single" w:sz="4" w:space="0" w:color="000000"/>
              <w:bottom w:val="single" w:sz="4" w:space="0" w:color="000000"/>
              <w:right w:val="single" w:sz="4" w:space="0" w:color="000000"/>
            </w:tcBorders>
            <w:hideMark/>
          </w:tcPr>
          <w:p w14:paraId="595ED613" w14:textId="77777777" w:rsidR="00F93449" w:rsidRDefault="00F93449">
            <w:pPr>
              <w:pStyle w:val="TableParagraph"/>
              <w:spacing w:before="2" w:line="256" w:lineRule="auto"/>
              <w:ind w:left="16"/>
              <w:jc w:val="center"/>
              <w:rPr>
                <w:rFonts w:ascii="Times New Roman" w:hAnsi="Times New Roman" w:cs="Times New Roman"/>
                <w:w w:val="99"/>
                <w:sz w:val="24"/>
                <w:szCs w:val="24"/>
              </w:rPr>
            </w:pPr>
            <w:r>
              <w:rPr>
                <w:rFonts w:ascii="Times New Roman" w:hAnsi="Times New Roman" w:cs="Times New Roman"/>
                <w:w w:val="99"/>
                <w:sz w:val="24"/>
                <w:szCs w:val="24"/>
              </w:rPr>
              <w:t>0</w:t>
            </w:r>
          </w:p>
        </w:tc>
      </w:tr>
      <w:tr w:rsidR="00F93449" w14:paraId="091B5E3D" w14:textId="77777777" w:rsidTr="00AE219D">
        <w:trPr>
          <w:trHeight w:val="467"/>
        </w:trPr>
        <w:tc>
          <w:tcPr>
            <w:tcW w:w="1746" w:type="dxa"/>
            <w:tcBorders>
              <w:top w:val="single" w:sz="4" w:space="0" w:color="000000"/>
              <w:left w:val="single" w:sz="4" w:space="0" w:color="000000"/>
              <w:bottom w:val="single" w:sz="4" w:space="0" w:color="000000"/>
              <w:right w:val="single" w:sz="4" w:space="0" w:color="000000"/>
            </w:tcBorders>
          </w:tcPr>
          <w:p w14:paraId="217A2FA2" w14:textId="77777777" w:rsidR="00F93449" w:rsidRDefault="00F93449">
            <w:pPr>
              <w:pStyle w:val="TableParagraph"/>
              <w:spacing w:line="256" w:lineRule="auto"/>
              <w:ind w:left="0"/>
              <w:jc w:val="center"/>
              <w:rPr>
                <w:rFonts w:ascii="Times New Roman" w:hAnsi="Times New Roman" w:cs="Times New Roman"/>
                <w:sz w:val="24"/>
                <w:szCs w:val="24"/>
              </w:rPr>
            </w:pPr>
          </w:p>
        </w:tc>
        <w:tc>
          <w:tcPr>
            <w:tcW w:w="2248" w:type="dxa"/>
            <w:tcBorders>
              <w:top w:val="single" w:sz="4" w:space="0" w:color="000000"/>
              <w:left w:val="single" w:sz="4" w:space="0" w:color="000000"/>
              <w:bottom w:val="single" w:sz="4" w:space="0" w:color="000000"/>
              <w:right w:val="single" w:sz="4" w:space="0" w:color="000000"/>
            </w:tcBorders>
            <w:hideMark/>
          </w:tcPr>
          <w:p w14:paraId="678215A4" w14:textId="0E353E10" w:rsidR="00F93449" w:rsidRDefault="00AE219D">
            <w:pPr>
              <w:pStyle w:val="TableParagraph"/>
              <w:spacing w:line="256" w:lineRule="auto"/>
              <w:ind w:left="0"/>
              <w:jc w:val="center"/>
              <w:rPr>
                <w:rFonts w:ascii="Times New Roman" w:hAnsi="Times New Roman" w:cs="Times New Roman"/>
                <w:sz w:val="24"/>
                <w:szCs w:val="24"/>
              </w:rPr>
            </w:pPr>
            <w:r>
              <w:rPr>
                <w:rFonts w:ascii="Times New Roman" w:hAnsi="Times New Roman" w:cs="Times New Roman"/>
                <w:sz w:val="24"/>
                <w:szCs w:val="24"/>
              </w:rPr>
              <w:t>item-id</w:t>
            </w:r>
          </w:p>
        </w:tc>
        <w:tc>
          <w:tcPr>
            <w:tcW w:w="1663" w:type="dxa"/>
            <w:tcBorders>
              <w:top w:val="single" w:sz="4" w:space="0" w:color="000000"/>
              <w:left w:val="single" w:sz="4" w:space="0" w:color="000000"/>
              <w:bottom w:val="single" w:sz="4" w:space="0" w:color="000000"/>
              <w:right w:val="single" w:sz="4" w:space="0" w:color="000000"/>
            </w:tcBorders>
            <w:hideMark/>
          </w:tcPr>
          <w:p w14:paraId="048532D6" w14:textId="67E31446" w:rsidR="00F93449" w:rsidRDefault="00AE219D">
            <w:pPr>
              <w:pStyle w:val="TableParagraph"/>
              <w:spacing w:line="256" w:lineRule="auto"/>
              <w:jc w:val="center"/>
              <w:rPr>
                <w:rFonts w:ascii="Times New Roman" w:hAnsi="Times New Roman" w:cs="Times New Roman"/>
                <w:sz w:val="24"/>
                <w:szCs w:val="24"/>
              </w:rPr>
            </w:pPr>
            <w:r>
              <w:rPr>
                <w:rFonts w:ascii="Times New Roman" w:hAnsi="Times New Roman" w:cs="Times New Roman"/>
                <w:sz w:val="24"/>
                <w:szCs w:val="24"/>
              </w:rPr>
              <w:t>bigint</w:t>
            </w:r>
          </w:p>
        </w:tc>
        <w:tc>
          <w:tcPr>
            <w:tcW w:w="1672" w:type="dxa"/>
            <w:tcBorders>
              <w:top w:val="single" w:sz="4" w:space="0" w:color="000000"/>
              <w:left w:val="single" w:sz="4" w:space="0" w:color="000000"/>
              <w:bottom w:val="single" w:sz="4" w:space="0" w:color="000000"/>
              <w:right w:val="single" w:sz="4" w:space="0" w:color="000000"/>
            </w:tcBorders>
            <w:hideMark/>
          </w:tcPr>
          <w:p w14:paraId="04FBF1B2" w14:textId="0D8DB44C" w:rsidR="00F93449" w:rsidRDefault="00F93449">
            <w:pPr>
              <w:pStyle w:val="TableParagraph"/>
              <w:spacing w:line="256" w:lineRule="auto"/>
              <w:ind w:left="448" w:right="438"/>
              <w:jc w:val="center"/>
              <w:rPr>
                <w:rFonts w:ascii="Times New Roman" w:hAnsi="Times New Roman" w:cs="Times New Roman"/>
                <w:sz w:val="24"/>
                <w:szCs w:val="24"/>
              </w:rPr>
            </w:pPr>
          </w:p>
        </w:tc>
        <w:tc>
          <w:tcPr>
            <w:tcW w:w="1941" w:type="dxa"/>
            <w:tcBorders>
              <w:top w:val="single" w:sz="4" w:space="0" w:color="000000"/>
              <w:left w:val="single" w:sz="4" w:space="0" w:color="000000"/>
              <w:bottom w:val="single" w:sz="4" w:space="0" w:color="000000"/>
              <w:right w:val="single" w:sz="4" w:space="0" w:color="000000"/>
            </w:tcBorders>
            <w:hideMark/>
          </w:tcPr>
          <w:p w14:paraId="5073E4BF" w14:textId="77777777" w:rsidR="00F93449" w:rsidRDefault="00F93449">
            <w:pPr>
              <w:pStyle w:val="TableParagraph"/>
              <w:spacing w:line="256" w:lineRule="auto"/>
              <w:ind w:left="16"/>
              <w:jc w:val="center"/>
              <w:rPr>
                <w:rFonts w:ascii="Times New Roman" w:hAnsi="Times New Roman" w:cs="Times New Roman"/>
                <w:sz w:val="24"/>
                <w:szCs w:val="24"/>
              </w:rPr>
            </w:pPr>
            <w:r>
              <w:rPr>
                <w:rFonts w:ascii="Times New Roman" w:hAnsi="Times New Roman" w:cs="Times New Roman"/>
                <w:w w:val="99"/>
                <w:sz w:val="24"/>
                <w:szCs w:val="24"/>
              </w:rPr>
              <w:t>0</w:t>
            </w:r>
          </w:p>
        </w:tc>
      </w:tr>
      <w:tr w:rsidR="00F93449" w14:paraId="38C515F9" w14:textId="77777777" w:rsidTr="00AE219D">
        <w:trPr>
          <w:trHeight w:val="441"/>
        </w:trPr>
        <w:tc>
          <w:tcPr>
            <w:tcW w:w="1746" w:type="dxa"/>
            <w:tcBorders>
              <w:top w:val="single" w:sz="4" w:space="0" w:color="000000"/>
              <w:left w:val="single" w:sz="4" w:space="0" w:color="000000"/>
              <w:bottom w:val="single" w:sz="4" w:space="0" w:color="000000"/>
              <w:right w:val="single" w:sz="4" w:space="0" w:color="000000"/>
            </w:tcBorders>
          </w:tcPr>
          <w:p w14:paraId="79FAFE62" w14:textId="77777777" w:rsidR="00F93449" w:rsidRDefault="00F93449">
            <w:pPr>
              <w:pStyle w:val="TableParagraph"/>
              <w:spacing w:line="256" w:lineRule="auto"/>
              <w:ind w:left="705"/>
              <w:jc w:val="center"/>
              <w:rPr>
                <w:rFonts w:ascii="Times New Roman" w:hAnsi="Times New Roman" w:cs="Times New Roman"/>
                <w:sz w:val="24"/>
                <w:szCs w:val="24"/>
              </w:rPr>
            </w:pPr>
          </w:p>
        </w:tc>
        <w:tc>
          <w:tcPr>
            <w:tcW w:w="2248" w:type="dxa"/>
            <w:tcBorders>
              <w:top w:val="single" w:sz="4" w:space="0" w:color="000000"/>
              <w:left w:val="single" w:sz="4" w:space="0" w:color="000000"/>
              <w:bottom w:val="single" w:sz="4" w:space="0" w:color="000000"/>
              <w:right w:val="single" w:sz="4" w:space="0" w:color="000000"/>
            </w:tcBorders>
            <w:hideMark/>
          </w:tcPr>
          <w:p w14:paraId="2CFDE698" w14:textId="0E4F532B" w:rsidR="00F93449" w:rsidRDefault="00AE219D">
            <w:pPr>
              <w:pStyle w:val="TableParagraph"/>
              <w:spacing w:line="256" w:lineRule="auto"/>
              <w:ind w:left="0"/>
              <w:jc w:val="center"/>
              <w:rPr>
                <w:rFonts w:ascii="Times New Roman" w:hAnsi="Times New Roman" w:cs="Times New Roman"/>
                <w:sz w:val="24"/>
                <w:szCs w:val="24"/>
              </w:rPr>
            </w:pPr>
            <w:r>
              <w:rPr>
                <w:rFonts w:ascii="Times New Roman" w:hAnsi="Times New Roman" w:cs="Times New Roman"/>
                <w:sz w:val="24"/>
                <w:szCs w:val="24"/>
              </w:rPr>
              <w:t>user-id</w:t>
            </w:r>
          </w:p>
        </w:tc>
        <w:tc>
          <w:tcPr>
            <w:tcW w:w="1663" w:type="dxa"/>
            <w:tcBorders>
              <w:top w:val="single" w:sz="4" w:space="0" w:color="000000"/>
              <w:left w:val="single" w:sz="4" w:space="0" w:color="000000"/>
              <w:bottom w:val="single" w:sz="4" w:space="0" w:color="000000"/>
              <w:right w:val="single" w:sz="4" w:space="0" w:color="000000"/>
            </w:tcBorders>
            <w:hideMark/>
          </w:tcPr>
          <w:p w14:paraId="23842BC3" w14:textId="299B3565" w:rsidR="00F93449" w:rsidRDefault="00AE219D">
            <w:pPr>
              <w:pStyle w:val="TableParagraph"/>
              <w:spacing w:line="256" w:lineRule="auto"/>
              <w:jc w:val="center"/>
              <w:rPr>
                <w:rFonts w:ascii="Times New Roman" w:hAnsi="Times New Roman" w:cs="Times New Roman"/>
                <w:sz w:val="24"/>
                <w:szCs w:val="24"/>
              </w:rPr>
            </w:pPr>
            <w:r>
              <w:rPr>
                <w:rFonts w:ascii="Times New Roman" w:hAnsi="Times New Roman" w:cs="Times New Roman"/>
                <w:sz w:val="24"/>
                <w:szCs w:val="24"/>
              </w:rPr>
              <w:t>bigint</w:t>
            </w:r>
          </w:p>
        </w:tc>
        <w:tc>
          <w:tcPr>
            <w:tcW w:w="1672" w:type="dxa"/>
            <w:tcBorders>
              <w:top w:val="single" w:sz="4" w:space="0" w:color="000000"/>
              <w:left w:val="single" w:sz="4" w:space="0" w:color="000000"/>
              <w:bottom w:val="single" w:sz="4" w:space="0" w:color="000000"/>
              <w:right w:val="single" w:sz="4" w:space="0" w:color="000000"/>
            </w:tcBorders>
            <w:hideMark/>
          </w:tcPr>
          <w:p w14:paraId="208FA9D0" w14:textId="425C1F8F" w:rsidR="00F93449" w:rsidRDefault="00F93449">
            <w:pPr>
              <w:pStyle w:val="TableParagraph"/>
              <w:spacing w:line="256" w:lineRule="auto"/>
              <w:ind w:left="448" w:right="438"/>
              <w:jc w:val="center"/>
              <w:rPr>
                <w:rFonts w:ascii="Times New Roman" w:hAnsi="Times New Roman" w:cs="Times New Roman"/>
                <w:sz w:val="24"/>
                <w:szCs w:val="24"/>
              </w:rPr>
            </w:pPr>
          </w:p>
        </w:tc>
        <w:tc>
          <w:tcPr>
            <w:tcW w:w="1941" w:type="dxa"/>
            <w:tcBorders>
              <w:top w:val="single" w:sz="4" w:space="0" w:color="000000"/>
              <w:left w:val="single" w:sz="4" w:space="0" w:color="000000"/>
              <w:bottom w:val="single" w:sz="4" w:space="0" w:color="000000"/>
              <w:right w:val="single" w:sz="4" w:space="0" w:color="000000"/>
            </w:tcBorders>
            <w:hideMark/>
          </w:tcPr>
          <w:p w14:paraId="42725F76" w14:textId="4C20D064" w:rsidR="00F93449" w:rsidRDefault="00AE219D">
            <w:pPr>
              <w:pStyle w:val="TableParagraph"/>
              <w:spacing w:line="256" w:lineRule="auto"/>
              <w:ind w:left="16"/>
              <w:jc w:val="center"/>
              <w:rPr>
                <w:rFonts w:ascii="Times New Roman" w:hAnsi="Times New Roman" w:cs="Times New Roman"/>
                <w:sz w:val="24"/>
                <w:szCs w:val="24"/>
              </w:rPr>
            </w:pPr>
            <w:r>
              <w:rPr>
                <w:rFonts w:ascii="Times New Roman" w:hAnsi="Times New Roman" w:cs="Times New Roman"/>
                <w:w w:val="99"/>
                <w:sz w:val="24"/>
                <w:szCs w:val="24"/>
              </w:rPr>
              <w:t>0</w:t>
            </w:r>
          </w:p>
        </w:tc>
      </w:tr>
    </w:tbl>
    <w:p w14:paraId="10DE4DD3" w14:textId="77777777" w:rsidR="00F93449" w:rsidRDefault="00F93449" w:rsidP="00F93449">
      <w:pPr>
        <w:jc w:val="center"/>
        <w:rPr>
          <w:rFonts w:ascii="Times New Roman" w:hAnsi="Times New Roman" w:cs="Times New Roman"/>
          <w:sz w:val="24"/>
          <w:szCs w:val="24"/>
          <w:lang w:val="en-US" w:eastAsia="en-US"/>
        </w:rPr>
      </w:pPr>
    </w:p>
    <w:p w14:paraId="0E45E6DD" w14:textId="77777777" w:rsidR="00716466" w:rsidRDefault="00716466" w:rsidP="00F93449">
      <w:pPr>
        <w:ind w:left="380"/>
        <w:jc w:val="center"/>
        <w:rPr>
          <w:rFonts w:ascii="Times New Roman" w:hAnsi="Times New Roman" w:cs="Times New Roman"/>
          <w:b/>
          <w:sz w:val="24"/>
          <w:szCs w:val="24"/>
        </w:rPr>
      </w:pPr>
    </w:p>
    <w:p w14:paraId="2AB65F2A" w14:textId="77777777" w:rsidR="00716466" w:rsidRDefault="00716466" w:rsidP="00F93449">
      <w:pPr>
        <w:ind w:left="380"/>
        <w:jc w:val="center"/>
        <w:rPr>
          <w:rFonts w:ascii="Times New Roman" w:hAnsi="Times New Roman" w:cs="Times New Roman"/>
          <w:b/>
          <w:sz w:val="24"/>
          <w:szCs w:val="24"/>
        </w:rPr>
      </w:pPr>
    </w:p>
    <w:p w14:paraId="316D8E8C" w14:textId="77777777" w:rsidR="00716466" w:rsidRDefault="00716466" w:rsidP="00F93449">
      <w:pPr>
        <w:ind w:left="380"/>
        <w:jc w:val="center"/>
        <w:rPr>
          <w:rFonts w:ascii="Times New Roman" w:hAnsi="Times New Roman" w:cs="Times New Roman"/>
          <w:b/>
          <w:sz w:val="24"/>
          <w:szCs w:val="24"/>
        </w:rPr>
      </w:pPr>
    </w:p>
    <w:p w14:paraId="3B5C45E2" w14:textId="4413BF22" w:rsidR="00F93449" w:rsidRDefault="00F93449" w:rsidP="00F93449">
      <w:pPr>
        <w:ind w:left="380"/>
        <w:jc w:val="center"/>
        <w:rPr>
          <w:rFonts w:ascii="Times New Roman" w:hAnsi="Times New Roman" w:cs="Times New Roman"/>
          <w:b/>
          <w:sz w:val="24"/>
          <w:szCs w:val="24"/>
        </w:rPr>
      </w:pPr>
      <w:r>
        <w:rPr>
          <w:rFonts w:ascii="Times New Roman" w:hAnsi="Times New Roman" w:cs="Times New Roman"/>
          <w:b/>
          <w:sz w:val="24"/>
          <w:szCs w:val="24"/>
        </w:rPr>
        <w:t xml:space="preserve">Table : </w:t>
      </w:r>
      <w:r w:rsidR="00AE219D">
        <w:rPr>
          <w:rFonts w:ascii="Times New Roman" w:hAnsi="Times New Roman" w:cs="Times New Roman"/>
          <w:b/>
          <w:sz w:val="24"/>
          <w:szCs w:val="24"/>
        </w:rPr>
        <w:t>Payment Table</w:t>
      </w:r>
    </w:p>
    <w:p w14:paraId="530264DA" w14:textId="77777777" w:rsidR="00716466" w:rsidRDefault="00716466" w:rsidP="00F93449">
      <w:pPr>
        <w:ind w:left="380"/>
        <w:jc w:val="center"/>
        <w:rPr>
          <w:rFonts w:ascii="Times New Roman" w:hAnsi="Times New Roman" w:cs="Times New Roman"/>
          <w:b/>
          <w:sz w:val="24"/>
          <w:szCs w:val="24"/>
        </w:rPr>
      </w:pPr>
    </w:p>
    <w:tbl>
      <w:tblPr>
        <w:tblStyle w:val="TableGrid"/>
        <w:tblW w:w="9256" w:type="dxa"/>
        <w:tblInd w:w="380" w:type="dxa"/>
        <w:tblLook w:val="04A0" w:firstRow="1" w:lastRow="0" w:firstColumn="1" w:lastColumn="0" w:noHBand="0" w:noVBand="1"/>
      </w:tblPr>
      <w:tblGrid>
        <w:gridCol w:w="1866"/>
        <w:gridCol w:w="1840"/>
        <w:gridCol w:w="1808"/>
        <w:gridCol w:w="1830"/>
        <w:gridCol w:w="1912"/>
      </w:tblGrid>
      <w:tr w:rsidR="00F93449" w14:paraId="2159A3A9" w14:textId="77777777" w:rsidTr="00F93449">
        <w:trPr>
          <w:trHeight w:val="673"/>
        </w:trPr>
        <w:tc>
          <w:tcPr>
            <w:tcW w:w="1866" w:type="dxa"/>
            <w:tcBorders>
              <w:top w:val="single" w:sz="4" w:space="0" w:color="auto"/>
              <w:left w:val="single" w:sz="4" w:space="0" w:color="auto"/>
              <w:bottom w:val="single" w:sz="4" w:space="0" w:color="auto"/>
              <w:right w:val="single" w:sz="4" w:space="0" w:color="auto"/>
            </w:tcBorders>
            <w:hideMark/>
          </w:tcPr>
          <w:p w14:paraId="5DF1CBB6" w14:textId="77777777" w:rsidR="00F93449" w:rsidRDefault="00F93449">
            <w:pPr>
              <w:jc w:val="center"/>
              <w:rPr>
                <w:rFonts w:ascii="Times New Roman" w:hAnsi="Times New Roman" w:cs="Times New Roman"/>
                <w:b/>
                <w:sz w:val="24"/>
                <w:szCs w:val="24"/>
              </w:rPr>
            </w:pPr>
            <w:r>
              <w:rPr>
                <w:rFonts w:ascii="Times New Roman" w:hAnsi="Times New Roman" w:cs="Times New Roman"/>
                <w:sz w:val="24"/>
                <w:szCs w:val="24"/>
              </w:rPr>
              <w:t>Key Type/ Constraint</w:t>
            </w:r>
          </w:p>
        </w:tc>
        <w:tc>
          <w:tcPr>
            <w:tcW w:w="1840" w:type="dxa"/>
            <w:tcBorders>
              <w:top w:val="single" w:sz="4" w:space="0" w:color="auto"/>
              <w:left w:val="single" w:sz="4" w:space="0" w:color="auto"/>
              <w:bottom w:val="single" w:sz="4" w:space="0" w:color="auto"/>
              <w:right w:val="single" w:sz="4" w:space="0" w:color="auto"/>
            </w:tcBorders>
            <w:hideMark/>
          </w:tcPr>
          <w:p w14:paraId="2020F271" w14:textId="77777777" w:rsidR="00F93449" w:rsidRDefault="00F93449">
            <w:pPr>
              <w:jc w:val="center"/>
              <w:rPr>
                <w:rFonts w:ascii="Times New Roman" w:hAnsi="Times New Roman" w:cs="Times New Roman"/>
                <w:b/>
                <w:sz w:val="24"/>
                <w:szCs w:val="24"/>
              </w:rPr>
            </w:pPr>
            <w:r>
              <w:rPr>
                <w:rFonts w:ascii="Times New Roman" w:hAnsi="Times New Roman" w:cs="Times New Roman"/>
                <w:sz w:val="24"/>
                <w:szCs w:val="24"/>
              </w:rPr>
              <w:t>Column Name</w:t>
            </w:r>
          </w:p>
        </w:tc>
        <w:tc>
          <w:tcPr>
            <w:tcW w:w="1808" w:type="dxa"/>
            <w:tcBorders>
              <w:top w:val="single" w:sz="4" w:space="0" w:color="auto"/>
              <w:left w:val="single" w:sz="4" w:space="0" w:color="auto"/>
              <w:bottom w:val="single" w:sz="4" w:space="0" w:color="auto"/>
              <w:right w:val="single" w:sz="4" w:space="0" w:color="auto"/>
            </w:tcBorders>
            <w:hideMark/>
          </w:tcPr>
          <w:p w14:paraId="2B018D0D" w14:textId="77777777" w:rsidR="00F93449" w:rsidRDefault="00F93449">
            <w:pPr>
              <w:jc w:val="center"/>
              <w:rPr>
                <w:rFonts w:ascii="Times New Roman" w:hAnsi="Times New Roman" w:cs="Times New Roman"/>
                <w:b/>
                <w:sz w:val="24"/>
                <w:szCs w:val="24"/>
              </w:rPr>
            </w:pPr>
            <w:r>
              <w:rPr>
                <w:rFonts w:ascii="Times New Roman" w:hAnsi="Times New Roman" w:cs="Times New Roman"/>
                <w:sz w:val="24"/>
                <w:szCs w:val="24"/>
              </w:rPr>
              <w:t>Data Type</w:t>
            </w:r>
          </w:p>
        </w:tc>
        <w:tc>
          <w:tcPr>
            <w:tcW w:w="1830" w:type="dxa"/>
            <w:tcBorders>
              <w:top w:val="single" w:sz="4" w:space="0" w:color="auto"/>
              <w:left w:val="single" w:sz="4" w:space="0" w:color="auto"/>
              <w:bottom w:val="single" w:sz="4" w:space="0" w:color="auto"/>
              <w:right w:val="single" w:sz="4" w:space="0" w:color="auto"/>
            </w:tcBorders>
            <w:hideMark/>
          </w:tcPr>
          <w:p w14:paraId="758D07CE" w14:textId="77777777" w:rsidR="00F93449" w:rsidRDefault="00F93449">
            <w:pPr>
              <w:jc w:val="center"/>
              <w:rPr>
                <w:rFonts w:ascii="Times New Roman" w:hAnsi="Times New Roman" w:cs="Times New Roman"/>
                <w:b/>
                <w:sz w:val="24"/>
                <w:szCs w:val="24"/>
              </w:rPr>
            </w:pPr>
            <w:r>
              <w:rPr>
                <w:rFonts w:ascii="Times New Roman" w:hAnsi="Times New Roman" w:cs="Times New Roman"/>
                <w:sz w:val="24"/>
                <w:szCs w:val="24"/>
              </w:rPr>
              <w:t>Length</w:t>
            </w:r>
          </w:p>
        </w:tc>
        <w:tc>
          <w:tcPr>
            <w:tcW w:w="1912" w:type="dxa"/>
            <w:tcBorders>
              <w:top w:val="single" w:sz="4" w:space="0" w:color="auto"/>
              <w:left w:val="single" w:sz="4" w:space="0" w:color="auto"/>
              <w:bottom w:val="single" w:sz="4" w:space="0" w:color="auto"/>
              <w:right w:val="single" w:sz="4" w:space="0" w:color="auto"/>
            </w:tcBorders>
            <w:hideMark/>
          </w:tcPr>
          <w:p w14:paraId="3E71731B" w14:textId="77777777" w:rsidR="00F93449" w:rsidRDefault="00F93449">
            <w:pPr>
              <w:jc w:val="center"/>
              <w:rPr>
                <w:rFonts w:ascii="Times New Roman" w:hAnsi="Times New Roman" w:cs="Times New Roman"/>
                <w:b/>
                <w:sz w:val="24"/>
                <w:szCs w:val="24"/>
              </w:rPr>
            </w:pPr>
            <w:r>
              <w:rPr>
                <w:rFonts w:ascii="Times New Roman" w:hAnsi="Times New Roman" w:cs="Times New Roman"/>
                <w:sz w:val="24"/>
                <w:szCs w:val="24"/>
              </w:rPr>
              <w:t>Allow Null (1=Yes;0=No)</w:t>
            </w:r>
          </w:p>
        </w:tc>
      </w:tr>
      <w:tr w:rsidR="00F93449" w14:paraId="125FB1ED" w14:textId="77777777" w:rsidTr="00F93449">
        <w:trPr>
          <w:trHeight w:val="336"/>
        </w:trPr>
        <w:tc>
          <w:tcPr>
            <w:tcW w:w="1866" w:type="dxa"/>
            <w:tcBorders>
              <w:top w:val="single" w:sz="4" w:space="0" w:color="auto"/>
              <w:left w:val="single" w:sz="4" w:space="0" w:color="auto"/>
              <w:bottom w:val="single" w:sz="4" w:space="0" w:color="auto"/>
              <w:right w:val="single" w:sz="4" w:space="0" w:color="auto"/>
            </w:tcBorders>
            <w:hideMark/>
          </w:tcPr>
          <w:p w14:paraId="06E83D80" w14:textId="77777777" w:rsidR="00F93449" w:rsidRDefault="00F93449">
            <w:pPr>
              <w:jc w:val="center"/>
              <w:rPr>
                <w:rFonts w:ascii="Times New Roman" w:hAnsi="Times New Roman" w:cs="Times New Roman"/>
                <w:b/>
                <w:sz w:val="24"/>
                <w:szCs w:val="24"/>
              </w:rPr>
            </w:pPr>
            <w:r>
              <w:rPr>
                <w:rFonts w:ascii="Times New Roman" w:hAnsi="Times New Roman" w:cs="Times New Roman"/>
                <w:sz w:val="24"/>
                <w:szCs w:val="24"/>
              </w:rPr>
              <w:t>PK</w:t>
            </w:r>
          </w:p>
        </w:tc>
        <w:tc>
          <w:tcPr>
            <w:tcW w:w="1840" w:type="dxa"/>
            <w:tcBorders>
              <w:top w:val="single" w:sz="4" w:space="0" w:color="auto"/>
              <w:left w:val="single" w:sz="4" w:space="0" w:color="auto"/>
              <w:bottom w:val="single" w:sz="4" w:space="0" w:color="auto"/>
              <w:right w:val="single" w:sz="4" w:space="0" w:color="auto"/>
            </w:tcBorders>
            <w:hideMark/>
          </w:tcPr>
          <w:p w14:paraId="168C0655" w14:textId="77777777" w:rsidR="00F93449" w:rsidRDefault="00F93449">
            <w:pPr>
              <w:jc w:val="center"/>
              <w:rPr>
                <w:rFonts w:ascii="Times New Roman" w:hAnsi="Times New Roman" w:cs="Times New Roman"/>
                <w:b/>
                <w:sz w:val="24"/>
                <w:szCs w:val="24"/>
              </w:rPr>
            </w:pPr>
            <w:r>
              <w:rPr>
                <w:rFonts w:ascii="Times New Roman" w:hAnsi="Times New Roman" w:cs="Times New Roman"/>
                <w:sz w:val="24"/>
                <w:szCs w:val="24"/>
              </w:rPr>
              <w:t>id</w:t>
            </w:r>
          </w:p>
        </w:tc>
        <w:tc>
          <w:tcPr>
            <w:tcW w:w="1808" w:type="dxa"/>
            <w:tcBorders>
              <w:top w:val="single" w:sz="4" w:space="0" w:color="auto"/>
              <w:left w:val="single" w:sz="4" w:space="0" w:color="auto"/>
              <w:bottom w:val="single" w:sz="4" w:space="0" w:color="auto"/>
              <w:right w:val="single" w:sz="4" w:space="0" w:color="auto"/>
            </w:tcBorders>
            <w:hideMark/>
          </w:tcPr>
          <w:p w14:paraId="14DBB283" w14:textId="200F4CBF" w:rsidR="00F93449" w:rsidRDefault="00AE219D">
            <w:pPr>
              <w:jc w:val="center"/>
              <w:rPr>
                <w:rFonts w:ascii="Times New Roman" w:hAnsi="Times New Roman" w:cs="Times New Roman"/>
                <w:b/>
                <w:sz w:val="24"/>
                <w:szCs w:val="24"/>
              </w:rPr>
            </w:pPr>
            <w:r>
              <w:rPr>
                <w:rFonts w:ascii="Times New Roman" w:hAnsi="Times New Roman" w:cs="Times New Roman"/>
                <w:sz w:val="24"/>
                <w:szCs w:val="24"/>
              </w:rPr>
              <w:t>big</w:t>
            </w:r>
            <w:r w:rsidR="00F93449">
              <w:rPr>
                <w:rFonts w:ascii="Times New Roman" w:hAnsi="Times New Roman" w:cs="Times New Roman"/>
                <w:sz w:val="24"/>
                <w:szCs w:val="24"/>
              </w:rPr>
              <w:t>int</w:t>
            </w:r>
          </w:p>
        </w:tc>
        <w:tc>
          <w:tcPr>
            <w:tcW w:w="1830" w:type="dxa"/>
            <w:tcBorders>
              <w:top w:val="single" w:sz="4" w:space="0" w:color="auto"/>
              <w:left w:val="single" w:sz="4" w:space="0" w:color="auto"/>
              <w:bottom w:val="single" w:sz="4" w:space="0" w:color="auto"/>
              <w:right w:val="single" w:sz="4" w:space="0" w:color="auto"/>
            </w:tcBorders>
          </w:tcPr>
          <w:p w14:paraId="4B5C17F1" w14:textId="77777777" w:rsidR="00F93449" w:rsidRDefault="00F93449">
            <w:pPr>
              <w:jc w:val="center"/>
              <w:rPr>
                <w:rFonts w:ascii="Times New Roman" w:hAnsi="Times New Roman" w:cs="Times New Roman"/>
                <w:b/>
                <w:sz w:val="24"/>
                <w:szCs w:val="24"/>
              </w:rPr>
            </w:pPr>
          </w:p>
        </w:tc>
        <w:tc>
          <w:tcPr>
            <w:tcW w:w="1912" w:type="dxa"/>
            <w:tcBorders>
              <w:top w:val="single" w:sz="4" w:space="0" w:color="auto"/>
              <w:left w:val="single" w:sz="4" w:space="0" w:color="auto"/>
              <w:bottom w:val="single" w:sz="4" w:space="0" w:color="auto"/>
              <w:right w:val="single" w:sz="4" w:space="0" w:color="auto"/>
            </w:tcBorders>
            <w:hideMark/>
          </w:tcPr>
          <w:p w14:paraId="270F55EA" w14:textId="77777777" w:rsidR="00F93449" w:rsidRDefault="00F93449">
            <w:pPr>
              <w:jc w:val="center"/>
              <w:rPr>
                <w:rFonts w:ascii="Times New Roman" w:hAnsi="Times New Roman" w:cs="Times New Roman"/>
                <w:b/>
                <w:sz w:val="24"/>
                <w:szCs w:val="24"/>
              </w:rPr>
            </w:pPr>
            <w:r>
              <w:rPr>
                <w:rFonts w:ascii="Times New Roman" w:hAnsi="Times New Roman" w:cs="Times New Roman"/>
                <w:w w:val="99"/>
                <w:sz w:val="24"/>
                <w:szCs w:val="24"/>
              </w:rPr>
              <w:t>0</w:t>
            </w:r>
          </w:p>
        </w:tc>
      </w:tr>
      <w:tr w:rsidR="00F93449" w14:paraId="49CBDB46" w14:textId="77777777" w:rsidTr="00F93449">
        <w:trPr>
          <w:trHeight w:val="322"/>
        </w:trPr>
        <w:tc>
          <w:tcPr>
            <w:tcW w:w="1866" w:type="dxa"/>
            <w:tcBorders>
              <w:top w:val="single" w:sz="4" w:space="0" w:color="auto"/>
              <w:left w:val="single" w:sz="4" w:space="0" w:color="auto"/>
              <w:bottom w:val="single" w:sz="4" w:space="0" w:color="auto"/>
              <w:right w:val="single" w:sz="4" w:space="0" w:color="auto"/>
            </w:tcBorders>
          </w:tcPr>
          <w:p w14:paraId="7C39823F" w14:textId="77777777" w:rsidR="00F93449" w:rsidRDefault="00F93449">
            <w:pPr>
              <w:jc w:val="center"/>
              <w:rPr>
                <w:rFonts w:ascii="Times New Roman" w:hAnsi="Times New Roman" w:cs="Times New Roman"/>
                <w:b/>
                <w:sz w:val="24"/>
                <w:szCs w:val="24"/>
              </w:rPr>
            </w:pPr>
          </w:p>
        </w:tc>
        <w:tc>
          <w:tcPr>
            <w:tcW w:w="1840" w:type="dxa"/>
            <w:tcBorders>
              <w:top w:val="single" w:sz="4" w:space="0" w:color="auto"/>
              <w:left w:val="single" w:sz="4" w:space="0" w:color="auto"/>
              <w:bottom w:val="single" w:sz="4" w:space="0" w:color="auto"/>
              <w:right w:val="single" w:sz="4" w:space="0" w:color="auto"/>
            </w:tcBorders>
            <w:hideMark/>
          </w:tcPr>
          <w:p w14:paraId="4546B115" w14:textId="06000053" w:rsidR="00F93449" w:rsidRDefault="00AE219D">
            <w:pPr>
              <w:jc w:val="center"/>
              <w:rPr>
                <w:rFonts w:ascii="Times New Roman" w:hAnsi="Times New Roman" w:cs="Times New Roman"/>
                <w:b/>
                <w:sz w:val="24"/>
                <w:szCs w:val="24"/>
              </w:rPr>
            </w:pPr>
            <w:r w:rsidRPr="00AE219D">
              <w:rPr>
                <w:rFonts w:ascii="Times New Roman" w:hAnsi="Times New Roman" w:cs="Times New Roman"/>
                <w:sz w:val="24"/>
                <w:szCs w:val="24"/>
              </w:rPr>
              <w:t>amount</w:t>
            </w:r>
          </w:p>
        </w:tc>
        <w:tc>
          <w:tcPr>
            <w:tcW w:w="1808" w:type="dxa"/>
            <w:tcBorders>
              <w:top w:val="single" w:sz="4" w:space="0" w:color="auto"/>
              <w:left w:val="single" w:sz="4" w:space="0" w:color="auto"/>
              <w:bottom w:val="single" w:sz="4" w:space="0" w:color="auto"/>
              <w:right w:val="single" w:sz="4" w:space="0" w:color="auto"/>
            </w:tcBorders>
            <w:hideMark/>
          </w:tcPr>
          <w:p w14:paraId="440458C2" w14:textId="6519A1EA" w:rsidR="00F93449" w:rsidRDefault="00AE219D">
            <w:pPr>
              <w:jc w:val="center"/>
              <w:rPr>
                <w:rFonts w:ascii="Times New Roman" w:hAnsi="Times New Roman" w:cs="Times New Roman"/>
                <w:b/>
                <w:sz w:val="24"/>
                <w:szCs w:val="24"/>
              </w:rPr>
            </w:pPr>
            <w:r>
              <w:rPr>
                <w:rFonts w:ascii="Times New Roman" w:hAnsi="Times New Roman" w:cs="Times New Roman"/>
                <w:sz w:val="24"/>
                <w:szCs w:val="24"/>
              </w:rPr>
              <w:t>decimal</w:t>
            </w:r>
          </w:p>
        </w:tc>
        <w:tc>
          <w:tcPr>
            <w:tcW w:w="1830" w:type="dxa"/>
            <w:tcBorders>
              <w:top w:val="single" w:sz="4" w:space="0" w:color="auto"/>
              <w:left w:val="single" w:sz="4" w:space="0" w:color="auto"/>
              <w:bottom w:val="single" w:sz="4" w:space="0" w:color="auto"/>
              <w:right w:val="single" w:sz="4" w:space="0" w:color="auto"/>
            </w:tcBorders>
            <w:hideMark/>
          </w:tcPr>
          <w:p w14:paraId="75CDD40E" w14:textId="23658D2A" w:rsidR="00F93449" w:rsidRDefault="00F93449">
            <w:pPr>
              <w:jc w:val="center"/>
              <w:rPr>
                <w:rFonts w:ascii="Times New Roman" w:hAnsi="Times New Roman" w:cs="Times New Roman"/>
                <w:b/>
                <w:sz w:val="24"/>
                <w:szCs w:val="24"/>
              </w:rPr>
            </w:pPr>
          </w:p>
        </w:tc>
        <w:tc>
          <w:tcPr>
            <w:tcW w:w="1912" w:type="dxa"/>
            <w:tcBorders>
              <w:top w:val="single" w:sz="4" w:space="0" w:color="auto"/>
              <w:left w:val="single" w:sz="4" w:space="0" w:color="auto"/>
              <w:bottom w:val="single" w:sz="4" w:space="0" w:color="auto"/>
              <w:right w:val="single" w:sz="4" w:space="0" w:color="auto"/>
            </w:tcBorders>
            <w:hideMark/>
          </w:tcPr>
          <w:p w14:paraId="744D0529" w14:textId="77777777" w:rsidR="00F93449" w:rsidRDefault="00F93449">
            <w:pPr>
              <w:jc w:val="center"/>
              <w:rPr>
                <w:rFonts w:ascii="Times New Roman" w:hAnsi="Times New Roman" w:cs="Times New Roman"/>
                <w:b/>
                <w:sz w:val="24"/>
                <w:szCs w:val="24"/>
              </w:rPr>
            </w:pPr>
            <w:r>
              <w:rPr>
                <w:rFonts w:ascii="Times New Roman" w:hAnsi="Times New Roman" w:cs="Times New Roman"/>
                <w:w w:val="99"/>
                <w:sz w:val="24"/>
                <w:szCs w:val="24"/>
              </w:rPr>
              <w:t>0</w:t>
            </w:r>
          </w:p>
        </w:tc>
      </w:tr>
      <w:tr w:rsidR="00F93449" w14:paraId="0916AC0B" w14:textId="77777777" w:rsidTr="00F93449">
        <w:trPr>
          <w:trHeight w:val="336"/>
        </w:trPr>
        <w:tc>
          <w:tcPr>
            <w:tcW w:w="1866" w:type="dxa"/>
            <w:tcBorders>
              <w:top w:val="single" w:sz="4" w:space="0" w:color="auto"/>
              <w:left w:val="single" w:sz="4" w:space="0" w:color="auto"/>
              <w:bottom w:val="single" w:sz="4" w:space="0" w:color="auto"/>
              <w:right w:val="single" w:sz="4" w:space="0" w:color="auto"/>
            </w:tcBorders>
          </w:tcPr>
          <w:p w14:paraId="2CA7DD21" w14:textId="77777777" w:rsidR="00F93449" w:rsidRDefault="00F93449">
            <w:pPr>
              <w:jc w:val="center"/>
              <w:rPr>
                <w:rFonts w:ascii="Times New Roman" w:hAnsi="Times New Roman" w:cs="Times New Roman"/>
                <w:b/>
                <w:sz w:val="24"/>
                <w:szCs w:val="24"/>
              </w:rPr>
            </w:pPr>
          </w:p>
        </w:tc>
        <w:tc>
          <w:tcPr>
            <w:tcW w:w="1840" w:type="dxa"/>
            <w:tcBorders>
              <w:top w:val="single" w:sz="4" w:space="0" w:color="auto"/>
              <w:left w:val="single" w:sz="4" w:space="0" w:color="auto"/>
              <w:bottom w:val="single" w:sz="4" w:space="0" w:color="auto"/>
              <w:right w:val="single" w:sz="4" w:space="0" w:color="auto"/>
            </w:tcBorders>
            <w:hideMark/>
          </w:tcPr>
          <w:p w14:paraId="3EDB0684" w14:textId="21DECDF6" w:rsidR="00F93449" w:rsidRDefault="00AE219D">
            <w:pPr>
              <w:jc w:val="center"/>
              <w:rPr>
                <w:rFonts w:ascii="Times New Roman" w:hAnsi="Times New Roman" w:cs="Times New Roman"/>
                <w:b/>
                <w:sz w:val="24"/>
                <w:szCs w:val="24"/>
              </w:rPr>
            </w:pPr>
            <w:r>
              <w:rPr>
                <w:rFonts w:ascii="Times New Roman" w:hAnsi="Times New Roman" w:cs="Times New Roman"/>
                <w:color w:val="000000" w:themeColor="text1"/>
                <w:sz w:val="24"/>
                <w:szCs w:val="24"/>
              </w:rPr>
              <w:t>card_number</w:t>
            </w:r>
          </w:p>
        </w:tc>
        <w:tc>
          <w:tcPr>
            <w:tcW w:w="1808" w:type="dxa"/>
            <w:tcBorders>
              <w:top w:val="single" w:sz="4" w:space="0" w:color="auto"/>
              <w:left w:val="single" w:sz="4" w:space="0" w:color="auto"/>
              <w:bottom w:val="single" w:sz="4" w:space="0" w:color="auto"/>
              <w:right w:val="single" w:sz="4" w:space="0" w:color="auto"/>
            </w:tcBorders>
            <w:hideMark/>
          </w:tcPr>
          <w:p w14:paraId="7395D363" w14:textId="62C1D384" w:rsidR="00F93449" w:rsidRDefault="00AE219D">
            <w:pPr>
              <w:jc w:val="center"/>
              <w:rPr>
                <w:rFonts w:ascii="Times New Roman" w:hAnsi="Times New Roman" w:cs="Times New Roman"/>
                <w:b/>
                <w:sz w:val="24"/>
                <w:szCs w:val="24"/>
              </w:rPr>
            </w:pPr>
            <w:r>
              <w:rPr>
                <w:rFonts w:ascii="Times New Roman" w:hAnsi="Times New Roman" w:cs="Times New Roman"/>
                <w:sz w:val="24"/>
                <w:szCs w:val="24"/>
              </w:rPr>
              <w:t>bigint</w:t>
            </w:r>
          </w:p>
        </w:tc>
        <w:tc>
          <w:tcPr>
            <w:tcW w:w="1830" w:type="dxa"/>
            <w:tcBorders>
              <w:top w:val="single" w:sz="4" w:space="0" w:color="auto"/>
              <w:left w:val="single" w:sz="4" w:space="0" w:color="auto"/>
              <w:bottom w:val="single" w:sz="4" w:space="0" w:color="auto"/>
              <w:right w:val="single" w:sz="4" w:space="0" w:color="auto"/>
            </w:tcBorders>
            <w:hideMark/>
          </w:tcPr>
          <w:p w14:paraId="55DB6A36" w14:textId="40DC4B31" w:rsidR="00F93449" w:rsidRDefault="00F93449">
            <w:pPr>
              <w:jc w:val="center"/>
              <w:rPr>
                <w:rFonts w:ascii="Times New Roman" w:hAnsi="Times New Roman" w:cs="Times New Roman"/>
                <w:b/>
                <w:sz w:val="24"/>
                <w:szCs w:val="24"/>
              </w:rPr>
            </w:pPr>
          </w:p>
        </w:tc>
        <w:tc>
          <w:tcPr>
            <w:tcW w:w="1912" w:type="dxa"/>
            <w:tcBorders>
              <w:top w:val="single" w:sz="4" w:space="0" w:color="auto"/>
              <w:left w:val="single" w:sz="4" w:space="0" w:color="auto"/>
              <w:bottom w:val="single" w:sz="4" w:space="0" w:color="auto"/>
              <w:right w:val="single" w:sz="4" w:space="0" w:color="auto"/>
            </w:tcBorders>
            <w:hideMark/>
          </w:tcPr>
          <w:p w14:paraId="5D866D29" w14:textId="77777777" w:rsidR="00F93449" w:rsidRDefault="00F93449">
            <w:pPr>
              <w:jc w:val="center"/>
              <w:rPr>
                <w:rFonts w:ascii="Times New Roman" w:hAnsi="Times New Roman" w:cs="Times New Roman"/>
                <w:b/>
                <w:sz w:val="24"/>
                <w:szCs w:val="24"/>
              </w:rPr>
            </w:pPr>
            <w:r>
              <w:rPr>
                <w:rFonts w:ascii="Times New Roman" w:hAnsi="Times New Roman" w:cs="Times New Roman"/>
                <w:w w:val="99"/>
                <w:sz w:val="24"/>
                <w:szCs w:val="24"/>
              </w:rPr>
              <w:t>0</w:t>
            </w:r>
          </w:p>
        </w:tc>
      </w:tr>
      <w:tr w:rsidR="00F93449" w14:paraId="59F40376" w14:textId="77777777" w:rsidTr="00F93449">
        <w:trPr>
          <w:trHeight w:val="336"/>
        </w:trPr>
        <w:tc>
          <w:tcPr>
            <w:tcW w:w="1866" w:type="dxa"/>
            <w:tcBorders>
              <w:top w:val="single" w:sz="4" w:space="0" w:color="auto"/>
              <w:left w:val="single" w:sz="4" w:space="0" w:color="auto"/>
              <w:bottom w:val="single" w:sz="4" w:space="0" w:color="auto"/>
              <w:right w:val="single" w:sz="4" w:space="0" w:color="auto"/>
            </w:tcBorders>
          </w:tcPr>
          <w:p w14:paraId="45D2D5EC" w14:textId="77777777" w:rsidR="00F93449" w:rsidRDefault="00F93449">
            <w:pPr>
              <w:jc w:val="center"/>
              <w:rPr>
                <w:rFonts w:ascii="Times New Roman" w:hAnsi="Times New Roman" w:cs="Times New Roman"/>
                <w:b/>
                <w:sz w:val="24"/>
                <w:szCs w:val="24"/>
              </w:rPr>
            </w:pPr>
          </w:p>
        </w:tc>
        <w:tc>
          <w:tcPr>
            <w:tcW w:w="1840" w:type="dxa"/>
            <w:tcBorders>
              <w:top w:val="single" w:sz="4" w:space="0" w:color="auto"/>
              <w:left w:val="single" w:sz="4" w:space="0" w:color="auto"/>
              <w:bottom w:val="single" w:sz="4" w:space="0" w:color="auto"/>
              <w:right w:val="single" w:sz="4" w:space="0" w:color="auto"/>
            </w:tcBorders>
            <w:hideMark/>
          </w:tcPr>
          <w:p w14:paraId="446593DA" w14:textId="1070553D" w:rsidR="00F93449" w:rsidRDefault="00AE219D">
            <w:pPr>
              <w:jc w:val="center"/>
              <w:rPr>
                <w:rFonts w:ascii="Times New Roman" w:hAnsi="Times New Roman" w:cs="Times New Roman"/>
                <w:b/>
                <w:sz w:val="24"/>
                <w:szCs w:val="24"/>
              </w:rPr>
            </w:pPr>
            <w:r w:rsidRPr="00AE219D">
              <w:rPr>
                <w:rFonts w:ascii="Times New Roman" w:hAnsi="Times New Roman" w:cs="Times New Roman"/>
                <w:color w:val="000000" w:themeColor="text1"/>
                <w:sz w:val="24"/>
                <w:szCs w:val="24"/>
              </w:rPr>
              <w:t>payment_date</w:t>
            </w:r>
          </w:p>
        </w:tc>
        <w:tc>
          <w:tcPr>
            <w:tcW w:w="1808" w:type="dxa"/>
            <w:tcBorders>
              <w:top w:val="single" w:sz="4" w:space="0" w:color="auto"/>
              <w:left w:val="single" w:sz="4" w:space="0" w:color="auto"/>
              <w:bottom w:val="single" w:sz="4" w:space="0" w:color="auto"/>
              <w:right w:val="single" w:sz="4" w:space="0" w:color="auto"/>
            </w:tcBorders>
            <w:hideMark/>
          </w:tcPr>
          <w:p w14:paraId="07E5F93A" w14:textId="70EE6898" w:rsidR="00F93449" w:rsidRDefault="00AE219D">
            <w:pPr>
              <w:jc w:val="center"/>
              <w:rPr>
                <w:rFonts w:ascii="Times New Roman" w:hAnsi="Times New Roman" w:cs="Times New Roman"/>
                <w:b/>
                <w:sz w:val="24"/>
                <w:szCs w:val="24"/>
              </w:rPr>
            </w:pPr>
            <w:r>
              <w:rPr>
                <w:rFonts w:ascii="Times New Roman" w:hAnsi="Times New Roman" w:cs="Times New Roman"/>
                <w:sz w:val="24"/>
                <w:szCs w:val="24"/>
              </w:rPr>
              <w:t>tinyblob</w:t>
            </w:r>
          </w:p>
        </w:tc>
        <w:tc>
          <w:tcPr>
            <w:tcW w:w="1830" w:type="dxa"/>
            <w:tcBorders>
              <w:top w:val="single" w:sz="4" w:space="0" w:color="auto"/>
              <w:left w:val="single" w:sz="4" w:space="0" w:color="auto"/>
              <w:bottom w:val="single" w:sz="4" w:space="0" w:color="auto"/>
              <w:right w:val="single" w:sz="4" w:space="0" w:color="auto"/>
            </w:tcBorders>
            <w:hideMark/>
          </w:tcPr>
          <w:p w14:paraId="1C96D02F" w14:textId="052F8DA0" w:rsidR="00F93449" w:rsidRDefault="00F93449">
            <w:pPr>
              <w:jc w:val="center"/>
              <w:rPr>
                <w:rFonts w:ascii="Times New Roman" w:hAnsi="Times New Roman" w:cs="Times New Roman"/>
                <w:b/>
                <w:sz w:val="24"/>
                <w:szCs w:val="24"/>
              </w:rPr>
            </w:pPr>
          </w:p>
        </w:tc>
        <w:tc>
          <w:tcPr>
            <w:tcW w:w="1912" w:type="dxa"/>
            <w:tcBorders>
              <w:top w:val="single" w:sz="4" w:space="0" w:color="auto"/>
              <w:left w:val="single" w:sz="4" w:space="0" w:color="auto"/>
              <w:bottom w:val="single" w:sz="4" w:space="0" w:color="auto"/>
              <w:right w:val="single" w:sz="4" w:space="0" w:color="auto"/>
            </w:tcBorders>
            <w:hideMark/>
          </w:tcPr>
          <w:p w14:paraId="60BD51B2" w14:textId="77777777" w:rsidR="00F93449" w:rsidRDefault="00F93449">
            <w:pPr>
              <w:jc w:val="center"/>
              <w:rPr>
                <w:rFonts w:ascii="Times New Roman" w:hAnsi="Times New Roman" w:cs="Times New Roman"/>
                <w:b/>
                <w:sz w:val="24"/>
                <w:szCs w:val="24"/>
              </w:rPr>
            </w:pPr>
            <w:r>
              <w:rPr>
                <w:rFonts w:ascii="Times New Roman" w:hAnsi="Times New Roman" w:cs="Times New Roman"/>
                <w:w w:val="99"/>
                <w:sz w:val="24"/>
                <w:szCs w:val="24"/>
              </w:rPr>
              <w:t>0</w:t>
            </w:r>
          </w:p>
        </w:tc>
      </w:tr>
      <w:tr w:rsidR="00F93449" w14:paraId="791B0E5D" w14:textId="77777777" w:rsidTr="00F93449">
        <w:trPr>
          <w:trHeight w:val="336"/>
        </w:trPr>
        <w:tc>
          <w:tcPr>
            <w:tcW w:w="1866" w:type="dxa"/>
            <w:tcBorders>
              <w:top w:val="single" w:sz="4" w:space="0" w:color="auto"/>
              <w:left w:val="single" w:sz="4" w:space="0" w:color="auto"/>
              <w:bottom w:val="single" w:sz="4" w:space="0" w:color="auto"/>
              <w:right w:val="single" w:sz="4" w:space="0" w:color="auto"/>
            </w:tcBorders>
          </w:tcPr>
          <w:p w14:paraId="0135B1FE" w14:textId="77777777" w:rsidR="00F93449" w:rsidRDefault="00F93449">
            <w:pPr>
              <w:jc w:val="center"/>
              <w:rPr>
                <w:rFonts w:ascii="Times New Roman" w:hAnsi="Times New Roman" w:cs="Times New Roman"/>
                <w:b/>
                <w:sz w:val="24"/>
                <w:szCs w:val="24"/>
              </w:rPr>
            </w:pPr>
          </w:p>
        </w:tc>
        <w:tc>
          <w:tcPr>
            <w:tcW w:w="1840" w:type="dxa"/>
            <w:tcBorders>
              <w:top w:val="single" w:sz="4" w:space="0" w:color="auto"/>
              <w:left w:val="single" w:sz="4" w:space="0" w:color="auto"/>
              <w:bottom w:val="single" w:sz="4" w:space="0" w:color="auto"/>
              <w:right w:val="single" w:sz="4" w:space="0" w:color="auto"/>
            </w:tcBorders>
            <w:hideMark/>
          </w:tcPr>
          <w:p w14:paraId="03FA14E0" w14:textId="44DD391F" w:rsidR="00F93449" w:rsidRDefault="00492694">
            <w:pPr>
              <w:jc w:val="center"/>
              <w:rPr>
                <w:rFonts w:ascii="Times New Roman" w:hAnsi="Times New Roman" w:cs="Times New Roman"/>
                <w:color w:val="000000" w:themeColor="text1"/>
                <w:sz w:val="24"/>
                <w:szCs w:val="24"/>
              </w:rPr>
            </w:pPr>
            <w:r w:rsidRPr="00492694">
              <w:rPr>
                <w:rFonts w:ascii="Times New Roman" w:hAnsi="Times New Roman" w:cs="Times New Roman"/>
                <w:color w:val="000000" w:themeColor="text1"/>
                <w:sz w:val="24"/>
                <w:szCs w:val="24"/>
              </w:rPr>
              <w:t>payment_status</w:t>
            </w:r>
          </w:p>
        </w:tc>
        <w:tc>
          <w:tcPr>
            <w:tcW w:w="1808" w:type="dxa"/>
            <w:tcBorders>
              <w:top w:val="single" w:sz="4" w:space="0" w:color="auto"/>
              <w:left w:val="single" w:sz="4" w:space="0" w:color="auto"/>
              <w:bottom w:val="single" w:sz="4" w:space="0" w:color="auto"/>
              <w:right w:val="single" w:sz="4" w:space="0" w:color="auto"/>
            </w:tcBorders>
            <w:hideMark/>
          </w:tcPr>
          <w:p w14:paraId="2BFF8050" w14:textId="75741675" w:rsidR="00F93449" w:rsidRDefault="00492694">
            <w:pPr>
              <w:jc w:val="center"/>
              <w:rPr>
                <w:rFonts w:ascii="Times New Roman" w:hAnsi="Times New Roman" w:cs="Times New Roman"/>
                <w:sz w:val="24"/>
                <w:szCs w:val="24"/>
              </w:rPr>
            </w:pPr>
            <w:r>
              <w:rPr>
                <w:rFonts w:ascii="Times New Roman" w:hAnsi="Times New Roman" w:cs="Times New Roman"/>
                <w:sz w:val="24"/>
                <w:szCs w:val="24"/>
              </w:rPr>
              <w:t>v</w:t>
            </w:r>
            <w:r w:rsidR="00F93449">
              <w:rPr>
                <w:rFonts w:ascii="Times New Roman" w:hAnsi="Times New Roman" w:cs="Times New Roman"/>
                <w:sz w:val="24"/>
                <w:szCs w:val="24"/>
              </w:rPr>
              <w:t>archar</w:t>
            </w:r>
          </w:p>
        </w:tc>
        <w:tc>
          <w:tcPr>
            <w:tcW w:w="1830" w:type="dxa"/>
            <w:tcBorders>
              <w:top w:val="single" w:sz="4" w:space="0" w:color="auto"/>
              <w:left w:val="single" w:sz="4" w:space="0" w:color="auto"/>
              <w:bottom w:val="single" w:sz="4" w:space="0" w:color="auto"/>
              <w:right w:val="single" w:sz="4" w:space="0" w:color="auto"/>
            </w:tcBorders>
            <w:hideMark/>
          </w:tcPr>
          <w:p w14:paraId="03EA3F1C" w14:textId="77777777" w:rsidR="00F93449" w:rsidRDefault="00F93449">
            <w:pPr>
              <w:jc w:val="center"/>
              <w:rPr>
                <w:rFonts w:ascii="Times New Roman" w:hAnsi="Times New Roman" w:cs="Times New Roman"/>
                <w:sz w:val="24"/>
                <w:szCs w:val="24"/>
              </w:rPr>
            </w:pPr>
            <w:r>
              <w:rPr>
                <w:rFonts w:ascii="Times New Roman" w:hAnsi="Times New Roman" w:cs="Times New Roman"/>
                <w:sz w:val="24"/>
                <w:szCs w:val="24"/>
              </w:rPr>
              <w:t>30</w:t>
            </w:r>
          </w:p>
        </w:tc>
        <w:tc>
          <w:tcPr>
            <w:tcW w:w="1912" w:type="dxa"/>
            <w:tcBorders>
              <w:top w:val="single" w:sz="4" w:space="0" w:color="auto"/>
              <w:left w:val="single" w:sz="4" w:space="0" w:color="auto"/>
              <w:bottom w:val="single" w:sz="4" w:space="0" w:color="auto"/>
              <w:right w:val="single" w:sz="4" w:space="0" w:color="auto"/>
            </w:tcBorders>
            <w:hideMark/>
          </w:tcPr>
          <w:p w14:paraId="4C83D8A5" w14:textId="77777777" w:rsidR="00F93449" w:rsidRDefault="00F93449">
            <w:pPr>
              <w:jc w:val="center"/>
              <w:rPr>
                <w:rFonts w:ascii="Times New Roman" w:hAnsi="Times New Roman" w:cs="Times New Roman"/>
                <w:w w:val="99"/>
                <w:sz w:val="24"/>
                <w:szCs w:val="24"/>
              </w:rPr>
            </w:pPr>
            <w:r>
              <w:rPr>
                <w:rFonts w:ascii="Times New Roman" w:hAnsi="Times New Roman" w:cs="Times New Roman"/>
                <w:w w:val="99"/>
                <w:sz w:val="24"/>
                <w:szCs w:val="24"/>
              </w:rPr>
              <w:t>0</w:t>
            </w:r>
          </w:p>
        </w:tc>
      </w:tr>
      <w:tr w:rsidR="00F93449" w14:paraId="53D8F552" w14:textId="77777777" w:rsidTr="00F93449">
        <w:trPr>
          <w:trHeight w:val="336"/>
        </w:trPr>
        <w:tc>
          <w:tcPr>
            <w:tcW w:w="1866" w:type="dxa"/>
            <w:tcBorders>
              <w:top w:val="single" w:sz="4" w:space="0" w:color="auto"/>
              <w:left w:val="single" w:sz="4" w:space="0" w:color="auto"/>
              <w:bottom w:val="single" w:sz="4" w:space="0" w:color="auto"/>
              <w:right w:val="single" w:sz="4" w:space="0" w:color="auto"/>
            </w:tcBorders>
          </w:tcPr>
          <w:p w14:paraId="1E02F4D5" w14:textId="43164141" w:rsidR="00F93449" w:rsidRPr="00492694" w:rsidRDefault="00492694">
            <w:pPr>
              <w:jc w:val="center"/>
              <w:rPr>
                <w:rFonts w:ascii="Times New Roman" w:hAnsi="Times New Roman" w:cs="Times New Roman"/>
                <w:sz w:val="24"/>
                <w:szCs w:val="24"/>
              </w:rPr>
            </w:pPr>
            <w:r w:rsidRPr="00492694">
              <w:rPr>
                <w:rFonts w:ascii="Times New Roman" w:hAnsi="Times New Roman" w:cs="Times New Roman"/>
                <w:sz w:val="24"/>
                <w:szCs w:val="24"/>
              </w:rPr>
              <w:t>FK</w:t>
            </w:r>
          </w:p>
        </w:tc>
        <w:tc>
          <w:tcPr>
            <w:tcW w:w="1840" w:type="dxa"/>
            <w:tcBorders>
              <w:top w:val="single" w:sz="4" w:space="0" w:color="auto"/>
              <w:left w:val="single" w:sz="4" w:space="0" w:color="auto"/>
              <w:bottom w:val="single" w:sz="4" w:space="0" w:color="auto"/>
              <w:right w:val="single" w:sz="4" w:space="0" w:color="auto"/>
            </w:tcBorders>
            <w:hideMark/>
          </w:tcPr>
          <w:p w14:paraId="72774A58" w14:textId="5E6F5B9B" w:rsidR="00F93449" w:rsidRDefault="0049269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order_id</w:t>
            </w:r>
          </w:p>
        </w:tc>
        <w:tc>
          <w:tcPr>
            <w:tcW w:w="1808" w:type="dxa"/>
            <w:tcBorders>
              <w:top w:val="single" w:sz="4" w:space="0" w:color="auto"/>
              <w:left w:val="single" w:sz="4" w:space="0" w:color="auto"/>
              <w:bottom w:val="single" w:sz="4" w:space="0" w:color="auto"/>
              <w:right w:val="single" w:sz="4" w:space="0" w:color="auto"/>
            </w:tcBorders>
            <w:hideMark/>
          </w:tcPr>
          <w:p w14:paraId="656C104C" w14:textId="5490466E" w:rsidR="00F93449" w:rsidRDefault="00492694">
            <w:pPr>
              <w:jc w:val="center"/>
              <w:rPr>
                <w:rFonts w:ascii="Times New Roman" w:hAnsi="Times New Roman" w:cs="Times New Roman"/>
                <w:sz w:val="24"/>
                <w:szCs w:val="24"/>
              </w:rPr>
            </w:pPr>
            <w:r>
              <w:rPr>
                <w:rFonts w:ascii="Times New Roman" w:hAnsi="Times New Roman" w:cs="Times New Roman"/>
                <w:sz w:val="24"/>
                <w:szCs w:val="24"/>
              </w:rPr>
              <w:t>big</w:t>
            </w:r>
            <w:r w:rsidR="00F93449">
              <w:rPr>
                <w:rFonts w:ascii="Times New Roman" w:hAnsi="Times New Roman" w:cs="Times New Roman"/>
                <w:sz w:val="24"/>
                <w:szCs w:val="24"/>
              </w:rPr>
              <w:t>int</w:t>
            </w:r>
          </w:p>
        </w:tc>
        <w:tc>
          <w:tcPr>
            <w:tcW w:w="1830" w:type="dxa"/>
            <w:tcBorders>
              <w:top w:val="single" w:sz="4" w:space="0" w:color="auto"/>
              <w:left w:val="single" w:sz="4" w:space="0" w:color="auto"/>
              <w:bottom w:val="single" w:sz="4" w:space="0" w:color="auto"/>
              <w:right w:val="single" w:sz="4" w:space="0" w:color="auto"/>
            </w:tcBorders>
          </w:tcPr>
          <w:p w14:paraId="7DBA1709" w14:textId="77777777" w:rsidR="00F93449" w:rsidRDefault="00F93449">
            <w:pPr>
              <w:jc w:val="center"/>
              <w:rPr>
                <w:rFonts w:ascii="Times New Roman" w:hAnsi="Times New Roman" w:cs="Times New Roman"/>
                <w:sz w:val="24"/>
                <w:szCs w:val="24"/>
              </w:rPr>
            </w:pPr>
          </w:p>
        </w:tc>
        <w:tc>
          <w:tcPr>
            <w:tcW w:w="1912" w:type="dxa"/>
            <w:tcBorders>
              <w:top w:val="single" w:sz="4" w:space="0" w:color="auto"/>
              <w:left w:val="single" w:sz="4" w:space="0" w:color="auto"/>
              <w:bottom w:val="single" w:sz="4" w:space="0" w:color="auto"/>
              <w:right w:val="single" w:sz="4" w:space="0" w:color="auto"/>
            </w:tcBorders>
            <w:hideMark/>
          </w:tcPr>
          <w:p w14:paraId="6712B5E5" w14:textId="77777777" w:rsidR="00F93449" w:rsidRDefault="00F93449">
            <w:pPr>
              <w:jc w:val="center"/>
              <w:rPr>
                <w:rFonts w:ascii="Times New Roman" w:hAnsi="Times New Roman" w:cs="Times New Roman"/>
                <w:w w:val="99"/>
                <w:sz w:val="24"/>
                <w:szCs w:val="24"/>
              </w:rPr>
            </w:pPr>
            <w:r>
              <w:rPr>
                <w:rFonts w:ascii="Times New Roman" w:hAnsi="Times New Roman" w:cs="Times New Roman"/>
                <w:w w:val="99"/>
                <w:sz w:val="24"/>
                <w:szCs w:val="24"/>
              </w:rPr>
              <w:t>0</w:t>
            </w:r>
          </w:p>
        </w:tc>
      </w:tr>
      <w:tr w:rsidR="00F93449" w14:paraId="3A00880D" w14:textId="77777777" w:rsidTr="00F93449">
        <w:trPr>
          <w:trHeight w:val="322"/>
        </w:trPr>
        <w:tc>
          <w:tcPr>
            <w:tcW w:w="1866" w:type="dxa"/>
            <w:tcBorders>
              <w:top w:val="single" w:sz="4" w:space="0" w:color="auto"/>
              <w:left w:val="single" w:sz="4" w:space="0" w:color="auto"/>
              <w:bottom w:val="single" w:sz="4" w:space="0" w:color="auto"/>
              <w:right w:val="single" w:sz="4" w:space="0" w:color="auto"/>
            </w:tcBorders>
            <w:hideMark/>
          </w:tcPr>
          <w:p w14:paraId="4548308B" w14:textId="724102D3" w:rsidR="00F93449" w:rsidRDefault="00F93449" w:rsidP="00492694">
            <w:pPr>
              <w:jc w:val="center"/>
              <w:rPr>
                <w:rFonts w:ascii="Times New Roman" w:hAnsi="Times New Roman" w:cs="Times New Roman"/>
                <w:b/>
                <w:sz w:val="24"/>
                <w:szCs w:val="24"/>
              </w:rPr>
            </w:pPr>
            <w:r>
              <w:rPr>
                <w:rFonts w:ascii="Times New Roman" w:hAnsi="Times New Roman" w:cs="Times New Roman"/>
                <w:sz w:val="24"/>
                <w:szCs w:val="24"/>
              </w:rPr>
              <w:t>FK</w:t>
            </w:r>
          </w:p>
        </w:tc>
        <w:tc>
          <w:tcPr>
            <w:tcW w:w="1840" w:type="dxa"/>
            <w:tcBorders>
              <w:top w:val="single" w:sz="4" w:space="0" w:color="auto"/>
              <w:left w:val="single" w:sz="4" w:space="0" w:color="auto"/>
              <w:bottom w:val="single" w:sz="4" w:space="0" w:color="auto"/>
              <w:right w:val="single" w:sz="4" w:space="0" w:color="auto"/>
            </w:tcBorders>
            <w:hideMark/>
          </w:tcPr>
          <w:p w14:paraId="7D7B1198" w14:textId="14F6A122" w:rsidR="00F93449" w:rsidRDefault="00492694">
            <w:pPr>
              <w:jc w:val="center"/>
              <w:rPr>
                <w:rFonts w:ascii="Times New Roman" w:hAnsi="Times New Roman" w:cs="Times New Roman"/>
                <w:b/>
                <w:sz w:val="24"/>
                <w:szCs w:val="24"/>
              </w:rPr>
            </w:pPr>
            <w:r>
              <w:rPr>
                <w:rFonts w:ascii="Times New Roman" w:hAnsi="Times New Roman" w:cs="Times New Roman"/>
                <w:sz w:val="24"/>
                <w:szCs w:val="24"/>
              </w:rPr>
              <w:t>user</w:t>
            </w:r>
            <w:r w:rsidR="00F93449">
              <w:rPr>
                <w:rFonts w:ascii="Times New Roman" w:hAnsi="Times New Roman" w:cs="Times New Roman"/>
                <w:sz w:val="24"/>
                <w:szCs w:val="24"/>
              </w:rPr>
              <w:t>_id</w:t>
            </w:r>
          </w:p>
        </w:tc>
        <w:tc>
          <w:tcPr>
            <w:tcW w:w="1808" w:type="dxa"/>
            <w:tcBorders>
              <w:top w:val="single" w:sz="4" w:space="0" w:color="auto"/>
              <w:left w:val="single" w:sz="4" w:space="0" w:color="auto"/>
              <w:bottom w:val="single" w:sz="4" w:space="0" w:color="auto"/>
              <w:right w:val="single" w:sz="4" w:space="0" w:color="auto"/>
            </w:tcBorders>
            <w:hideMark/>
          </w:tcPr>
          <w:p w14:paraId="755EF0E6" w14:textId="3DEAC2D4" w:rsidR="00F93449" w:rsidRDefault="00492694">
            <w:pPr>
              <w:jc w:val="center"/>
              <w:rPr>
                <w:rFonts w:ascii="Times New Roman" w:hAnsi="Times New Roman" w:cs="Times New Roman"/>
                <w:b/>
                <w:sz w:val="24"/>
                <w:szCs w:val="24"/>
              </w:rPr>
            </w:pPr>
            <w:r>
              <w:rPr>
                <w:rFonts w:ascii="Times New Roman" w:hAnsi="Times New Roman" w:cs="Times New Roman"/>
                <w:sz w:val="24"/>
                <w:szCs w:val="24"/>
              </w:rPr>
              <w:t>big</w:t>
            </w:r>
            <w:r w:rsidR="00F93449">
              <w:rPr>
                <w:rFonts w:ascii="Times New Roman" w:hAnsi="Times New Roman" w:cs="Times New Roman"/>
                <w:sz w:val="24"/>
                <w:szCs w:val="24"/>
              </w:rPr>
              <w:t>int</w:t>
            </w:r>
          </w:p>
        </w:tc>
        <w:tc>
          <w:tcPr>
            <w:tcW w:w="1830" w:type="dxa"/>
            <w:tcBorders>
              <w:top w:val="single" w:sz="4" w:space="0" w:color="auto"/>
              <w:left w:val="single" w:sz="4" w:space="0" w:color="auto"/>
              <w:bottom w:val="single" w:sz="4" w:space="0" w:color="auto"/>
              <w:right w:val="single" w:sz="4" w:space="0" w:color="auto"/>
            </w:tcBorders>
          </w:tcPr>
          <w:p w14:paraId="564C8AFC" w14:textId="77777777" w:rsidR="00F93449" w:rsidRDefault="00F93449">
            <w:pPr>
              <w:jc w:val="center"/>
              <w:rPr>
                <w:rFonts w:ascii="Times New Roman" w:hAnsi="Times New Roman" w:cs="Times New Roman"/>
                <w:b/>
                <w:sz w:val="24"/>
                <w:szCs w:val="24"/>
              </w:rPr>
            </w:pPr>
          </w:p>
        </w:tc>
        <w:tc>
          <w:tcPr>
            <w:tcW w:w="1912" w:type="dxa"/>
            <w:tcBorders>
              <w:top w:val="single" w:sz="4" w:space="0" w:color="auto"/>
              <w:left w:val="single" w:sz="4" w:space="0" w:color="auto"/>
              <w:bottom w:val="single" w:sz="4" w:space="0" w:color="auto"/>
              <w:right w:val="single" w:sz="4" w:space="0" w:color="auto"/>
            </w:tcBorders>
            <w:hideMark/>
          </w:tcPr>
          <w:p w14:paraId="517CC0E2" w14:textId="77777777" w:rsidR="00F93449" w:rsidRDefault="00F93449">
            <w:pPr>
              <w:jc w:val="center"/>
              <w:rPr>
                <w:rFonts w:ascii="Times New Roman" w:hAnsi="Times New Roman" w:cs="Times New Roman"/>
                <w:b/>
                <w:sz w:val="24"/>
                <w:szCs w:val="24"/>
              </w:rPr>
            </w:pPr>
            <w:r>
              <w:rPr>
                <w:rFonts w:ascii="Times New Roman" w:hAnsi="Times New Roman" w:cs="Times New Roman"/>
                <w:w w:val="99"/>
                <w:sz w:val="24"/>
                <w:szCs w:val="24"/>
              </w:rPr>
              <w:t>0</w:t>
            </w:r>
          </w:p>
        </w:tc>
      </w:tr>
    </w:tbl>
    <w:p w14:paraId="6BE29779" w14:textId="77777777" w:rsidR="00F93449" w:rsidRDefault="00F93449" w:rsidP="00F93449">
      <w:pPr>
        <w:jc w:val="center"/>
        <w:rPr>
          <w:rFonts w:ascii="Times New Roman" w:hAnsi="Times New Roman" w:cs="Times New Roman"/>
          <w:sz w:val="24"/>
          <w:szCs w:val="24"/>
          <w:lang w:val="en-US" w:eastAsia="en-US"/>
        </w:rPr>
      </w:pPr>
    </w:p>
    <w:p w14:paraId="2494E593" w14:textId="47D223F8" w:rsidR="00F93449" w:rsidRDefault="00F93449" w:rsidP="00F93449">
      <w:pPr>
        <w:spacing w:before="12"/>
        <w:ind w:left="20"/>
        <w:jc w:val="center"/>
        <w:rPr>
          <w:rFonts w:ascii="Times New Roman" w:hAnsi="Times New Roman" w:cs="Times New Roman"/>
          <w:b/>
          <w:sz w:val="24"/>
          <w:szCs w:val="24"/>
        </w:rPr>
      </w:pPr>
    </w:p>
    <w:p w14:paraId="5E617509" w14:textId="77777777" w:rsidR="00F93449" w:rsidRDefault="00F93449" w:rsidP="00F93449">
      <w:pPr>
        <w:jc w:val="center"/>
        <w:rPr>
          <w:rFonts w:ascii="Times New Roman" w:hAnsi="Times New Roman" w:cs="Times New Roman"/>
          <w:sz w:val="24"/>
          <w:szCs w:val="24"/>
          <w:lang w:val="en-US" w:eastAsia="en-US"/>
        </w:rPr>
      </w:pPr>
    </w:p>
    <w:p w14:paraId="5BD3B1C9" w14:textId="77777777" w:rsidR="00F93449" w:rsidRDefault="00F93449" w:rsidP="00F93449">
      <w:pPr>
        <w:jc w:val="center"/>
        <w:rPr>
          <w:rFonts w:ascii="Times New Roman" w:hAnsi="Times New Roman" w:cs="Times New Roman"/>
          <w:sz w:val="24"/>
          <w:szCs w:val="24"/>
          <w:lang w:val="en-US"/>
        </w:rPr>
      </w:pPr>
    </w:p>
    <w:p w14:paraId="350706DC" w14:textId="77777777" w:rsidR="00E87AA7" w:rsidRDefault="00E87AA7" w:rsidP="00F93449">
      <w:pPr>
        <w:jc w:val="center"/>
        <w:rPr>
          <w:rFonts w:ascii="Times New Roman" w:hAnsi="Times New Roman" w:cs="Times New Roman"/>
          <w:sz w:val="24"/>
          <w:szCs w:val="24"/>
          <w:lang w:val="en-US"/>
        </w:rPr>
      </w:pPr>
    </w:p>
    <w:p w14:paraId="699EE6BC" w14:textId="77777777" w:rsidR="00E87AA7" w:rsidRDefault="00E87AA7" w:rsidP="00F93449">
      <w:pPr>
        <w:jc w:val="center"/>
        <w:rPr>
          <w:rFonts w:ascii="Times New Roman" w:hAnsi="Times New Roman" w:cs="Times New Roman"/>
          <w:sz w:val="24"/>
          <w:szCs w:val="24"/>
          <w:lang w:val="en-US"/>
        </w:rPr>
      </w:pPr>
    </w:p>
    <w:p w14:paraId="100698B6" w14:textId="77777777" w:rsidR="00E87AA7" w:rsidRDefault="00E87AA7" w:rsidP="00F93449">
      <w:pPr>
        <w:jc w:val="center"/>
        <w:rPr>
          <w:rFonts w:ascii="Times New Roman" w:hAnsi="Times New Roman" w:cs="Times New Roman"/>
          <w:sz w:val="24"/>
          <w:szCs w:val="24"/>
          <w:lang w:val="en-US"/>
        </w:rPr>
      </w:pPr>
    </w:p>
    <w:p w14:paraId="681D2C7F" w14:textId="77777777" w:rsidR="00E87AA7" w:rsidRDefault="00E87AA7" w:rsidP="00F93449">
      <w:pPr>
        <w:jc w:val="center"/>
        <w:rPr>
          <w:rFonts w:ascii="Times New Roman" w:hAnsi="Times New Roman" w:cs="Times New Roman"/>
          <w:sz w:val="24"/>
          <w:szCs w:val="24"/>
          <w:lang w:val="en-US"/>
        </w:rPr>
      </w:pPr>
    </w:p>
    <w:p w14:paraId="4240EEAF" w14:textId="77777777" w:rsidR="00E87AA7" w:rsidRDefault="00E87AA7" w:rsidP="00F93449">
      <w:pPr>
        <w:jc w:val="center"/>
        <w:rPr>
          <w:rFonts w:ascii="Times New Roman" w:hAnsi="Times New Roman" w:cs="Times New Roman"/>
          <w:sz w:val="24"/>
          <w:szCs w:val="24"/>
          <w:lang w:val="en-US"/>
        </w:rPr>
      </w:pPr>
    </w:p>
    <w:p w14:paraId="501194A7" w14:textId="77777777" w:rsidR="00E87AA7" w:rsidRDefault="00E87AA7" w:rsidP="00F93449">
      <w:pPr>
        <w:jc w:val="center"/>
        <w:rPr>
          <w:rFonts w:ascii="Times New Roman" w:hAnsi="Times New Roman" w:cs="Times New Roman"/>
          <w:sz w:val="24"/>
          <w:szCs w:val="24"/>
          <w:lang w:val="en-US"/>
        </w:rPr>
      </w:pPr>
    </w:p>
    <w:p w14:paraId="63584BDA" w14:textId="380B69D9" w:rsidR="00F93449" w:rsidRDefault="00730415" w:rsidP="00F93449">
      <w:pPr>
        <w:jc w:val="center"/>
        <w:rPr>
          <w:rFonts w:ascii="Times New Roman" w:hAnsi="Times New Roman" w:cs="Times New Roman"/>
          <w:b/>
          <w:sz w:val="36"/>
          <w:szCs w:val="36"/>
          <w:lang w:val="en-US"/>
        </w:rPr>
      </w:pPr>
      <w:r w:rsidRPr="00E87AA7">
        <w:rPr>
          <w:rFonts w:ascii="Times New Roman" w:hAnsi="Times New Roman" w:cs="Times New Roman"/>
          <w:b/>
          <w:sz w:val="36"/>
          <w:szCs w:val="36"/>
          <w:lang w:val="en-US"/>
        </w:rPr>
        <w:t>Screenshots</w:t>
      </w:r>
    </w:p>
    <w:p w14:paraId="39222FB9" w14:textId="5F7ACE91" w:rsidR="00E87AA7" w:rsidRPr="00E87AA7" w:rsidRDefault="00E87AA7" w:rsidP="00E87AA7">
      <w:pPr>
        <w:rPr>
          <w:rFonts w:ascii="Times New Roman" w:hAnsi="Times New Roman" w:cs="Times New Roman"/>
          <w:b/>
          <w:sz w:val="24"/>
          <w:szCs w:val="24"/>
          <w:u w:val="single"/>
          <w:lang w:val="en-US"/>
        </w:rPr>
      </w:pPr>
      <w:r w:rsidRPr="00E87AA7">
        <w:rPr>
          <w:rFonts w:ascii="Times New Roman" w:hAnsi="Times New Roman" w:cs="Times New Roman"/>
          <w:b/>
          <w:sz w:val="24"/>
          <w:szCs w:val="24"/>
          <w:u w:val="single"/>
          <w:lang w:val="en-US"/>
        </w:rPr>
        <w:t>Homepage:</w:t>
      </w:r>
    </w:p>
    <w:p w14:paraId="3DB4E325" w14:textId="77777777" w:rsidR="00E87AA7" w:rsidRPr="00E87AA7" w:rsidRDefault="00E87AA7" w:rsidP="00E87AA7">
      <w:pPr>
        <w:rPr>
          <w:rFonts w:ascii="Times New Roman" w:hAnsi="Times New Roman" w:cs="Times New Roman"/>
          <w:b/>
          <w:sz w:val="24"/>
          <w:szCs w:val="24"/>
          <w:lang w:val="en-US"/>
        </w:rPr>
      </w:pPr>
    </w:p>
    <w:p w14:paraId="416D5596" w14:textId="7FAD80A0" w:rsidR="00E87AA7" w:rsidRPr="00E87AA7" w:rsidRDefault="00E87AA7" w:rsidP="00F93449">
      <w:pPr>
        <w:jc w:val="center"/>
        <w:rPr>
          <w:rFonts w:ascii="Times New Roman" w:hAnsi="Times New Roman" w:cs="Times New Roman"/>
          <w:b/>
          <w:sz w:val="36"/>
          <w:szCs w:val="36"/>
          <w:lang w:val="en-US"/>
        </w:rPr>
      </w:pPr>
      <w:r w:rsidRPr="00E87AA7">
        <w:rPr>
          <w:rFonts w:ascii="Times New Roman" w:hAnsi="Times New Roman" w:cs="Times New Roman"/>
          <w:b/>
          <w:noProof/>
          <w:sz w:val="36"/>
          <w:szCs w:val="36"/>
        </w:rPr>
        <w:drawing>
          <wp:inline distT="0" distB="0" distL="0" distR="0" wp14:anchorId="3E2C64F9" wp14:editId="41E4D585">
            <wp:extent cx="5731510" cy="3223895"/>
            <wp:effectExtent l="0" t="0" r="254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B45BBBE" w14:textId="77777777" w:rsidR="00E87AA7" w:rsidRDefault="00E87AA7" w:rsidP="00E87AA7">
      <w:pPr>
        <w:spacing w:after="0" w:line="276" w:lineRule="auto"/>
        <w:jc w:val="both"/>
        <w:rPr>
          <w:rFonts w:ascii="Times New Roman" w:hAnsi="Times New Roman" w:cs="Times New Roman"/>
          <w:sz w:val="24"/>
          <w:szCs w:val="24"/>
          <w:lang w:val="en-US"/>
        </w:rPr>
      </w:pPr>
    </w:p>
    <w:p w14:paraId="13F79119" w14:textId="6F3309CD" w:rsidR="00042DB2" w:rsidRDefault="00E87AA7" w:rsidP="00E87AA7">
      <w:pPr>
        <w:spacing w:after="0" w:line="276" w:lineRule="auto"/>
        <w:jc w:val="both"/>
        <w:rPr>
          <w:rFonts w:ascii="Times New Roman" w:eastAsia="Times New Roman" w:hAnsi="Times New Roman" w:cs="Times New Roman"/>
          <w:b/>
          <w:sz w:val="24"/>
          <w:u w:val="single"/>
        </w:rPr>
      </w:pPr>
      <w:r w:rsidRPr="00E87AA7">
        <w:rPr>
          <w:rFonts w:ascii="Times New Roman" w:eastAsia="Times New Roman" w:hAnsi="Times New Roman" w:cs="Times New Roman"/>
          <w:b/>
          <w:sz w:val="24"/>
          <w:u w:val="single"/>
        </w:rPr>
        <w:t>Restaurant Registration</w:t>
      </w:r>
      <w:r>
        <w:rPr>
          <w:rFonts w:ascii="Times New Roman" w:eastAsia="Times New Roman" w:hAnsi="Times New Roman" w:cs="Times New Roman"/>
          <w:b/>
          <w:sz w:val="24"/>
          <w:u w:val="single"/>
        </w:rPr>
        <w:t>:</w:t>
      </w:r>
      <w:bookmarkStart w:id="1" w:name="_GoBack"/>
      <w:bookmarkEnd w:id="1"/>
    </w:p>
    <w:p w14:paraId="140BE15B" w14:textId="1DA8A392" w:rsidR="00E87AA7" w:rsidRDefault="00E87AA7" w:rsidP="00E87AA7">
      <w:pPr>
        <w:spacing w:after="0" w:line="276" w:lineRule="auto"/>
        <w:jc w:val="both"/>
        <w:rPr>
          <w:rFonts w:ascii="Times New Roman" w:eastAsia="Times New Roman" w:hAnsi="Times New Roman" w:cs="Times New Roman"/>
          <w:b/>
          <w:sz w:val="24"/>
          <w:u w:val="single"/>
        </w:rPr>
      </w:pPr>
      <w:r w:rsidRPr="00E87AA7">
        <w:rPr>
          <w:rFonts w:ascii="Times New Roman" w:eastAsia="Times New Roman" w:hAnsi="Times New Roman" w:cs="Times New Roman"/>
          <w:b/>
          <w:noProof/>
          <w:sz w:val="24"/>
          <w:u w:val="single"/>
        </w:rPr>
        <w:lastRenderedPageBreak/>
        <w:drawing>
          <wp:inline distT="0" distB="0" distL="0" distR="0" wp14:anchorId="6997E43D" wp14:editId="05F9483D">
            <wp:extent cx="5731510" cy="3223895"/>
            <wp:effectExtent l="0" t="0" r="2540" b="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B6E54B"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24DD038D"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4DDDF48A" w14:textId="2F298F9A" w:rsidR="00E87AA7" w:rsidRDefault="00E87AA7" w:rsidP="00E87AA7">
      <w:pPr>
        <w:spacing w:after="0" w:line="276" w:lineRule="auto"/>
        <w:jc w:val="both"/>
        <w:rPr>
          <w:rFonts w:ascii="Times New Roman" w:eastAsia="Times New Roman" w:hAnsi="Times New Roman" w:cs="Times New Roman"/>
          <w:b/>
          <w:sz w:val="24"/>
          <w:u w:val="single"/>
        </w:rPr>
      </w:pPr>
      <w:r>
        <w:rPr>
          <w:rFonts w:ascii="Times New Roman" w:eastAsia="Times New Roman" w:hAnsi="Times New Roman" w:cs="Times New Roman"/>
          <w:b/>
          <w:sz w:val="24"/>
          <w:u w:val="single"/>
        </w:rPr>
        <w:t>Restaurant  Dashboard:</w:t>
      </w:r>
    </w:p>
    <w:p w14:paraId="6876D29F"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317B0923" w14:textId="581A425B" w:rsidR="00E87AA7" w:rsidRDefault="00E87AA7" w:rsidP="00E87AA7">
      <w:pPr>
        <w:spacing w:after="0" w:line="276" w:lineRule="auto"/>
        <w:jc w:val="both"/>
        <w:rPr>
          <w:rFonts w:ascii="Times New Roman" w:eastAsia="Times New Roman" w:hAnsi="Times New Roman" w:cs="Times New Roman"/>
          <w:b/>
          <w:sz w:val="24"/>
          <w:u w:val="single"/>
        </w:rPr>
      </w:pPr>
      <w:r w:rsidRPr="00E87AA7">
        <w:rPr>
          <w:rFonts w:ascii="Times New Roman" w:eastAsia="Times New Roman" w:hAnsi="Times New Roman" w:cs="Times New Roman"/>
          <w:b/>
          <w:noProof/>
          <w:sz w:val="24"/>
          <w:u w:val="single"/>
        </w:rPr>
        <w:drawing>
          <wp:inline distT="0" distB="0" distL="0" distR="0" wp14:anchorId="02707135" wp14:editId="2EB3B10F">
            <wp:extent cx="5731370" cy="3033395"/>
            <wp:effectExtent l="0" t="0" r="3175" b="0"/>
            <wp:docPr id="8" name="Picture 8" descr="C:\Users\OM\Downloads\WhatsApp Image 2024-08-16 at 12.56.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M\Downloads\WhatsApp Image 2024-08-16 at 12.56.36 PM.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500" cy="3033993"/>
                    </a:xfrm>
                    <a:prstGeom prst="rect">
                      <a:avLst/>
                    </a:prstGeom>
                    <a:noFill/>
                    <a:ln>
                      <a:noFill/>
                    </a:ln>
                  </pic:spPr>
                </pic:pic>
              </a:graphicData>
            </a:graphic>
          </wp:inline>
        </w:drawing>
      </w:r>
    </w:p>
    <w:p w14:paraId="3E9C45C6"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4142A738" w14:textId="5579454B" w:rsidR="00E87AA7" w:rsidRDefault="00E87AA7" w:rsidP="00E87AA7">
      <w:pPr>
        <w:spacing w:after="0" w:line="276" w:lineRule="auto"/>
        <w:jc w:val="both"/>
        <w:rPr>
          <w:rFonts w:ascii="Times New Roman" w:eastAsia="Times New Roman" w:hAnsi="Times New Roman" w:cs="Times New Roman"/>
          <w:b/>
          <w:sz w:val="24"/>
          <w:u w:val="single"/>
        </w:rPr>
      </w:pPr>
      <w:r w:rsidRPr="00E87AA7">
        <w:rPr>
          <w:rFonts w:ascii="Times New Roman" w:eastAsia="Times New Roman" w:hAnsi="Times New Roman" w:cs="Times New Roman"/>
          <w:b/>
          <w:sz w:val="24"/>
          <w:u w:val="single"/>
        </w:rPr>
        <w:t>Manage Restaurant</w:t>
      </w:r>
      <w:r>
        <w:rPr>
          <w:rFonts w:ascii="Times New Roman" w:eastAsia="Times New Roman" w:hAnsi="Times New Roman" w:cs="Times New Roman"/>
          <w:b/>
          <w:sz w:val="24"/>
          <w:u w:val="single"/>
        </w:rPr>
        <w:t>:</w:t>
      </w:r>
    </w:p>
    <w:p w14:paraId="490DBB01"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5DD87E7C" w14:textId="2B4824E9" w:rsidR="00E87AA7" w:rsidRDefault="00E87AA7" w:rsidP="00E87AA7">
      <w:pPr>
        <w:spacing w:after="0" w:line="276" w:lineRule="auto"/>
        <w:jc w:val="both"/>
        <w:rPr>
          <w:rFonts w:ascii="Times New Roman" w:eastAsia="Times New Roman" w:hAnsi="Times New Roman" w:cs="Times New Roman"/>
          <w:b/>
          <w:sz w:val="24"/>
          <w:u w:val="single"/>
        </w:rPr>
      </w:pPr>
      <w:r w:rsidRPr="00E87AA7">
        <w:rPr>
          <w:rFonts w:ascii="Times New Roman" w:eastAsia="Times New Roman" w:hAnsi="Times New Roman" w:cs="Times New Roman"/>
          <w:b/>
          <w:noProof/>
          <w:sz w:val="24"/>
          <w:u w:val="single"/>
        </w:rPr>
        <w:lastRenderedPageBreak/>
        <w:drawing>
          <wp:inline distT="0" distB="0" distL="0" distR="0" wp14:anchorId="09BCDBA2" wp14:editId="127E4595">
            <wp:extent cx="5731510" cy="3223895"/>
            <wp:effectExtent l="0" t="0" r="2540" b="0"/>
            <wp:docPr id="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401C66"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5F00C271"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3B305CAA"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495FCA03"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7AD5B046"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72D86FCD"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74460DC5"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7E3BE596" w14:textId="7245342A" w:rsidR="00E87AA7" w:rsidRDefault="00E87AA7" w:rsidP="00E87AA7">
      <w:pPr>
        <w:spacing w:after="0" w:line="276" w:lineRule="auto"/>
        <w:jc w:val="both"/>
        <w:rPr>
          <w:rFonts w:ascii="Times New Roman" w:eastAsia="Times New Roman" w:hAnsi="Times New Roman" w:cs="Times New Roman"/>
          <w:b/>
          <w:sz w:val="24"/>
          <w:u w:val="single"/>
        </w:rPr>
      </w:pPr>
      <w:r w:rsidRPr="00E87AA7">
        <w:rPr>
          <w:rFonts w:ascii="Times New Roman" w:eastAsia="Times New Roman" w:hAnsi="Times New Roman" w:cs="Times New Roman"/>
          <w:b/>
          <w:sz w:val="24"/>
          <w:u w:val="single"/>
        </w:rPr>
        <w:t>User Registration</w:t>
      </w:r>
      <w:r>
        <w:rPr>
          <w:rFonts w:ascii="Times New Roman" w:eastAsia="Times New Roman" w:hAnsi="Times New Roman" w:cs="Times New Roman"/>
          <w:b/>
          <w:sz w:val="24"/>
          <w:u w:val="single"/>
        </w:rPr>
        <w:t>:</w:t>
      </w:r>
    </w:p>
    <w:p w14:paraId="4CD714C9" w14:textId="6F7FEA6A" w:rsidR="00E87AA7" w:rsidRDefault="00E87AA7" w:rsidP="00E87AA7">
      <w:pPr>
        <w:spacing w:after="0" w:line="276" w:lineRule="auto"/>
        <w:jc w:val="both"/>
        <w:rPr>
          <w:rFonts w:ascii="Times New Roman" w:eastAsia="Times New Roman" w:hAnsi="Times New Roman" w:cs="Times New Roman"/>
          <w:b/>
          <w:sz w:val="24"/>
          <w:u w:val="single"/>
        </w:rPr>
      </w:pPr>
      <w:r w:rsidRPr="00E87AA7">
        <w:rPr>
          <w:rFonts w:ascii="Times New Roman" w:eastAsia="Times New Roman" w:hAnsi="Times New Roman" w:cs="Times New Roman"/>
          <w:b/>
          <w:noProof/>
          <w:sz w:val="24"/>
          <w:u w:val="single"/>
        </w:rPr>
        <w:drawing>
          <wp:inline distT="0" distB="0" distL="0" distR="0" wp14:anchorId="1950C8B1" wp14:editId="2D75ED7C">
            <wp:extent cx="5731510" cy="3223895"/>
            <wp:effectExtent l="0" t="0" r="2540" b="0"/>
            <wp:docPr id="11" name="Content Placeholder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FC3D8A"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2E37A2BF" w14:textId="54DC31A2" w:rsidR="00E87AA7" w:rsidRDefault="00E87AA7" w:rsidP="00E87AA7">
      <w:pPr>
        <w:spacing w:after="0" w:line="276" w:lineRule="auto"/>
        <w:jc w:val="both"/>
        <w:rPr>
          <w:rFonts w:ascii="Times New Roman" w:eastAsia="Times New Roman" w:hAnsi="Times New Roman" w:cs="Times New Roman"/>
          <w:b/>
          <w:sz w:val="24"/>
          <w:u w:val="single"/>
        </w:rPr>
      </w:pPr>
      <w:r w:rsidRPr="00E87AA7">
        <w:rPr>
          <w:rFonts w:ascii="Times New Roman" w:eastAsia="Times New Roman" w:hAnsi="Times New Roman" w:cs="Times New Roman"/>
          <w:b/>
          <w:sz w:val="24"/>
          <w:u w:val="single"/>
        </w:rPr>
        <w:t>User Dashboard</w:t>
      </w:r>
      <w:r>
        <w:rPr>
          <w:rFonts w:ascii="Times New Roman" w:eastAsia="Times New Roman" w:hAnsi="Times New Roman" w:cs="Times New Roman"/>
          <w:b/>
          <w:sz w:val="24"/>
          <w:u w:val="single"/>
        </w:rPr>
        <w:t>:</w:t>
      </w:r>
    </w:p>
    <w:p w14:paraId="648179FB"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408B10F8"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3216DDE6"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263831D3" w14:textId="59D8E83E" w:rsidR="00E87AA7" w:rsidRDefault="00E87AA7" w:rsidP="00E87AA7">
      <w:pPr>
        <w:spacing w:after="0" w:line="276" w:lineRule="auto"/>
        <w:jc w:val="both"/>
        <w:rPr>
          <w:rFonts w:ascii="Times New Roman" w:eastAsia="Times New Roman" w:hAnsi="Times New Roman" w:cs="Times New Roman"/>
          <w:b/>
          <w:sz w:val="24"/>
          <w:u w:val="single"/>
        </w:rPr>
      </w:pPr>
      <w:r w:rsidRPr="00E87AA7">
        <w:rPr>
          <w:rFonts w:ascii="Times New Roman" w:eastAsia="Times New Roman" w:hAnsi="Times New Roman" w:cs="Times New Roman"/>
          <w:b/>
          <w:noProof/>
          <w:sz w:val="24"/>
          <w:u w:val="single"/>
        </w:rPr>
        <w:drawing>
          <wp:inline distT="0" distB="0" distL="0" distR="0" wp14:anchorId="71526937" wp14:editId="0CBF7FBC">
            <wp:extent cx="5731510" cy="3223895"/>
            <wp:effectExtent l="0" t="0" r="254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24B984C"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58B46FD2"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1D32BF22"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3EDB3ECA"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7C049123"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5640F00A"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14458115" w14:textId="270797C8" w:rsidR="00E87AA7" w:rsidRDefault="00E87AA7" w:rsidP="00E87AA7">
      <w:pPr>
        <w:spacing w:after="0" w:line="276" w:lineRule="auto"/>
        <w:jc w:val="both"/>
        <w:rPr>
          <w:rFonts w:ascii="Times New Roman" w:eastAsia="Times New Roman" w:hAnsi="Times New Roman" w:cs="Times New Roman"/>
          <w:b/>
          <w:sz w:val="24"/>
          <w:u w:val="single"/>
        </w:rPr>
      </w:pPr>
      <w:r w:rsidRPr="00E87AA7">
        <w:rPr>
          <w:rFonts w:ascii="Times New Roman" w:eastAsia="Times New Roman" w:hAnsi="Times New Roman" w:cs="Times New Roman"/>
          <w:b/>
          <w:sz w:val="24"/>
          <w:u w:val="single"/>
        </w:rPr>
        <w:t>Cart View</w:t>
      </w:r>
      <w:r>
        <w:rPr>
          <w:rFonts w:ascii="Times New Roman" w:eastAsia="Times New Roman" w:hAnsi="Times New Roman" w:cs="Times New Roman"/>
          <w:b/>
          <w:sz w:val="24"/>
          <w:u w:val="single"/>
        </w:rPr>
        <w:t>;</w:t>
      </w:r>
    </w:p>
    <w:p w14:paraId="217BD784"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6956894D" w14:textId="0AD278F3" w:rsidR="00E87AA7" w:rsidRDefault="00E87AA7" w:rsidP="00E87AA7">
      <w:pPr>
        <w:spacing w:after="0" w:line="276" w:lineRule="auto"/>
        <w:jc w:val="both"/>
        <w:rPr>
          <w:rFonts w:ascii="Times New Roman" w:eastAsia="Times New Roman" w:hAnsi="Times New Roman" w:cs="Times New Roman"/>
          <w:b/>
          <w:sz w:val="24"/>
          <w:u w:val="single"/>
        </w:rPr>
      </w:pPr>
      <w:r w:rsidRPr="00E87AA7">
        <w:rPr>
          <w:rFonts w:ascii="Times New Roman" w:eastAsia="Times New Roman" w:hAnsi="Times New Roman" w:cs="Times New Roman"/>
          <w:b/>
          <w:noProof/>
          <w:sz w:val="24"/>
          <w:u w:val="single"/>
        </w:rPr>
        <w:drawing>
          <wp:inline distT="0" distB="0" distL="0" distR="0" wp14:anchorId="4776B587" wp14:editId="581CD228">
            <wp:extent cx="5731510" cy="3223895"/>
            <wp:effectExtent l="0" t="0" r="2540" b="0"/>
            <wp:docPr id="1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77467D"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6E2DC1EA"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6C7511BC" w14:textId="29A12BEE" w:rsidR="00E87AA7" w:rsidRDefault="00E87AA7" w:rsidP="00E87AA7">
      <w:pPr>
        <w:spacing w:after="0" w:line="276" w:lineRule="auto"/>
        <w:jc w:val="both"/>
        <w:rPr>
          <w:rFonts w:ascii="Times New Roman" w:eastAsia="Times New Roman" w:hAnsi="Times New Roman" w:cs="Times New Roman"/>
          <w:b/>
          <w:sz w:val="24"/>
          <w:u w:val="single"/>
        </w:rPr>
      </w:pPr>
      <w:r w:rsidRPr="00E87AA7">
        <w:rPr>
          <w:rFonts w:ascii="Times New Roman" w:eastAsia="Times New Roman" w:hAnsi="Times New Roman" w:cs="Times New Roman"/>
          <w:b/>
          <w:sz w:val="24"/>
          <w:u w:val="single"/>
        </w:rPr>
        <w:t>Order  View</w:t>
      </w:r>
      <w:r>
        <w:rPr>
          <w:rFonts w:ascii="Times New Roman" w:eastAsia="Times New Roman" w:hAnsi="Times New Roman" w:cs="Times New Roman"/>
          <w:b/>
          <w:sz w:val="24"/>
          <w:u w:val="single"/>
        </w:rPr>
        <w:t>:</w:t>
      </w:r>
    </w:p>
    <w:p w14:paraId="11C04094"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0AC1031D" w14:textId="74C9DA7D" w:rsidR="00E87AA7" w:rsidRDefault="00E87AA7" w:rsidP="00E87AA7">
      <w:pPr>
        <w:spacing w:after="0" w:line="276" w:lineRule="auto"/>
        <w:jc w:val="both"/>
        <w:rPr>
          <w:rFonts w:ascii="Times New Roman" w:eastAsia="Times New Roman" w:hAnsi="Times New Roman" w:cs="Times New Roman"/>
          <w:b/>
          <w:sz w:val="24"/>
          <w:u w:val="single"/>
        </w:rPr>
      </w:pPr>
      <w:r w:rsidRPr="00E87AA7">
        <w:rPr>
          <w:rFonts w:ascii="Times New Roman" w:eastAsia="Times New Roman" w:hAnsi="Times New Roman" w:cs="Times New Roman"/>
          <w:b/>
          <w:noProof/>
          <w:sz w:val="24"/>
          <w:u w:val="single"/>
        </w:rPr>
        <w:drawing>
          <wp:inline distT="0" distB="0" distL="0" distR="0" wp14:anchorId="7ECFEE82" wp14:editId="4BEC498B">
            <wp:extent cx="5731510" cy="3223895"/>
            <wp:effectExtent l="0" t="0" r="2540" b="0"/>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7A25E4"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28BE779B"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2DFF30E1"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3202EABA"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34F3A3E2"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01E2E56E"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788855A5" w14:textId="3EF08F2D" w:rsidR="00E87AA7" w:rsidRDefault="00E87AA7" w:rsidP="00E87AA7">
      <w:pPr>
        <w:spacing w:after="0" w:line="276" w:lineRule="auto"/>
        <w:jc w:val="both"/>
        <w:rPr>
          <w:rFonts w:ascii="Times New Roman" w:eastAsia="Times New Roman" w:hAnsi="Times New Roman" w:cs="Times New Roman"/>
          <w:b/>
          <w:sz w:val="24"/>
          <w:u w:val="single"/>
        </w:rPr>
      </w:pPr>
      <w:r w:rsidRPr="00E87AA7">
        <w:rPr>
          <w:rFonts w:ascii="Times New Roman" w:eastAsia="Times New Roman" w:hAnsi="Times New Roman" w:cs="Times New Roman"/>
          <w:b/>
          <w:sz w:val="24"/>
          <w:u w:val="single"/>
        </w:rPr>
        <w:t>Payment View</w:t>
      </w:r>
      <w:r>
        <w:rPr>
          <w:rFonts w:ascii="Times New Roman" w:eastAsia="Times New Roman" w:hAnsi="Times New Roman" w:cs="Times New Roman"/>
          <w:b/>
          <w:sz w:val="24"/>
          <w:u w:val="single"/>
        </w:rPr>
        <w:t>:</w:t>
      </w:r>
    </w:p>
    <w:p w14:paraId="4D1F8BB7"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67017BA0" w14:textId="69455341" w:rsidR="00E87AA7" w:rsidRDefault="00E87AA7" w:rsidP="00E87AA7">
      <w:pPr>
        <w:spacing w:after="0" w:line="276" w:lineRule="auto"/>
        <w:jc w:val="both"/>
        <w:rPr>
          <w:rFonts w:ascii="Times New Roman" w:eastAsia="Times New Roman" w:hAnsi="Times New Roman" w:cs="Times New Roman"/>
          <w:b/>
          <w:sz w:val="24"/>
          <w:u w:val="single"/>
        </w:rPr>
      </w:pPr>
      <w:r w:rsidRPr="00E87AA7">
        <w:rPr>
          <w:rFonts w:ascii="Times New Roman" w:eastAsia="Times New Roman" w:hAnsi="Times New Roman" w:cs="Times New Roman"/>
          <w:b/>
          <w:noProof/>
          <w:sz w:val="24"/>
          <w:u w:val="single"/>
        </w:rPr>
        <w:drawing>
          <wp:inline distT="0" distB="0" distL="0" distR="0" wp14:anchorId="2397DCF3" wp14:editId="2F0DDEA9">
            <wp:extent cx="5731510" cy="3223895"/>
            <wp:effectExtent l="0" t="0" r="2540" b="0"/>
            <wp:docPr id="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3FC611"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5551C0BE"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4456B4BC" w14:textId="7B171B28" w:rsidR="00E87AA7" w:rsidRDefault="00E87AA7" w:rsidP="00E87AA7">
      <w:pPr>
        <w:spacing w:after="0" w:line="276" w:lineRule="auto"/>
        <w:jc w:val="both"/>
        <w:rPr>
          <w:rFonts w:ascii="Times New Roman" w:eastAsia="Times New Roman" w:hAnsi="Times New Roman" w:cs="Times New Roman"/>
          <w:b/>
          <w:sz w:val="24"/>
          <w:u w:val="single"/>
        </w:rPr>
      </w:pPr>
    </w:p>
    <w:p w14:paraId="18587F31" w14:textId="1B576FA5" w:rsidR="00E87AA7" w:rsidRDefault="00E87AA7" w:rsidP="00E87AA7">
      <w:pPr>
        <w:spacing w:after="0" w:line="276" w:lineRule="auto"/>
        <w:jc w:val="both"/>
        <w:rPr>
          <w:rFonts w:ascii="Times New Roman" w:eastAsia="Times New Roman" w:hAnsi="Times New Roman" w:cs="Times New Roman"/>
          <w:b/>
          <w:sz w:val="24"/>
          <w:u w:val="single"/>
        </w:rPr>
      </w:pPr>
      <w:r>
        <w:rPr>
          <w:rFonts w:ascii="Times New Roman" w:eastAsia="Times New Roman" w:hAnsi="Times New Roman" w:cs="Times New Roman"/>
          <w:b/>
          <w:sz w:val="24"/>
          <w:u w:val="single"/>
        </w:rPr>
        <w:t>Confirmation Page:</w:t>
      </w:r>
    </w:p>
    <w:p w14:paraId="7CBE2D90"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1EC23427" w14:textId="34E48366" w:rsidR="00E87AA7" w:rsidRDefault="00E87AA7" w:rsidP="00E87AA7">
      <w:pPr>
        <w:spacing w:after="0" w:line="276" w:lineRule="auto"/>
        <w:jc w:val="both"/>
        <w:rPr>
          <w:rFonts w:ascii="Times New Roman" w:eastAsia="Times New Roman" w:hAnsi="Times New Roman" w:cs="Times New Roman"/>
          <w:b/>
          <w:sz w:val="24"/>
          <w:u w:val="single"/>
        </w:rPr>
      </w:pPr>
      <w:r w:rsidRPr="00E87AA7">
        <w:rPr>
          <w:rFonts w:ascii="Times New Roman" w:eastAsia="Times New Roman" w:hAnsi="Times New Roman" w:cs="Times New Roman"/>
          <w:b/>
          <w:noProof/>
          <w:sz w:val="24"/>
          <w:u w:val="single"/>
        </w:rPr>
        <w:drawing>
          <wp:inline distT="0" distB="0" distL="0" distR="0" wp14:anchorId="3D91A79D" wp14:editId="5BEAEF9E">
            <wp:extent cx="5731510" cy="3223895"/>
            <wp:effectExtent l="0" t="0" r="2540" b="0"/>
            <wp:docPr id="1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00F339" w14:textId="77777777" w:rsidR="00E87AA7" w:rsidRDefault="00E87AA7" w:rsidP="00E87AA7">
      <w:pPr>
        <w:spacing w:after="0" w:line="276" w:lineRule="auto"/>
        <w:jc w:val="both"/>
        <w:rPr>
          <w:rFonts w:ascii="Times New Roman" w:eastAsia="Times New Roman" w:hAnsi="Times New Roman" w:cs="Times New Roman"/>
          <w:b/>
          <w:sz w:val="24"/>
          <w:u w:val="single"/>
        </w:rPr>
      </w:pPr>
    </w:p>
    <w:p w14:paraId="4D44FB83" w14:textId="77777777" w:rsidR="00E87AA7" w:rsidRPr="00E87AA7" w:rsidRDefault="00E87AA7" w:rsidP="00E87AA7">
      <w:pPr>
        <w:spacing w:after="0" w:line="276" w:lineRule="auto"/>
        <w:jc w:val="both"/>
        <w:rPr>
          <w:rFonts w:ascii="Times New Roman" w:eastAsia="Times New Roman" w:hAnsi="Times New Roman" w:cs="Times New Roman"/>
          <w:b/>
          <w:sz w:val="24"/>
        </w:rPr>
      </w:pPr>
    </w:p>
    <w:p w14:paraId="05B9637D" w14:textId="77777777" w:rsidR="00EB762E" w:rsidRDefault="00EB762E" w:rsidP="00EB762E">
      <w:pPr>
        <w:spacing w:after="0" w:line="276" w:lineRule="auto"/>
        <w:ind w:left="720"/>
        <w:jc w:val="both"/>
        <w:rPr>
          <w:rFonts w:ascii="Times New Roman" w:eastAsia="Times New Roman" w:hAnsi="Times New Roman" w:cs="Times New Roman"/>
          <w:b/>
          <w:sz w:val="24"/>
          <w:u w:val="single"/>
          <w:lang w:val="en-US"/>
        </w:rPr>
      </w:pPr>
    </w:p>
    <w:p w14:paraId="342A6750" w14:textId="06D1C57C" w:rsidR="00EB762E" w:rsidRDefault="00EB762E" w:rsidP="00EB762E">
      <w:pPr>
        <w:spacing w:after="0" w:line="276" w:lineRule="auto"/>
        <w:ind w:left="720"/>
        <w:jc w:val="both"/>
        <w:rPr>
          <w:rFonts w:ascii="Times New Roman" w:eastAsia="Times New Roman" w:hAnsi="Times New Roman" w:cs="Times New Roman"/>
          <w:b/>
          <w:sz w:val="32"/>
          <w:szCs w:val="32"/>
          <w:lang w:val="en-US"/>
        </w:rPr>
      </w:pPr>
      <w:r w:rsidRPr="00EB762E">
        <w:rPr>
          <w:rFonts w:ascii="Times New Roman" w:eastAsia="Times New Roman" w:hAnsi="Times New Roman" w:cs="Times New Roman"/>
          <w:b/>
          <w:sz w:val="32"/>
          <w:szCs w:val="32"/>
          <w:lang w:val="en-US"/>
        </w:rPr>
        <w:t xml:space="preserve">               </w:t>
      </w:r>
      <w:r>
        <w:rPr>
          <w:rFonts w:ascii="Times New Roman" w:eastAsia="Times New Roman" w:hAnsi="Times New Roman" w:cs="Times New Roman"/>
          <w:b/>
          <w:sz w:val="32"/>
          <w:szCs w:val="32"/>
          <w:lang w:val="en-US"/>
        </w:rPr>
        <w:t xml:space="preserve">                      </w:t>
      </w:r>
      <w:r w:rsidRPr="00EB762E">
        <w:rPr>
          <w:rFonts w:ascii="Times New Roman" w:eastAsia="Times New Roman" w:hAnsi="Times New Roman" w:cs="Times New Roman"/>
          <w:b/>
          <w:sz w:val="32"/>
          <w:szCs w:val="32"/>
          <w:lang w:val="en-US"/>
        </w:rPr>
        <w:t>Conclusion</w:t>
      </w:r>
    </w:p>
    <w:p w14:paraId="3714FF30" w14:textId="77777777" w:rsidR="00EB762E" w:rsidRDefault="00EB762E" w:rsidP="00EB762E">
      <w:pPr>
        <w:spacing w:after="0" w:line="276" w:lineRule="auto"/>
        <w:ind w:left="720"/>
        <w:jc w:val="both"/>
        <w:rPr>
          <w:rFonts w:ascii="Times New Roman" w:eastAsia="Times New Roman" w:hAnsi="Times New Roman" w:cs="Times New Roman"/>
          <w:b/>
          <w:sz w:val="32"/>
          <w:szCs w:val="32"/>
          <w:lang w:val="en-US"/>
        </w:rPr>
      </w:pPr>
    </w:p>
    <w:p w14:paraId="3B8EAD01" w14:textId="77777777" w:rsidR="00EB762E" w:rsidRPr="00EB762E" w:rsidRDefault="00EB762E" w:rsidP="00EB762E">
      <w:pPr>
        <w:spacing w:after="0" w:line="276" w:lineRule="auto"/>
        <w:ind w:left="720"/>
        <w:jc w:val="both"/>
        <w:rPr>
          <w:rFonts w:ascii="Times New Roman" w:eastAsia="Times New Roman" w:hAnsi="Times New Roman" w:cs="Times New Roman"/>
          <w:b/>
          <w:sz w:val="32"/>
          <w:szCs w:val="32"/>
          <w:lang w:val="en-US"/>
        </w:rPr>
      </w:pPr>
    </w:p>
    <w:p w14:paraId="66F36FCE" w14:textId="59CA24AE" w:rsidR="004A5F6E" w:rsidRPr="00EB762E" w:rsidRDefault="00E15755" w:rsidP="00EB762E">
      <w:pPr>
        <w:spacing w:after="0" w:line="276" w:lineRule="auto"/>
        <w:ind w:left="720"/>
        <w:jc w:val="both"/>
        <w:rPr>
          <w:rFonts w:ascii="Times New Roman" w:eastAsia="Times New Roman" w:hAnsi="Times New Roman" w:cs="Times New Roman"/>
          <w:sz w:val="24"/>
        </w:rPr>
      </w:pPr>
      <w:r w:rsidRPr="00EB762E">
        <w:rPr>
          <w:rFonts w:ascii="Times New Roman" w:eastAsia="Times New Roman" w:hAnsi="Times New Roman" w:cs="Times New Roman"/>
          <w:sz w:val="24"/>
          <w:lang w:val="en-US"/>
        </w:rPr>
        <w:t>The food ordering system has revolutionized the way customers interact with restaurants, offering a seamless and efficient platform for both parties. By digitizing the ordering process, it eliminates the traditional barriers of time and location, allowing customers to access a wide range of dining options with just a few clicks. This system enhances customer satisfaction through convenience and reliability while providing restaurants with a scalable solution to manage orders and grow their business.</w:t>
      </w:r>
    </w:p>
    <w:p w14:paraId="24152647" w14:textId="17F0A367" w:rsidR="004A5F6E" w:rsidRPr="00EB762E" w:rsidRDefault="004A5F6E" w:rsidP="00EB762E">
      <w:pPr>
        <w:spacing w:after="0" w:line="276" w:lineRule="auto"/>
        <w:ind w:left="720"/>
        <w:jc w:val="both"/>
        <w:rPr>
          <w:rFonts w:ascii="Times New Roman" w:eastAsia="Times New Roman" w:hAnsi="Times New Roman" w:cs="Times New Roman"/>
          <w:sz w:val="24"/>
        </w:rPr>
      </w:pPr>
    </w:p>
    <w:p w14:paraId="5A6A2F9C" w14:textId="77777777" w:rsidR="004A5F6E" w:rsidRPr="00EB762E" w:rsidRDefault="00E15755" w:rsidP="00EB762E">
      <w:pPr>
        <w:spacing w:after="0" w:line="276" w:lineRule="auto"/>
        <w:ind w:left="720"/>
        <w:jc w:val="both"/>
        <w:rPr>
          <w:rFonts w:ascii="Times New Roman" w:eastAsia="Times New Roman" w:hAnsi="Times New Roman" w:cs="Times New Roman"/>
          <w:sz w:val="24"/>
        </w:rPr>
      </w:pPr>
      <w:r w:rsidRPr="00EB762E">
        <w:rPr>
          <w:rFonts w:ascii="Times New Roman" w:eastAsia="Times New Roman" w:hAnsi="Times New Roman" w:cs="Times New Roman"/>
          <w:sz w:val="24"/>
          <w:lang w:val="en-US"/>
        </w:rPr>
        <w:t>Looking forward, the system holds the potential for further innovations, such as incorporating personalized recommendations, real-time analytics for restaurants, and enhanced user experiences through AI and machine learning. The food ordering system is not just a tool for today's market but a foundation for future advancements in the food service industry.</w:t>
      </w:r>
    </w:p>
    <w:p w14:paraId="76A2430D" w14:textId="77777777" w:rsidR="00E87AA7" w:rsidRPr="00EB762E" w:rsidRDefault="00E87AA7" w:rsidP="00E87AA7">
      <w:pPr>
        <w:spacing w:after="0" w:line="276" w:lineRule="auto"/>
        <w:jc w:val="both"/>
        <w:rPr>
          <w:rFonts w:ascii="Times New Roman" w:eastAsia="Times New Roman" w:hAnsi="Times New Roman" w:cs="Times New Roman"/>
          <w:sz w:val="24"/>
        </w:rPr>
      </w:pPr>
    </w:p>
    <w:sectPr w:rsidR="00E87AA7" w:rsidRPr="00EB762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278AFA" w14:textId="77777777" w:rsidR="00AB5218" w:rsidRDefault="00AB5218" w:rsidP="00E87AA7">
      <w:pPr>
        <w:spacing w:after="0" w:line="240" w:lineRule="auto"/>
      </w:pPr>
      <w:r>
        <w:separator/>
      </w:r>
    </w:p>
  </w:endnote>
  <w:endnote w:type="continuationSeparator" w:id="0">
    <w:p w14:paraId="6711A2D6" w14:textId="77777777" w:rsidR="00AB5218" w:rsidRDefault="00AB5218" w:rsidP="00E87A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auto"/>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606901" w14:textId="77777777" w:rsidR="00AB5218" w:rsidRDefault="00AB5218" w:rsidP="00E87AA7">
      <w:pPr>
        <w:spacing w:after="0" w:line="240" w:lineRule="auto"/>
      </w:pPr>
      <w:r>
        <w:separator/>
      </w:r>
    </w:p>
  </w:footnote>
  <w:footnote w:type="continuationSeparator" w:id="0">
    <w:p w14:paraId="22002760" w14:textId="77777777" w:rsidR="00AB5218" w:rsidRDefault="00AB5218" w:rsidP="00E87A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8Num3"/>
    <w:lvl w:ilvl="0">
      <w:start w:val="1"/>
      <w:numFmt w:val="bullet"/>
      <w:lvlText w:val=""/>
      <w:lvlJc w:val="left"/>
      <w:pPr>
        <w:tabs>
          <w:tab w:val="num" w:pos="0"/>
        </w:tabs>
        <w:ind w:left="720" w:hanging="360"/>
      </w:pPr>
      <w:rPr>
        <w:rFonts w:ascii="Symbol" w:hAnsi="Symbol"/>
      </w:rPr>
    </w:lvl>
    <w:lvl w:ilvl="1">
      <w:start w:val="1"/>
      <w:numFmt w:val="bullet"/>
      <w:lvlText w:val=""/>
      <w:lvlJc w:val="left"/>
      <w:pPr>
        <w:tabs>
          <w:tab w:val="num" w:pos="0"/>
        </w:tabs>
        <w:ind w:left="1440" w:hanging="360"/>
      </w:pPr>
      <w:rPr>
        <w:rFonts w:ascii="Wingdings" w:hAnsi="Wingdings"/>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nsid w:val="00000003"/>
    <w:multiLevelType w:val="multilevel"/>
    <w:tmpl w:val="00000003"/>
    <w:name w:val="WW8Num4"/>
    <w:lvl w:ilvl="0">
      <w:start w:val="1"/>
      <w:numFmt w:val="decimal"/>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left"/>
      <w:pPr>
        <w:tabs>
          <w:tab w:val="num" w:pos="0"/>
        </w:tabs>
        <w:ind w:left="2727" w:hanging="180"/>
      </w:pPr>
    </w:lvl>
    <w:lvl w:ilvl="3">
      <w:start w:val="1"/>
      <w:numFmt w:val="decimal"/>
      <w:lvlText w:val="%4."/>
      <w:lvlJc w:val="left"/>
      <w:pPr>
        <w:tabs>
          <w:tab w:val="num" w:pos="-1917"/>
        </w:tabs>
        <w:ind w:left="1530" w:hanging="360"/>
      </w:pPr>
    </w:lvl>
    <w:lvl w:ilvl="4">
      <w:start w:val="1"/>
      <w:numFmt w:val="lowerLetter"/>
      <w:lvlText w:val="%5."/>
      <w:lvlJc w:val="left"/>
      <w:pPr>
        <w:tabs>
          <w:tab w:val="num" w:pos="0"/>
        </w:tabs>
        <w:ind w:left="4167" w:hanging="360"/>
      </w:pPr>
    </w:lvl>
    <w:lvl w:ilvl="5">
      <w:start w:val="1"/>
      <w:numFmt w:val="lowerRoman"/>
      <w:lvlText w:val="%6."/>
      <w:lvlJc w:val="lef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left"/>
      <w:pPr>
        <w:tabs>
          <w:tab w:val="num" w:pos="0"/>
        </w:tabs>
        <w:ind w:left="7047" w:hanging="180"/>
      </w:p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1.%2"/>
      <w:lvlJc w:val="left"/>
      <w:pPr>
        <w:tabs>
          <w:tab w:val="num" w:pos="990"/>
        </w:tabs>
        <w:ind w:left="99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4">
    <w:nsid w:val="009E6CDD"/>
    <w:multiLevelType w:val="multilevel"/>
    <w:tmpl w:val="4D30B0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B2C5440"/>
    <w:multiLevelType w:val="multilevel"/>
    <w:tmpl w:val="A9A254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BE51023"/>
    <w:multiLevelType w:val="multilevel"/>
    <w:tmpl w:val="86D8A6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D40090A"/>
    <w:multiLevelType w:val="multilevel"/>
    <w:tmpl w:val="F1C6FD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D645F69"/>
    <w:multiLevelType w:val="multilevel"/>
    <w:tmpl w:val="17A8F7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0E405C87"/>
    <w:multiLevelType w:val="multilevel"/>
    <w:tmpl w:val="DB5CD7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0E4C2E18"/>
    <w:multiLevelType w:val="hybridMultilevel"/>
    <w:tmpl w:val="05F607DE"/>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F9329F5"/>
    <w:multiLevelType w:val="multilevel"/>
    <w:tmpl w:val="888AC0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0FBB1CF2"/>
    <w:multiLevelType w:val="multilevel"/>
    <w:tmpl w:val="63960B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110F12E1"/>
    <w:multiLevelType w:val="multilevel"/>
    <w:tmpl w:val="E5EAF7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1697435C"/>
    <w:multiLevelType w:val="multilevel"/>
    <w:tmpl w:val="E834B4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16E746BC"/>
    <w:multiLevelType w:val="multilevel"/>
    <w:tmpl w:val="AEB4A5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17FE128C"/>
    <w:multiLevelType w:val="multilevel"/>
    <w:tmpl w:val="87F2EC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1DC25E9B"/>
    <w:multiLevelType w:val="multilevel"/>
    <w:tmpl w:val="38A0CE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1E3920BF"/>
    <w:multiLevelType w:val="multilevel"/>
    <w:tmpl w:val="09DE06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1F9D754C"/>
    <w:multiLevelType w:val="hybridMultilevel"/>
    <w:tmpl w:val="4CCC93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20E06109"/>
    <w:multiLevelType w:val="multilevel"/>
    <w:tmpl w:val="CAAE05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251138B1"/>
    <w:multiLevelType w:val="multilevel"/>
    <w:tmpl w:val="1C50A6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296E23E7"/>
    <w:multiLevelType w:val="multilevel"/>
    <w:tmpl w:val="2E143A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2B1A3A4F"/>
    <w:multiLevelType w:val="multilevel"/>
    <w:tmpl w:val="33F4A4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2B4663B2"/>
    <w:multiLevelType w:val="multilevel"/>
    <w:tmpl w:val="EA4C0E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2C336294"/>
    <w:multiLevelType w:val="multilevel"/>
    <w:tmpl w:val="0B0AD8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2C6F53AB"/>
    <w:multiLevelType w:val="multilevel"/>
    <w:tmpl w:val="2C4A5A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2DB35B52"/>
    <w:multiLevelType w:val="multilevel"/>
    <w:tmpl w:val="4B7C61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2E843D16"/>
    <w:multiLevelType w:val="hybridMultilevel"/>
    <w:tmpl w:val="56741910"/>
    <w:lvl w:ilvl="0" w:tplc="002E4C0C">
      <w:start w:val="1"/>
      <w:numFmt w:val="bullet"/>
      <w:lvlText w:val=""/>
      <w:lvlJc w:val="left"/>
      <w:pPr>
        <w:tabs>
          <w:tab w:val="num" w:pos="720"/>
        </w:tabs>
        <w:ind w:left="720" w:hanging="360"/>
      </w:pPr>
      <w:rPr>
        <w:rFonts w:ascii="Wingdings 3" w:hAnsi="Wingdings 3" w:hint="default"/>
      </w:rPr>
    </w:lvl>
    <w:lvl w:ilvl="1" w:tplc="BF944516" w:tentative="1">
      <w:start w:val="1"/>
      <w:numFmt w:val="bullet"/>
      <w:lvlText w:val=""/>
      <w:lvlJc w:val="left"/>
      <w:pPr>
        <w:tabs>
          <w:tab w:val="num" w:pos="1440"/>
        </w:tabs>
        <w:ind w:left="1440" w:hanging="360"/>
      </w:pPr>
      <w:rPr>
        <w:rFonts w:ascii="Wingdings 3" w:hAnsi="Wingdings 3" w:hint="default"/>
      </w:rPr>
    </w:lvl>
    <w:lvl w:ilvl="2" w:tplc="DC8CA584" w:tentative="1">
      <w:start w:val="1"/>
      <w:numFmt w:val="bullet"/>
      <w:lvlText w:val=""/>
      <w:lvlJc w:val="left"/>
      <w:pPr>
        <w:tabs>
          <w:tab w:val="num" w:pos="2160"/>
        </w:tabs>
        <w:ind w:left="2160" w:hanging="360"/>
      </w:pPr>
      <w:rPr>
        <w:rFonts w:ascii="Wingdings 3" w:hAnsi="Wingdings 3" w:hint="default"/>
      </w:rPr>
    </w:lvl>
    <w:lvl w:ilvl="3" w:tplc="573CE98C" w:tentative="1">
      <w:start w:val="1"/>
      <w:numFmt w:val="bullet"/>
      <w:lvlText w:val=""/>
      <w:lvlJc w:val="left"/>
      <w:pPr>
        <w:tabs>
          <w:tab w:val="num" w:pos="2880"/>
        </w:tabs>
        <w:ind w:left="2880" w:hanging="360"/>
      </w:pPr>
      <w:rPr>
        <w:rFonts w:ascii="Wingdings 3" w:hAnsi="Wingdings 3" w:hint="default"/>
      </w:rPr>
    </w:lvl>
    <w:lvl w:ilvl="4" w:tplc="2B907828" w:tentative="1">
      <w:start w:val="1"/>
      <w:numFmt w:val="bullet"/>
      <w:lvlText w:val=""/>
      <w:lvlJc w:val="left"/>
      <w:pPr>
        <w:tabs>
          <w:tab w:val="num" w:pos="3600"/>
        </w:tabs>
        <w:ind w:left="3600" w:hanging="360"/>
      </w:pPr>
      <w:rPr>
        <w:rFonts w:ascii="Wingdings 3" w:hAnsi="Wingdings 3" w:hint="default"/>
      </w:rPr>
    </w:lvl>
    <w:lvl w:ilvl="5" w:tplc="F6E2CEF6" w:tentative="1">
      <w:start w:val="1"/>
      <w:numFmt w:val="bullet"/>
      <w:lvlText w:val=""/>
      <w:lvlJc w:val="left"/>
      <w:pPr>
        <w:tabs>
          <w:tab w:val="num" w:pos="4320"/>
        </w:tabs>
        <w:ind w:left="4320" w:hanging="360"/>
      </w:pPr>
      <w:rPr>
        <w:rFonts w:ascii="Wingdings 3" w:hAnsi="Wingdings 3" w:hint="default"/>
      </w:rPr>
    </w:lvl>
    <w:lvl w:ilvl="6" w:tplc="5A20E0B6" w:tentative="1">
      <w:start w:val="1"/>
      <w:numFmt w:val="bullet"/>
      <w:lvlText w:val=""/>
      <w:lvlJc w:val="left"/>
      <w:pPr>
        <w:tabs>
          <w:tab w:val="num" w:pos="5040"/>
        </w:tabs>
        <w:ind w:left="5040" w:hanging="360"/>
      </w:pPr>
      <w:rPr>
        <w:rFonts w:ascii="Wingdings 3" w:hAnsi="Wingdings 3" w:hint="default"/>
      </w:rPr>
    </w:lvl>
    <w:lvl w:ilvl="7" w:tplc="4F2A8A5C" w:tentative="1">
      <w:start w:val="1"/>
      <w:numFmt w:val="bullet"/>
      <w:lvlText w:val=""/>
      <w:lvlJc w:val="left"/>
      <w:pPr>
        <w:tabs>
          <w:tab w:val="num" w:pos="5760"/>
        </w:tabs>
        <w:ind w:left="5760" w:hanging="360"/>
      </w:pPr>
      <w:rPr>
        <w:rFonts w:ascii="Wingdings 3" w:hAnsi="Wingdings 3" w:hint="default"/>
      </w:rPr>
    </w:lvl>
    <w:lvl w:ilvl="8" w:tplc="50460144" w:tentative="1">
      <w:start w:val="1"/>
      <w:numFmt w:val="bullet"/>
      <w:lvlText w:val=""/>
      <w:lvlJc w:val="left"/>
      <w:pPr>
        <w:tabs>
          <w:tab w:val="num" w:pos="6480"/>
        </w:tabs>
        <w:ind w:left="6480" w:hanging="360"/>
      </w:pPr>
      <w:rPr>
        <w:rFonts w:ascii="Wingdings 3" w:hAnsi="Wingdings 3" w:hint="default"/>
      </w:rPr>
    </w:lvl>
  </w:abstractNum>
  <w:abstractNum w:abstractNumId="29">
    <w:nsid w:val="2EFB08E8"/>
    <w:multiLevelType w:val="multilevel"/>
    <w:tmpl w:val="B6ECF8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2F406712"/>
    <w:multiLevelType w:val="multilevel"/>
    <w:tmpl w:val="C8749A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32441164"/>
    <w:multiLevelType w:val="multilevel"/>
    <w:tmpl w:val="B86EE0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32AA6A11"/>
    <w:multiLevelType w:val="multilevel"/>
    <w:tmpl w:val="99328A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340F7193"/>
    <w:multiLevelType w:val="multilevel"/>
    <w:tmpl w:val="CD3CEC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38281EE4"/>
    <w:multiLevelType w:val="multilevel"/>
    <w:tmpl w:val="7D48B2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38752BAB"/>
    <w:multiLevelType w:val="multilevel"/>
    <w:tmpl w:val="D3DE8B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398A10AD"/>
    <w:multiLevelType w:val="multilevel"/>
    <w:tmpl w:val="BA222E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3C9F5D6C"/>
    <w:multiLevelType w:val="multilevel"/>
    <w:tmpl w:val="A7CA9A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3D3A17A2"/>
    <w:multiLevelType w:val="multilevel"/>
    <w:tmpl w:val="BF06C3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3D467100"/>
    <w:multiLevelType w:val="multilevel"/>
    <w:tmpl w:val="9BC8E1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3E046B6A"/>
    <w:multiLevelType w:val="multilevel"/>
    <w:tmpl w:val="0EB0EF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3F0276F0"/>
    <w:multiLevelType w:val="multilevel"/>
    <w:tmpl w:val="2DB26F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41162536"/>
    <w:multiLevelType w:val="multilevel"/>
    <w:tmpl w:val="8C1ED5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417E3A99"/>
    <w:multiLevelType w:val="multilevel"/>
    <w:tmpl w:val="5FA6FD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426E294D"/>
    <w:multiLevelType w:val="multilevel"/>
    <w:tmpl w:val="439E94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42FE5117"/>
    <w:multiLevelType w:val="multilevel"/>
    <w:tmpl w:val="4BD0E2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43427750"/>
    <w:multiLevelType w:val="multilevel"/>
    <w:tmpl w:val="F522AF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43FD7E46"/>
    <w:multiLevelType w:val="multilevel"/>
    <w:tmpl w:val="2CDE86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45BA28FA"/>
    <w:multiLevelType w:val="multilevel"/>
    <w:tmpl w:val="51ACA9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46B71CE3"/>
    <w:multiLevelType w:val="multilevel"/>
    <w:tmpl w:val="D200C3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4B4B4BA9"/>
    <w:multiLevelType w:val="multilevel"/>
    <w:tmpl w:val="A6ACB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nsid w:val="4D55770F"/>
    <w:multiLevelType w:val="multilevel"/>
    <w:tmpl w:val="ADE25E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4DA5739A"/>
    <w:multiLevelType w:val="multilevel"/>
    <w:tmpl w:val="5DA266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50451BC6"/>
    <w:multiLevelType w:val="multilevel"/>
    <w:tmpl w:val="59F69B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519E72F1"/>
    <w:multiLevelType w:val="multilevel"/>
    <w:tmpl w:val="CBD2E7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530D5DE1"/>
    <w:multiLevelType w:val="multilevel"/>
    <w:tmpl w:val="82BE11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53F5126E"/>
    <w:multiLevelType w:val="multilevel"/>
    <w:tmpl w:val="548AAB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54812462"/>
    <w:multiLevelType w:val="multilevel"/>
    <w:tmpl w:val="1278EF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57DF611E"/>
    <w:multiLevelType w:val="multilevel"/>
    <w:tmpl w:val="189CA2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nsid w:val="59CB7756"/>
    <w:multiLevelType w:val="multilevel"/>
    <w:tmpl w:val="BA2218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nsid w:val="5A0D5D8F"/>
    <w:multiLevelType w:val="multilevel"/>
    <w:tmpl w:val="1EF2A3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nsid w:val="5BD837C7"/>
    <w:multiLevelType w:val="multilevel"/>
    <w:tmpl w:val="13F4FB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5BE65FA4"/>
    <w:multiLevelType w:val="multilevel"/>
    <w:tmpl w:val="C67AC0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nsid w:val="5DA96D0E"/>
    <w:multiLevelType w:val="multilevel"/>
    <w:tmpl w:val="E74E19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nsid w:val="60864BCD"/>
    <w:multiLevelType w:val="multilevel"/>
    <w:tmpl w:val="98B4C0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nsid w:val="6153714D"/>
    <w:multiLevelType w:val="multilevel"/>
    <w:tmpl w:val="C2C698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nsid w:val="622E575F"/>
    <w:multiLevelType w:val="multilevel"/>
    <w:tmpl w:val="3264B0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nsid w:val="644169E8"/>
    <w:multiLevelType w:val="multilevel"/>
    <w:tmpl w:val="6FB87C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nsid w:val="659270F6"/>
    <w:multiLevelType w:val="multilevel"/>
    <w:tmpl w:val="A49682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nsid w:val="69150689"/>
    <w:multiLevelType w:val="multilevel"/>
    <w:tmpl w:val="EEA48F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nsid w:val="69E95CFA"/>
    <w:multiLevelType w:val="multilevel"/>
    <w:tmpl w:val="41D4AD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nsid w:val="6AB86FF6"/>
    <w:multiLevelType w:val="multilevel"/>
    <w:tmpl w:val="036C8F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nsid w:val="703E552D"/>
    <w:multiLevelType w:val="multilevel"/>
    <w:tmpl w:val="D2B2A7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nsid w:val="716A492B"/>
    <w:multiLevelType w:val="multilevel"/>
    <w:tmpl w:val="7B4819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nsid w:val="72B8563C"/>
    <w:multiLevelType w:val="hybridMultilevel"/>
    <w:tmpl w:val="7A3009A6"/>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nsid w:val="73D3363B"/>
    <w:multiLevelType w:val="multilevel"/>
    <w:tmpl w:val="59F0C6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nsid w:val="748A28C9"/>
    <w:multiLevelType w:val="multilevel"/>
    <w:tmpl w:val="D924EA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nsid w:val="7AF27ACB"/>
    <w:multiLevelType w:val="multilevel"/>
    <w:tmpl w:val="1326D7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nsid w:val="7B4C618B"/>
    <w:multiLevelType w:val="multilevel"/>
    <w:tmpl w:val="CC380B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nsid w:val="7C190E47"/>
    <w:multiLevelType w:val="multilevel"/>
    <w:tmpl w:val="F15025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nsid w:val="7E595DDE"/>
    <w:multiLevelType w:val="multilevel"/>
    <w:tmpl w:val="AFE43F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1"/>
  </w:num>
  <w:num w:numId="2">
    <w:abstractNumId w:val="21"/>
  </w:num>
  <w:num w:numId="3">
    <w:abstractNumId w:val="53"/>
  </w:num>
  <w:num w:numId="4">
    <w:abstractNumId w:val="79"/>
  </w:num>
  <w:num w:numId="5">
    <w:abstractNumId w:val="67"/>
  </w:num>
  <w:num w:numId="6">
    <w:abstractNumId w:val="6"/>
  </w:num>
  <w:num w:numId="7">
    <w:abstractNumId w:val="11"/>
  </w:num>
  <w:num w:numId="8">
    <w:abstractNumId w:val="39"/>
  </w:num>
  <w:num w:numId="9">
    <w:abstractNumId w:val="12"/>
  </w:num>
  <w:num w:numId="10">
    <w:abstractNumId w:val="66"/>
  </w:num>
  <w:num w:numId="11">
    <w:abstractNumId w:val="20"/>
  </w:num>
  <w:num w:numId="12">
    <w:abstractNumId w:val="16"/>
  </w:num>
  <w:num w:numId="13">
    <w:abstractNumId w:val="30"/>
  </w:num>
  <w:num w:numId="14">
    <w:abstractNumId w:val="13"/>
  </w:num>
  <w:num w:numId="15">
    <w:abstractNumId w:val="24"/>
  </w:num>
  <w:num w:numId="16">
    <w:abstractNumId w:val="62"/>
  </w:num>
  <w:num w:numId="17">
    <w:abstractNumId w:val="77"/>
  </w:num>
  <w:num w:numId="18">
    <w:abstractNumId w:val="60"/>
  </w:num>
  <w:num w:numId="19">
    <w:abstractNumId w:val="64"/>
  </w:num>
  <w:num w:numId="20">
    <w:abstractNumId w:val="65"/>
  </w:num>
  <w:num w:numId="21">
    <w:abstractNumId w:val="5"/>
  </w:num>
  <w:num w:numId="22">
    <w:abstractNumId w:val="40"/>
  </w:num>
  <w:num w:numId="23">
    <w:abstractNumId w:val="17"/>
  </w:num>
  <w:num w:numId="24">
    <w:abstractNumId w:val="68"/>
  </w:num>
  <w:num w:numId="25">
    <w:abstractNumId w:val="57"/>
  </w:num>
  <w:num w:numId="26">
    <w:abstractNumId w:val="69"/>
  </w:num>
  <w:num w:numId="27">
    <w:abstractNumId w:val="52"/>
  </w:num>
  <w:num w:numId="28">
    <w:abstractNumId w:val="18"/>
  </w:num>
  <w:num w:numId="29">
    <w:abstractNumId w:val="37"/>
  </w:num>
  <w:num w:numId="30">
    <w:abstractNumId w:val="15"/>
  </w:num>
  <w:num w:numId="31">
    <w:abstractNumId w:val="70"/>
  </w:num>
  <w:num w:numId="32">
    <w:abstractNumId w:val="61"/>
  </w:num>
  <w:num w:numId="33">
    <w:abstractNumId w:val="7"/>
  </w:num>
  <w:num w:numId="34">
    <w:abstractNumId w:val="78"/>
  </w:num>
  <w:num w:numId="35">
    <w:abstractNumId w:val="25"/>
  </w:num>
  <w:num w:numId="36">
    <w:abstractNumId w:val="43"/>
  </w:num>
  <w:num w:numId="37">
    <w:abstractNumId w:val="54"/>
  </w:num>
  <w:num w:numId="38">
    <w:abstractNumId w:val="45"/>
  </w:num>
  <w:num w:numId="39">
    <w:abstractNumId w:val="33"/>
  </w:num>
  <w:num w:numId="40">
    <w:abstractNumId w:val="23"/>
  </w:num>
  <w:num w:numId="41">
    <w:abstractNumId w:val="35"/>
  </w:num>
  <w:num w:numId="42">
    <w:abstractNumId w:val="41"/>
  </w:num>
  <w:num w:numId="43">
    <w:abstractNumId w:val="46"/>
  </w:num>
  <w:num w:numId="44">
    <w:abstractNumId w:val="73"/>
  </w:num>
  <w:num w:numId="45">
    <w:abstractNumId w:val="56"/>
  </w:num>
  <w:num w:numId="46">
    <w:abstractNumId w:val="36"/>
  </w:num>
  <w:num w:numId="47">
    <w:abstractNumId w:val="32"/>
  </w:num>
  <w:num w:numId="48">
    <w:abstractNumId w:val="55"/>
  </w:num>
  <w:num w:numId="49">
    <w:abstractNumId w:val="31"/>
  </w:num>
  <w:num w:numId="50">
    <w:abstractNumId w:val="38"/>
  </w:num>
  <w:num w:numId="51">
    <w:abstractNumId w:val="27"/>
  </w:num>
  <w:num w:numId="52">
    <w:abstractNumId w:val="71"/>
  </w:num>
  <w:num w:numId="53">
    <w:abstractNumId w:val="63"/>
  </w:num>
  <w:num w:numId="54">
    <w:abstractNumId w:val="80"/>
  </w:num>
  <w:num w:numId="55">
    <w:abstractNumId w:val="8"/>
  </w:num>
  <w:num w:numId="56">
    <w:abstractNumId w:val="9"/>
  </w:num>
  <w:num w:numId="57">
    <w:abstractNumId w:val="47"/>
  </w:num>
  <w:num w:numId="58">
    <w:abstractNumId w:val="4"/>
  </w:num>
  <w:num w:numId="59">
    <w:abstractNumId w:val="72"/>
  </w:num>
  <w:num w:numId="60">
    <w:abstractNumId w:val="76"/>
  </w:num>
  <w:num w:numId="61">
    <w:abstractNumId w:val="44"/>
  </w:num>
  <w:num w:numId="62">
    <w:abstractNumId w:val="26"/>
  </w:num>
  <w:num w:numId="63">
    <w:abstractNumId w:val="49"/>
  </w:num>
  <w:num w:numId="64">
    <w:abstractNumId w:val="59"/>
  </w:num>
  <w:num w:numId="65">
    <w:abstractNumId w:val="75"/>
  </w:num>
  <w:num w:numId="66">
    <w:abstractNumId w:val="14"/>
  </w:num>
  <w:num w:numId="67">
    <w:abstractNumId w:val="34"/>
  </w:num>
  <w:num w:numId="68">
    <w:abstractNumId w:val="58"/>
  </w:num>
  <w:num w:numId="69">
    <w:abstractNumId w:val="50"/>
  </w:num>
  <w:num w:numId="70">
    <w:abstractNumId w:val="42"/>
  </w:num>
  <w:num w:numId="71">
    <w:abstractNumId w:val="29"/>
  </w:num>
  <w:num w:numId="72">
    <w:abstractNumId w:val="22"/>
  </w:num>
  <w:num w:numId="73">
    <w:abstractNumId w:val="48"/>
  </w:num>
  <w:num w:numId="74">
    <w:abstractNumId w:val="0"/>
  </w:num>
  <w:num w:numId="75">
    <w:abstractNumId w:val="3"/>
  </w:num>
  <w:num w:numId="76">
    <w:abstractNumId w:val="1"/>
  </w:num>
  <w:num w:numId="77">
    <w:abstractNumId w:val="2"/>
  </w:num>
  <w:num w:numId="78">
    <w:abstractNumId w:val="19"/>
  </w:num>
  <w:num w:numId="79">
    <w:abstractNumId w:val="74"/>
  </w:num>
  <w:num w:numId="80">
    <w:abstractNumId w:val="10"/>
  </w:num>
  <w:num w:numId="81">
    <w:abstractNumId w:val="28"/>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D97"/>
    <w:rsid w:val="00040DEE"/>
    <w:rsid w:val="00042DB2"/>
    <w:rsid w:val="000614AC"/>
    <w:rsid w:val="00085761"/>
    <w:rsid w:val="0009361D"/>
    <w:rsid w:val="000F16B9"/>
    <w:rsid w:val="001062E9"/>
    <w:rsid w:val="00124F3D"/>
    <w:rsid w:val="001310CA"/>
    <w:rsid w:val="00145B23"/>
    <w:rsid w:val="001A1183"/>
    <w:rsid w:val="001D671C"/>
    <w:rsid w:val="00234DDB"/>
    <w:rsid w:val="00271C50"/>
    <w:rsid w:val="002F7F32"/>
    <w:rsid w:val="003009FB"/>
    <w:rsid w:val="00371B48"/>
    <w:rsid w:val="0038191B"/>
    <w:rsid w:val="003C4334"/>
    <w:rsid w:val="003F68B8"/>
    <w:rsid w:val="0040128D"/>
    <w:rsid w:val="004372A0"/>
    <w:rsid w:val="00492694"/>
    <w:rsid w:val="00494C52"/>
    <w:rsid w:val="004A5F6E"/>
    <w:rsid w:val="004A763A"/>
    <w:rsid w:val="004C357E"/>
    <w:rsid w:val="004D28EC"/>
    <w:rsid w:val="004D6C97"/>
    <w:rsid w:val="004E25C8"/>
    <w:rsid w:val="005175FF"/>
    <w:rsid w:val="00591AAC"/>
    <w:rsid w:val="0059237F"/>
    <w:rsid w:val="005D46B4"/>
    <w:rsid w:val="00674B17"/>
    <w:rsid w:val="00684D97"/>
    <w:rsid w:val="006D1823"/>
    <w:rsid w:val="007149CB"/>
    <w:rsid w:val="00716466"/>
    <w:rsid w:val="00725086"/>
    <w:rsid w:val="00730415"/>
    <w:rsid w:val="007A1FFF"/>
    <w:rsid w:val="007B4349"/>
    <w:rsid w:val="008E2082"/>
    <w:rsid w:val="00904A1A"/>
    <w:rsid w:val="00926E7E"/>
    <w:rsid w:val="009914FC"/>
    <w:rsid w:val="009C15C3"/>
    <w:rsid w:val="00A07EBB"/>
    <w:rsid w:val="00A84648"/>
    <w:rsid w:val="00A90EF0"/>
    <w:rsid w:val="00AB5218"/>
    <w:rsid w:val="00AC6512"/>
    <w:rsid w:val="00AD7E52"/>
    <w:rsid w:val="00AE219D"/>
    <w:rsid w:val="00B258EF"/>
    <w:rsid w:val="00BB0E67"/>
    <w:rsid w:val="00BF4766"/>
    <w:rsid w:val="00C07E8F"/>
    <w:rsid w:val="00C97870"/>
    <w:rsid w:val="00CC7BAD"/>
    <w:rsid w:val="00CE77E0"/>
    <w:rsid w:val="00CF5FAE"/>
    <w:rsid w:val="00D33BB5"/>
    <w:rsid w:val="00D70ECA"/>
    <w:rsid w:val="00D84345"/>
    <w:rsid w:val="00DA7023"/>
    <w:rsid w:val="00DE5CB7"/>
    <w:rsid w:val="00E15755"/>
    <w:rsid w:val="00E558F0"/>
    <w:rsid w:val="00E8552E"/>
    <w:rsid w:val="00E87AA7"/>
    <w:rsid w:val="00EA342D"/>
    <w:rsid w:val="00EB762E"/>
    <w:rsid w:val="00F07C0B"/>
    <w:rsid w:val="00F224F4"/>
    <w:rsid w:val="00F26AA0"/>
    <w:rsid w:val="00F754FB"/>
    <w:rsid w:val="00F841FC"/>
    <w:rsid w:val="00F93449"/>
    <w:rsid w:val="00FB4C1F"/>
    <w:rsid w:val="00FF074D"/>
    <w:rsid w:val="00FF0D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98D5B"/>
  <w15:docId w15:val="{CB701536-9B7C-4A8C-B75D-805C74801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BodyText"/>
    <w:link w:val="Heading1Char"/>
    <w:qFormat/>
    <w:rsid w:val="0059237F"/>
    <w:pPr>
      <w:numPr>
        <w:numId w:val="74"/>
      </w:numPr>
      <w:outlineLvl w:val="0"/>
    </w:pPr>
    <w:rPr>
      <w:b/>
      <w:bCs/>
      <w:sz w:val="32"/>
      <w:szCs w:val="32"/>
    </w:rPr>
  </w:style>
  <w:style w:type="paragraph" w:styleId="Heading2">
    <w:name w:val="heading 2"/>
    <w:basedOn w:val="Heading"/>
    <w:next w:val="BodyText"/>
    <w:link w:val="Heading2Char"/>
    <w:qFormat/>
    <w:rsid w:val="0059237F"/>
    <w:pPr>
      <w:numPr>
        <w:ilvl w:val="1"/>
        <w:numId w:val="74"/>
      </w:numPr>
      <w:outlineLvl w:val="1"/>
    </w:pPr>
    <w:rPr>
      <w:b/>
      <w:bCs/>
      <w:i/>
      <w:iCs/>
    </w:rPr>
  </w:style>
  <w:style w:type="paragraph" w:styleId="Heading3">
    <w:name w:val="heading 3"/>
    <w:basedOn w:val="Heading"/>
    <w:next w:val="BodyText"/>
    <w:link w:val="Heading3Char"/>
    <w:qFormat/>
    <w:rsid w:val="0059237F"/>
    <w:pPr>
      <w:numPr>
        <w:ilvl w:val="2"/>
        <w:numId w:val="74"/>
      </w:num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237F"/>
    <w:rPr>
      <w:rFonts w:ascii="Arial" w:eastAsia="SimSun" w:hAnsi="Arial" w:cs="Mangal"/>
      <w:b/>
      <w:bCs/>
      <w:kern w:val="1"/>
      <w:sz w:val="32"/>
      <w:szCs w:val="32"/>
      <w:lang w:val="en-US" w:eastAsia="hi-IN" w:bidi="hi-IN"/>
    </w:rPr>
  </w:style>
  <w:style w:type="character" w:customStyle="1" w:styleId="Heading2Char">
    <w:name w:val="Heading 2 Char"/>
    <w:basedOn w:val="DefaultParagraphFont"/>
    <w:link w:val="Heading2"/>
    <w:rsid w:val="0059237F"/>
    <w:rPr>
      <w:rFonts w:ascii="Arial" w:eastAsia="SimSun" w:hAnsi="Arial" w:cs="Mangal"/>
      <w:b/>
      <w:bCs/>
      <w:i/>
      <w:iCs/>
      <w:kern w:val="1"/>
      <w:sz w:val="28"/>
      <w:szCs w:val="28"/>
      <w:lang w:val="en-US" w:eastAsia="hi-IN" w:bidi="hi-IN"/>
    </w:rPr>
  </w:style>
  <w:style w:type="character" w:customStyle="1" w:styleId="Heading3Char">
    <w:name w:val="Heading 3 Char"/>
    <w:basedOn w:val="DefaultParagraphFont"/>
    <w:link w:val="Heading3"/>
    <w:rsid w:val="0059237F"/>
    <w:rPr>
      <w:rFonts w:ascii="Arial" w:eastAsia="SimSun" w:hAnsi="Arial" w:cs="Mangal"/>
      <w:b/>
      <w:bCs/>
      <w:kern w:val="1"/>
      <w:sz w:val="28"/>
      <w:szCs w:val="28"/>
      <w:lang w:val="en-US" w:eastAsia="hi-IN" w:bidi="hi-IN"/>
    </w:rPr>
  </w:style>
  <w:style w:type="paragraph" w:customStyle="1" w:styleId="Heading">
    <w:name w:val="Heading"/>
    <w:basedOn w:val="Normal"/>
    <w:next w:val="BodyText"/>
    <w:rsid w:val="0059237F"/>
    <w:pPr>
      <w:keepNext/>
      <w:widowControl w:val="0"/>
      <w:suppressAutoHyphens/>
      <w:spacing w:before="240" w:after="120" w:line="240" w:lineRule="auto"/>
    </w:pPr>
    <w:rPr>
      <w:rFonts w:ascii="Arial" w:eastAsia="SimSun" w:hAnsi="Arial" w:cs="Mangal"/>
      <w:kern w:val="1"/>
      <w:sz w:val="28"/>
      <w:szCs w:val="28"/>
      <w:lang w:val="en-US" w:eastAsia="hi-IN" w:bidi="hi-IN"/>
    </w:rPr>
  </w:style>
  <w:style w:type="paragraph" w:styleId="BodyText">
    <w:name w:val="Body Text"/>
    <w:basedOn w:val="Normal"/>
    <w:link w:val="BodyTextChar"/>
    <w:rsid w:val="0059237F"/>
    <w:pPr>
      <w:widowControl w:val="0"/>
      <w:suppressAutoHyphens/>
      <w:spacing w:after="120" w:line="240" w:lineRule="auto"/>
    </w:pPr>
    <w:rPr>
      <w:rFonts w:ascii="Times New Roman" w:eastAsia="SimSun" w:hAnsi="Times New Roman" w:cs="Mangal"/>
      <w:kern w:val="1"/>
      <w:sz w:val="24"/>
      <w:szCs w:val="24"/>
      <w:lang w:val="en-US" w:eastAsia="hi-IN" w:bidi="hi-IN"/>
    </w:rPr>
  </w:style>
  <w:style w:type="character" w:customStyle="1" w:styleId="BodyTextChar">
    <w:name w:val="Body Text Char"/>
    <w:basedOn w:val="DefaultParagraphFont"/>
    <w:link w:val="BodyText"/>
    <w:rsid w:val="0059237F"/>
    <w:rPr>
      <w:rFonts w:ascii="Times New Roman" w:eastAsia="SimSun" w:hAnsi="Times New Roman" w:cs="Mangal"/>
      <w:kern w:val="1"/>
      <w:sz w:val="24"/>
      <w:szCs w:val="24"/>
      <w:lang w:val="en-US" w:eastAsia="hi-IN" w:bidi="hi-IN"/>
    </w:rPr>
  </w:style>
  <w:style w:type="paragraph" w:styleId="ListParagraph">
    <w:name w:val="List Paragraph"/>
    <w:basedOn w:val="Normal"/>
    <w:qFormat/>
    <w:rsid w:val="0059237F"/>
    <w:pPr>
      <w:widowControl w:val="0"/>
      <w:suppressAutoHyphens/>
      <w:spacing w:after="0" w:line="240" w:lineRule="auto"/>
    </w:pPr>
    <w:rPr>
      <w:rFonts w:ascii="Times New Roman" w:eastAsia="SimSun" w:hAnsi="Times New Roman" w:cs="Mangal"/>
      <w:kern w:val="1"/>
      <w:sz w:val="24"/>
      <w:szCs w:val="24"/>
      <w:lang w:val="en-US" w:eastAsia="hi-IN" w:bidi="hi-IN"/>
    </w:rPr>
  </w:style>
  <w:style w:type="character" w:styleId="CommentReference">
    <w:name w:val="annotation reference"/>
    <w:basedOn w:val="DefaultParagraphFont"/>
    <w:uiPriority w:val="99"/>
    <w:semiHidden/>
    <w:unhideWhenUsed/>
    <w:rsid w:val="004E25C8"/>
    <w:rPr>
      <w:sz w:val="16"/>
      <w:szCs w:val="16"/>
    </w:rPr>
  </w:style>
  <w:style w:type="paragraph" w:styleId="CommentText">
    <w:name w:val="annotation text"/>
    <w:basedOn w:val="Normal"/>
    <w:link w:val="CommentTextChar"/>
    <w:uiPriority w:val="99"/>
    <w:semiHidden/>
    <w:unhideWhenUsed/>
    <w:rsid w:val="004E25C8"/>
    <w:pPr>
      <w:spacing w:line="240" w:lineRule="auto"/>
    </w:pPr>
    <w:rPr>
      <w:sz w:val="20"/>
      <w:szCs w:val="20"/>
    </w:rPr>
  </w:style>
  <w:style w:type="character" w:customStyle="1" w:styleId="CommentTextChar">
    <w:name w:val="Comment Text Char"/>
    <w:basedOn w:val="DefaultParagraphFont"/>
    <w:link w:val="CommentText"/>
    <w:uiPriority w:val="99"/>
    <w:semiHidden/>
    <w:rsid w:val="004E25C8"/>
    <w:rPr>
      <w:sz w:val="20"/>
      <w:szCs w:val="20"/>
    </w:rPr>
  </w:style>
  <w:style w:type="paragraph" w:styleId="CommentSubject">
    <w:name w:val="annotation subject"/>
    <w:basedOn w:val="CommentText"/>
    <w:next w:val="CommentText"/>
    <w:link w:val="CommentSubjectChar"/>
    <w:uiPriority w:val="99"/>
    <w:semiHidden/>
    <w:unhideWhenUsed/>
    <w:rsid w:val="004E25C8"/>
    <w:rPr>
      <w:b/>
      <w:bCs/>
    </w:rPr>
  </w:style>
  <w:style w:type="character" w:customStyle="1" w:styleId="CommentSubjectChar">
    <w:name w:val="Comment Subject Char"/>
    <w:basedOn w:val="CommentTextChar"/>
    <w:link w:val="CommentSubject"/>
    <w:uiPriority w:val="99"/>
    <w:semiHidden/>
    <w:rsid w:val="004E25C8"/>
    <w:rPr>
      <w:b/>
      <w:bCs/>
      <w:sz w:val="20"/>
      <w:szCs w:val="20"/>
    </w:rPr>
  </w:style>
  <w:style w:type="paragraph" w:styleId="HTMLPreformatted">
    <w:name w:val="HTML Preformatted"/>
    <w:basedOn w:val="Normal"/>
    <w:link w:val="HTMLPreformattedChar"/>
    <w:uiPriority w:val="99"/>
    <w:semiHidden/>
    <w:unhideWhenUsed/>
    <w:rsid w:val="00401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128D"/>
    <w:rPr>
      <w:rFonts w:ascii="Courier New" w:eastAsia="Times New Roman" w:hAnsi="Courier New" w:cs="Courier New"/>
      <w:sz w:val="20"/>
      <w:szCs w:val="20"/>
    </w:rPr>
  </w:style>
  <w:style w:type="paragraph" w:customStyle="1" w:styleId="TableParagraph">
    <w:name w:val="Table Paragraph"/>
    <w:basedOn w:val="Normal"/>
    <w:uiPriority w:val="1"/>
    <w:qFormat/>
    <w:rsid w:val="00042DB2"/>
    <w:pPr>
      <w:widowControl w:val="0"/>
      <w:autoSpaceDE w:val="0"/>
      <w:autoSpaceDN w:val="0"/>
      <w:spacing w:after="0" w:line="240" w:lineRule="auto"/>
      <w:ind w:left="108"/>
    </w:pPr>
    <w:rPr>
      <w:rFonts w:ascii="Arial" w:eastAsia="Arial" w:hAnsi="Arial" w:cs="Arial"/>
      <w:lang w:val="en-US" w:eastAsia="en-US"/>
    </w:rPr>
  </w:style>
  <w:style w:type="table" w:styleId="TableGrid">
    <w:name w:val="Table Grid"/>
    <w:basedOn w:val="TableNormal"/>
    <w:uiPriority w:val="39"/>
    <w:rsid w:val="00F93449"/>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F841FC"/>
    <w:rPr>
      <w:b/>
      <w:bCs/>
    </w:rPr>
  </w:style>
  <w:style w:type="paragraph" w:styleId="Header">
    <w:name w:val="header"/>
    <w:basedOn w:val="Normal"/>
    <w:link w:val="HeaderChar"/>
    <w:uiPriority w:val="99"/>
    <w:unhideWhenUsed/>
    <w:rsid w:val="00E87A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7AA7"/>
  </w:style>
  <w:style w:type="paragraph" w:styleId="Footer">
    <w:name w:val="footer"/>
    <w:basedOn w:val="Normal"/>
    <w:link w:val="FooterChar"/>
    <w:uiPriority w:val="99"/>
    <w:unhideWhenUsed/>
    <w:rsid w:val="00E87A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7A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923367">
      <w:bodyDiv w:val="1"/>
      <w:marLeft w:val="0"/>
      <w:marRight w:val="0"/>
      <w:marTop w:val="0"/>
      <w:marBottom w:val="0"/>
      <w:divBdr>
        <w:top w:val="none" w:sz="0" w:space="0" w:color="auto"/>
        <w:left w:val="none" w:sz="0" w:space="0" w:color="auto"/>
        <w:bottom w:val="none" w:sz="0" w:space="0" w:color="auto"/>
        <w:right w:val="none" w:sz="0" w:space="0" w:color="auto"/>
      </w:divBdr>
    </w:div>
    <w:div w:id="1059592289">
      <w:bodyDiv w:val="1"/>
      <w:marLeft w:val="0"/>
      <w:marRight w:val="0"/>
      <w:marTop w:val="0"/>
      <w:marBottom w:val="0"/>
      <w:divBdr>
        <w:top w:val="none" w:sz="0" w:space="0" w:color="auto"/>
        <w:left w:val="none" w:sz="0" w:space="0" w:color="auto"/>
        <w:bottom w:val="none" w:sz="0" w:space="0" w:color="auto"/>
        <w:right w:val="none" w:sz="0" w:space="0" w:color="auto"/>
      </w:divBdr>
    </w:div>
    <w:div w:id="1286042171">
      <w:bodyDiv w:val="1"/>
      <w:marLeft w:val="0"/>
      <w:marRight w:val="0"/>
      <w:marTop w:val="0"/>
      <w:marBottom w:val="0"/>
      <w:divBdr>
        <w:top w:val="none" w:sz="0" w:space="0" w:color="auto"/>
        <w:left w:val="none" w:sz="0" w:space="0" w:color="auto"/>
        <w:bottom w:val="none" w:sz="0" w:space="0" w:color="auto"/>
        <w:right w:val="none" w:sz="0" w:space="0" w:color="auto"/>
      </w:divBdr>
    </w:div>
    <w:div w:id="1665665275">
      <w:bodyDiv w:val="1"/>
      <w:marLeft w:val="0"/>
      <w:marRight w:val="0"/>
      <w:marTop w:val="0"/>
      <w:marBottom w:val="0"/>
      <w:divBdr>
        <w:top w:val="none" w:sz="0" w:space="0" w:color="auto"/>
        <w:left w:val="none" w:sz="0" w:space="0" w:color="auto"/>
        <w:bottom w:val="none" w:sz="0" w:space="0" w:color="auto"/>
        <w:right w:val="none" w:sz="0" w:space="0" w:color="auto"/>
      </w:divBdr>
    </w:div>
    <w:div w:id="2068994471">
      <w:bodyDiv w:val="1"/>
      <w:marLeft w:val="0"/>
      <w:marRight w:val="0"/>
      <w:marTop w:val="0"/>
      <w:marBottom w:val="0"/>
      <w:divBdr>
        <w:top w:val="none" w:sz="0" w:space="0" w:color="auto"/>
        <w:left w:val="none" w:sz="0" w:space="0" w:color="auto"/>
        <w:bottom w:val="none" w:sz="0" w:space="0" w:color="auto"/>
        <w:right w:val="none" w:sz="0" w:space="0" w:color="auto"/>
      </w:divBdr>
      <w:divsChild>
        <w:div w:id="342708435">
          <w:marLeft w:val="547"/>
          <w:marRight w:val="0"/>
          <w:marTop w:val="200"/>
          <w:marBottom w:val="0"/>
          <w:divBdr>
            <w:top w:val="none" w:sz="0" w:space="0" w:color="auto"/>
            <w:left w:val="none" w:sz="0" w:space="0" w:color="auto"/>
            <w:bottom w:val="none" w:sz="0" w:space="0" w:color="auto"/>
            <w:right w:val="none" w:sz="0" w:space="0" w:color="auto"/>
          </w:divBdr>
        </w:div>
        <w:div w:id="950208470">
          <w:marLeft w:val="547"/>
          <w:marRight w:val="0"/>
          <w:marTop w:val="200"/>
          <w:marBottom w:val="0"/>
          <w:divBdr>
            <w:top w:val="none" w:sz="0" w:space="0" w:color="auto"/>
            <w:left w:val="none" w:sz="0" w:space="0" w:color="auto"/>
            <w:bottom w:val="none" w:sz="0" w:space="0" w:color="auto"/>
            <w:right w:val="none" w:sz="0" w:space="0" w:color="auto"/>
          </w:divBdr>
        </w:div>
        <w:div w:id="17629434">
          <w:marLeft w:val="547"/>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BF962-8FF8-4EF7-A43C-EA48F909C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37</Pages>
  <Words>2955</Words>
  <Characters>16848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Kunal</dc:creator>
  <cp:lastModifiedBy>OM</cp:lastModifiedBy>
  <cp:revision>13</cp:revision>
  <dcterms:created xsi:type="dcterms:W3CDTF">2024-08-06T20:38:00Z</dcterms:created>
  <dcterms:modified xsi:type="dcterms:W3CDTF">2024-08-19T19:47:00Z</dcterms:modified>
</cp:coreProperties>
</file>